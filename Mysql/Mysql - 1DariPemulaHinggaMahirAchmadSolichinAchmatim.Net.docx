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g" ContentType="image/jp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1" w:lineRule="exact" w:line="100"/>
      </w:pPr>
      <w:r>
        <w:pict>
          <v:shape type="#_x0000_t75" style="position:absolute;margin-left:227.94pt;margin-top:457.62pt;width:40.02pt;height:40.0199pt;mso-position-horizontal-relative:page;mso-position-vertical-relative:page;z-index:-8941">
            <v:imagedata o:title="" r:id="rId4"/>
          </v:shape>
        </w:pict>
      </w:r>
      <w:r>
        <w:pict>
          <v:shape type="#_x0000_t75" style="position:absolute;margin-left:408.9pt;margin-top:473.28pt;width:12.18pt;height:13.92pt;mso-position-horizontal-relative:page;mso-position-vertical-relative:page;z-index:-8942">
            <v:imagedata o:title="" r:id="rId5"/>
          </v:shape>
        </w:pict>
      </w:r>
      <w:r>
        <w:pict>
          <v:shape type="#_x0000_t75" style="position:absolute;margin-left:274.92pt;margin-top:445.44pt;width:38.28pt;height:40.02pt;mso-position-horizontal-relative:page;mso-position-vertical-relative:page;z-index:-8943">
            <v:imagedata o:title="" r:id="rId6"/>
          </v:shape>
        </w:pict>
      </w:r>
      <w:r>
        <w:pict>
          <v:shape type="#_x0000_t75" style="position:absolute;margin-left:160.08pt;margin-top:445.44pt;width:60.9pt;height:40.02pt;mso-position-horizontal-relative:page;mso-position-vertical-relative:page;z-index:-8944">
            <v:imagedata o:title="" r:id="rId7"/>
          </v:shape>
        </w:pict>
      </w:r>
      <w:r>
        <w:pict>
          <v:group style="position:absolute;margin-left:318.42pt;margin-top:363.66pt;width:99.18pt;height:128.76pt;mso-position-horizontal-relative:page;mso-position-vertical-relative:page;z-index:-8945" coordorigin="6368,7273" coordsize="1984,2575">
            <v:shape type="#_x0000_t75" style="position:absolute;left:6856;top:7621;width:70;height:70">
              <v:imagedata o:title="" r:id="rId8"/>
            </v:shape>
            <v:shape type="#_x0000_t75" style="position:absolute;left:6473;top:7273;width:1879;height:1844">
              <v:imagedata o:title="" r:id="rId9"/>
            </v:shape>
            <v:shape type="#_x0000_t75" style="position:absolute;left:7308;top:8909;width:766;height:800">
              <v:imagedata o:title="" r:id="rId10"/>
            </v:shape>
            <v:shape type="#_x0000_t75" style="position:absolute;left:6368;top:8909;width:870;height:940">
              <v:imagedata o:title="" r:id="rId11"/>
            </v:shape>
            <w10:wrap type="none"/>
          </v:group>
        </w:pict>
      </w: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42" w:hRule="exact"/>
        </w:trPr>
        <w:tc>
          <w:tcPr>
            <w:tcW w:w="11296" w:type="dxa"/>
            <w:gridSpan w:val="2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E26C09"/>
          </w:tcPr>
          <w:p>
            <w:pPr>
              <w:rPr>
                <w:rFonts w:cs="Calibri" w:hAnsi="Calibri" w:eastAsia="Calibri" w:ascii="Calibri"/>
                <w:sz w:val="35"/>
                <w:szCs w:val="35"/>
              </w:rPr>
              <w:jc w:val="left"/>
              <w:spacing w:before="86"/>
              <w:ind w:left="38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44"/>
                <w:szCs w:val="44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UKU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44"/>
                <w:szCs w:val="44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OMPUTER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35"/>
                <w:szCs w:val="35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44"/>
                <w:szCs w:val="44"/>
              </w:rPr>
              <w:t>G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RATIS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44"/>
                <w:szCs w:val="44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ARI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44"/>
                <w:szCs w:val="44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CHMATI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35"/>
                <w:szCs w:val="35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44"/>
                <w:szCs w:val="44"/>
              </w:rPr>
              <w:t>.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35"/>
                <w:szCs w:val="35"/>
              </w:rPr>
              <w:t>NET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35"/>
                <w:szCs w:val="35"/>
              </w:rPr>
            </w:r>
          </w:p>
        </w:tc>
      </w:tr>
      <w:tr>
        <w:trPr>
          <w:trHeight w:val="7815" w:hRule="exact"/>
        </w:trPr>
        <w:tc>
          <w:tcPr>
            <w:tcW w:w="846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nil" w:sz="6" w:space="0" w:color="auto"/>
            </w:tcBorders>
            <w:shd w:val="clear" w:color="auto" w:fill="9BBA58"/>
          </w:tcPr>
          <w:p>
            <w:pPr>
              <w:rPr>
                <w:rFonts w:cs="Cambria" w:hAnsi="Cambria" w:eastAsia="Cambria" w:ascii="Cambria"/>
                <w:sz w:val="144"/>
                <w:szCs w:val="144"/>
              </w:rPr>
              <w:jc w:val="left"/>
              <w:spacing w:before="86"/>
              <w:ind w:left="2395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144"/>
                <w:szCs w:val="144"/>
              </w:rPr>
              <w:t>MySQL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144"/>
                <w:szCs w:val="14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144"/>
                <w:szCs w:val="144"/>
              </w:rPr>
              <w:t>5</w:t>
            </w:r>
            <w:r>
              <w:rPr>
                <w:rFonts w:cs="Cambria" w:hAnsi="Cambria" w:eastAsia="Cambria" w:ascii="Cambria"/>
                <w:spacing w:val="0"/>
                <w:w w:val="100"/>
                <w:sz w:val="144"/>
                <w:szCs w:val="144"/>
              </w:rPr>
            </w:r>
          </w:p>
          <w:p>
            <w:pPr>
              <w:rPr>
                <w:rFonts w:cs="Cambria" w:hAnsi="Cambria" w:eastAsia="Cambria" w:ascii="Cambria"/>
                <w:sz w:val="48"/>
                <w:szCs w:val="48"/>
              </w:rPr>
              <w:jc w:val="left"/>
              <w:ind w:left="2680"/>
            </w:pP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Dari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Pemula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Hingga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48"/>
                <w:szCs w:val="48"/>
              </w:rPr>
              <w:t>Mahir</w:t>
            </w:r>
          </w:p>
          <w:p>
            <w:pPr>
              <w:rPr>
                <w:rFonts w:cs="Cambria" w:hAnsi="Cambria" w:eastAsia="Cambria" w:ascii="Cambria"/>
                <w:sz w:val="36"/>
                <w:szCs w:val="36"/>
              </w:rPr>
              <w:jc w:val="left"/>
              <w:ind w:left="5519"/>
            </w:pPr>
            <w:r>
              <w:rPr>
                <w:rFonts w:cs="Cambria" w:hAnsi="Cambria" w:eastAsia="Cambria" w:ascii="Cambria"/>
                <w:spacing w:val="0"/>
                <w:w w:val="100"/>
                <w:sz w:val="36"/>
                <w:szCs w:val="36"/>
              </w:rPr>
              <w:t>Achmad</w:t>
            </w:r>
            <w:r>
              <w:rPr>
                <w:rFonts w:cs="Cambria" w:hAnsi="Cambria" w:eastAsia="Cambria" w:ascii="Cambria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36"/>
                <w:szCs w:val="36"/>
              </w:rPr>
              <w:t>Solichin</w:t>
            </w:r>
          </w:p>
        </w:tc>
        <w:tc>
          <w:tcPr>
            <w:tcW w:w="28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000000"/>
            </w:tcBorders>
            <w:shd w:val="clear" w:color="auto" w:fill="DBE4F0"/>
          </w:tcPr>
          <w:p/>
        </w:tc>
      </w:tr>
      <w:tr>
        <w:trPr>
          <w:trHeight w:val="1172" w:hRule="exact"/>
        </w:trPr>
        <w:tc>
          <w:tcPr>
            <w:tcW w:w="11296" w:type="dxa"/>
            <w:gridSpan w:val="2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/>
        </w:tc>
      </w:tr>
      <w:tr>
        <w:trPr>
          <w:trHeight w:val="4222" w:hRule="exact"/>
        </w:trPr>
        <w:tc>
          <w:tcPr>
            <w:tcW w:w="846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nil" w:sz="6" w:space="0" w:color="auto"/>
            </w:tcBorders>
            <w:shd w:val="clear" w:color="auto" w:fill="C0504D"/>
          </w:tcPr>
          <w:p/>
        </w:tc>
        <w:tc>
          <w:tcPr>
            <w:tcW w:w="28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000000"/>
            </w:tcBorders>
            <w:shd w:val="clear" w:color="auto" w:fill="78C0D3"/>
          </w:tcPr>
          <w:p/>
        </w:tc>
      </w:tr>
      <w:tr>
        <w:trPr>
          <w:trHeight w:val="801" w:hRule="exact"/>
        </w:trPr>
        <w:tc>
          <w:tcPr>
            <w:tcW w:w="11296" w:type="dxa"/>
            <w:gridSpan w:val="2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3634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center"/>
              <w:spacing w:before="86"/>
              <w:ind w:left="2384" w:right="2392"/>
            </w:pPr>
            <w:r>
              <w:rPr>
                <w:rFonts w:cs="Calibri" w:hAnsi="Calibri" w:eastAsia="Calibri" w:ascii="Calibri"/>
                <w:b/>
                <w:sz w:val="28"/>
                <w:szCs w:val="28"/>
              </w:rPr>
              <w:t>A</w:t>
            </w:r>
            <w:r>
              <w:rPr>
                <w:rFonts w:cs="Calibri" w:hAnsi="Calibri" w:eastAsia="Calibri" w:ascii="Calibri"/>
                <w:b/>
                <w:spacing w:val="-4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Calibri" w:hAnsi="Calibri" w:eastAsia="Calibri" w:ascii="Calibri"/>
                <w:b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8"/>
                <w:szCs w:val="28"/>
              </w:rPr>
              <w:t>S</w:t>
            </w:r>
            <w:r>
              <w:rPr>
                <w:rFonts w:cs="Calibri" w:hAnsi="Calibri" w:eastAsia="Calibri" w:ascii="Calibri"/>
                <w:b/>
                <w:spacing w:val="-3"/>
                <w:w w:val="100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2"/>
                <w:w w:val="99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L</w:t>
            </w:r>
            <w:r>
              <w:rPr>
                <w:rFonts w:cs="Calibri" w:hAnsi="Calibri" w:eastAsia="Calibri" w:ascii="Calibri"/>
                <w:b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b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b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b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8"/>
                <w:szCs w:val="28"/>
              </w:rPr>
              <w:t>,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8"/>
                <w:szCs w:val="28"/>
              </w:rPr>
              <w:t>  </w:t>
            </w:r>
            <w:r>
              <w:rPr>
                <w:rFonts w:cs="Calibri" w:hAnsi="Calibri" w:eastAsia="Calibri" w:ascii="Calibri"/>
                <w:b/>
                <w:spacing w:val="-20"/>
                <w:w w:val="100"/>
                <w:sz w:val="28"/>
                <w:szCs w:val="28"/>
              </w:rPr>
              <w:t> </w:t>
            </w:r>
            <w:hyperlink r:id="rId12">
              <w:r>
                <w:rPr>
                  <w:rFonts w:cs="Calibri" w:hAnsi="Calibri" w:eastAsia="Calibri" w:ascii="Calibri"/>
                  <w:b/>
                  <w:spacing w:val="11"/>
                  <w:w w:val="99"/>
                  <w:sz w:val="22"/>
                  <w:szCs w:val="22"/>
                </w:rPr>
                <w:t>H</w:t>
              </w:r>
              <w:r>
                <w:rPr>
                  <w:rFonts w:cs="Calibri" w:hAnsi="Calibri" w:eastAsia="Calibri" w:ascii="Calibri"/>
                  <w:b/>
                  <w:spacing w:val="0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11"/>
                  <w:w w:val="99"/>
                  <w:sz w:val="22"/>
                  <w:szCs w:val="22"/>
                </w:rPr>
                <w:t>T</w:t>
              </w:r>
              <w:r>
                <w:rPr>
                  <w:rFonts w:cs="Calibri" w:hAnsi="Calibri" w:eastAsia="Calibri" w:ascii="Calibri"/>
                  <w:b/>
                  <w:spacing w:val="0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11"/>
                  <w:w w:val="99"/>
                  <w:sz w:val="22"/>
                  <w:szCs w:val="22"/>
                </w:rPr>
                <w:t>T</w:t>
              </w:r>
              <w:r>
                <w:rPr>
                  <w:rFonts w:cs="Calibri" w:hAnsi="Calibri" w:eastAsia="Calibri" w:ascii="Calibri"/>
                  <w:b/>
                  <w:spacing w:val="0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0"/>
                  <w:w w:val="99"/>
                  <w:sz w:val="22"/>
                  <w:szCs w:val="22"/>
                </w:rPr>
                <w:t>P</w:t>
              </w:r>
              <w:r>
                <w:rPr>
                  <w:rFonts w:cs="Calibri" w:hAnsi="Calibri" w:eastAsia="Calibri" w:ascii="Calibri"/>
                  <w:b/>
                  <w:spacing w:val="9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60"/>
                  <w:w w:val="100"/>
                  <w:sz w:val="28"/>
                  <w:szCs w:val="28"/>
                </w:rPr>
                <w:t>:/</w:t>
              </w:r>
              <w:r>
                <w:rPr>
                  <w:rFonts w:cs="Calibri" w:hAnsi="Calibri" w:eastAsia="Calibri" w:ascii="Calibri"/>
                  <w:b/>
                  <w:spacing w:val="0"/>
                  <w:w w:val="100"/>
                  <w:sz w:val="28"/>
                  <w:szCs w:val="28"/>
                </w:rPr>
                <w:t>/</w:t>
              </w:r>
              <w:r>
                <w:rPr>
                  <w:rFonts w:cs="Calibri" w:hAnsi="Calibri" w:eastAsia="Calibri" w:ascii="Calibri"/>
                  <w:b/>
                  <w:spacing w:val="-3"/>
                  <w:w w:val="100"/>
                  <w:sz w:val="28"/>
                  <w:szCs w:val="28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10"/>
                  <w:w w:val="99"/>
                  <w:sz w:val="22"/>
                  <w:szCs w:val="22"/>
                </w:rPr>
                <w:t>A</w:t>
              </w:r>
              <w:r>
                <w:rPr>
                  <w:rFonts w:cs="Calibri" w:hAnsi="Calibri" w:eastAsia="Calibri" w:ascii="Calibri"/>
                  <w:b/>
                  <w:spacing w:val="0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0"/>
                  <w:w w:val="99"/>
                  <w:sz w:val="22"/>
                  <w:szCs w:val="22"/>
                </w:rPr>
                <w:t>C</w:t>
              </w:r>
              <w:r>
                <w:rPr>
                  <w:rFonts w:cs="Calibri" w:hAnsi="Calibri" w:eastAsia="Calibri" w:ascii="Calibri"/>
                  <w:b/>
                  <w:spacing w:val="12"/>
                  <w:w w:val="100"/>
                  <w:sz w:val="22"/>
                  <w:szCs w:val="22"/>
                </w:rPr>
                <w:t> </w:t>
              </w:r>
              <w:r>
                <w:rPr>
                  <w:rFonts w:cs="Calibri" w:hAnsi="Calibri" w:eastAsia="Calibri" w:ascii="Calibri"/>
                  <w:b/>
                  <w:spacing w:val="10"/>
                  <w:w w:val="99"/>
                  <w:sz w:val="22"/>
                  <w:szCs w:val="22"/>
                </w:rPr>
                <w:t>H</w:t>
              </w:r>
            </w:hyperlink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b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8"/>
                <w:szCs w:val="28"/>
              </w:rPr>
              <w:t>.</w:t>
            </w:r>
            <w:r>
              <w:rPr>
                <w:rFonts w:cs="Calibri" w:hAnsi="Calibri" w:eastAsia="Calibri" w:ascii="Calibri"/>
                <w:b/>
                <w:spacing w:val="-4"/>
                <w:w w:val="100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b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center"/>
              <w:spacing w:lineRule="exact" w:line="340"/>
              <w:ind w:left="2920" w:right="2928"/>
            </w:pPr>
            <w:r>
              <w:rPr>
                <w:rFonts w:cs="Calibri" w:hAnsi="Calibri" w:eastAsia="Calibri" w:ascii="Calibri"/>
                <w:b/>
                <w:w w:val="99"/>
                <w:position w:val="1"/>
                <w:sz w:val="28"/>
                <w:szCs w:val="28"/>
              </w:rPr>
              <w:t>U</w:t>
            </w:r>
            <w:r>
              <w:rPr>
                <w:rFonts w:cs="Calibri" w:hAnsi="Calibri" w:eastAsia="Calibri" w:ascii="Calibri"/>
                <w:b/>
                <w:spacing w:val="-3"/>
                <w:w w:val="100"/>
                <w:position w:val="1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V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 </w:t>
            </w:r>
            <w:r>
              <w:rPr>
                <w:rFonts w:cs="Calibri" w:hAnsi="Calibri" w:eastAsia="Calibri" w:ascii="Calibri"/>
                <w:b/>
                <w:spacing w:val="2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8"/>
                <w:szCs w:val="28"/>
              </w:rPr>
              <w:t>B</w:t>
            </w:r>
            <w:r>
              <w:rPr>
                <w:rFonts w:cs="Calibri" w:hAnsi="Calibri" w:eastAsia="Calibri" w:ascii="Calibri"/>
                <w:b/>
                <w:spacing w:val="-4"/>
                <w:w w:val="100"/>
                <w:position w:val="1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position w:val="1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0"/>
                <w:w w:val="99"/>
                <w:position w:val="1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 </w:t>
            </w:r>
            <w:r>
              <w:rPr>
                <w:rFonts w:cs="Calibri" w:hAnsi="Calibri" w:eastAsia="Calibri" w:ascii="Calibri"/>
                <w:b/>
                <w:spacing w:val="21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8"/>
                <w:szCs w:val="28"/>
              </w:rPr>
              <w:t>L</w:t>
            </w:r>
            <w:r>
              <w:rPr>
                <w:rFonts w:cs="Calibri" w:hAnsi="Calibri" w:eastAsia="Calibri" w:ascii="Calibri"/>
                <w:b/>
                <w:spacing w:val="-3"/>
                <w:w w:val="100"/>
                <w:position w:val="1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b/>
                <w:spacing w:val="1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b/>
                <w:spacing w:val="1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8"/>
                <w:szCs w:val="28"/>
              </w:rPr>
              <w:t>,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8"/>
                <w:szCs w:val="28"/>
              </w:rPr>
              <w:t>  </w:t>
            </w:r>
            <w:r>
              <w:rPr>
                <w:rFonts w:cs="Calibri" w:hAnsi="Calibri" w:eastAsia="Calibri" w:ascii="Calibri"/>
                <w:b/>
                <w:spacing w:val="-20"/>
                <w:w w:val="100"/>
                <w:position w:val="1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8"/>
                <w:szCs w:val="28"/>
              </w:rPr>
              <w:t>J</w:t>
            </w:r>
            <w:r>
              <w:rPr>
                <w:rFonts w:cs="Calibri" w:hAnsi="Calibri" w:eastAsia="Calibri" w:ascii="Calibri"/>
                <w:b/>
                <w:spacing w:val="-3"/>
                <w:w w:val="100"/>
                <w:position w:val="1"/>
                <w:sz w:val="28"/>
                <w:szCs w:val="28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K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11"/>
                <w:w w:val="99"/>
                <w:position w:val="1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b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spacing w:val="0"/>
                <w:w w:val="99"/>
                <w:position w:val="1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spacing w:val="11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22"/>
                <w:szCs w:val="22"/>
              </w:rPr>
            </w:r>
          </w:p>
        </w:tc>
      </w:tr>
    </w:tbl>
    <w:p>
      <w:pPr>
        <w:sectPr>
          <w:pgSz w:w="11900" w:h="16840"/>
          <w:pgMar w:top="320" w:bottom="280" w:left="200" w:right="1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8" w:right="466"/>
        <w:sectPr>
          <w:pgMar w:header="548" w:footer="759" w:top="740" w:bottom="280" w:left="1660" w:right="1660"/>
          <w:headerReference w:type="default" r:id="rId13"/>
          <w:footerReference w:type="default" r:id="rId14"/>
          <w:pgSz w:w="11900" w:h="16840"/>
        </w:sectPr>
      </w:pP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…masih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persembahkan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Indone</w:t>
      </w:r>
      <w:r>
        <w:rPr>
          <w:rFonts w:cs="Times New Roman" w:hAnsi="Times New Roman" w:eastAsia="Times New Roman" w:ascii="Times New Roman"/>
          <w:b/>
          <w:i/>
          <w:color w:val="4F82BC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air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terci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Chotimatul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Musyarofah</w:t>
      </w:r>
      <w:r>
        <w:rPr>
          <w:rFonts w:cs="Times New Roman" w:hAnsi="Times New Roman" w:eastAsia="Times New Roman" w:ascii="Times New Roman"/>
          <w:b/>
          <w:i/>
          <w:color w:val="4F82BC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say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color w:val="4F82BC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hammad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Lintang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putra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b/>
          <w:i/>
          <w:color w:val="4F82BC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inta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F82BC"/>
          <w:spacing w:val="0"/>
          <w:w w:val="100"/>
          <w:sz w:val="24"/>
          <w:szCs w:val="24"/>
        </w:rPr>
        <w:t>kami…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Cambria" w:hAnsi="Cambria" w:eastAsia="Cambria" w:ascii="Cambria"/>
          <w:sz w:val="40"/>
          <w:szCs w:val="40"/>
        </w:rPr>
        <w:jc w:val="center"/>
        <w:spacing w:before="99"/>
        <w:ind w:left="2639" w:right="2633"/>
      </w:pP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Lisensi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 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Do</w:t>
      </w:r>
      <w:r>
        <w:rPr>
          <w:rFonts w:cs="Cambria" w:hAnsi="Cambria" w:eastAsia="Cambria" w:ascii="Cambria"/>
          <w:b/>
          <w:spacing w:val="-8"/>
          <w:w w:val="99"/>
          <w:sz w:val="40"/>
          <w:szCs w:val="40"/>
        </w:rPr>
        <w:t>k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umen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4"/>
          <w:szCs w:val="24"/>
        </w:rPr>
        <w:jc w:val="center"/>
        <w:spacing w:lineRule="auto" w:line="360"/>
        <w:ind w:left="131" w:right="128"/>
        <w:sectPr>
          <w:pgMar w:header="0" w:footer="0" w:top="1580" w:bottom="280" w:left="1680" w:right="1680"/>
          <w:headerReference w:type="default" r:id="rId15"/>
          <w:footerReference w:type="default" r:id="rId16"/>
          <w:pgSz w:w="11900" w:h="16840"/>
        </w:sectPr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Seluruh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isi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dalam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dokumen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digunakan,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dimanfaatkan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disebarluaskan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secara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bebas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unt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tujuan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pendidikan,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embelaja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bukan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komersial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(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non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profi</w:t>
      </w:r>
      <w:r>
        <w:rPr>
          <w:rFonts w:cs="Cambria" w:hAnsi="Cambria" w:eastAsia="Cambria" w:ascii="Cambria"/>
          <w:i/>
          <w:spacing w:val="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),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dengan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syarat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idak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enghilang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menghapus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atau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mengubah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atribut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penulis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doku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en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ernyataan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dalam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lise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dokumen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ise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iap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dokumen.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erbolehkan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melakuk</w:t>
      </w:r>
      <w:r>
        <w:rPr>
          <w:rFonts w:cs="Cambria" w:hAnsi="Cambria" w:eastAsia="Cambria" w:ascii="Cambria"/>
          <w:spacing w:val="7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penulisan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ulang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atau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mengkomersialkan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buku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kec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ali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menda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ijin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erlebih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dahulu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dari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penulis.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40"/>
          <w:szCs w:val="40"/>
        </w:rPr>
        <w:jc w:val="center"/>
        <w:spacing w:before="3"/>
        <w:ind w:left="2869" w:right="2866"/>
      </w:pPr>
      <w:r>
        <w:rPr>
          <w:rFonts w:cs="Cambria" w:hAnsi="Cambria" w:eastAsia="Cambria" w:ascii="Cambria"/>
          <w:b/>
          <w:spacing w:val="1"/>
          <w:w w:val="100"/>
          <w:sz w:val="40"/>
          <w:szCs w:val="40"/>
        </w:rPr>
        <w:t>Ka</w:t>
      </w:r>
      <w:r>
        <w:rPr>
          <w:rFonts w:cs="Cambria" w:hAnsi="Cambria" w:eastAsia="Cambria" w:ascii="Cambria"/>
          <w:b/>
          <w:spacing w:val="-43"/>
          <w:w w:val="100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</w:t>
      </w:r>
      <w:r>
        <w:rPr>
          <w:rFonts w:cs="Cambria" w:hAnsi="Cambria" w:eastAsia="Cambria" w:ascii="Cambria"/>
          <w:b/>
          <w:spacing w:val="-8"/>
          <w:w w:val="100"/>
          <w:sz w:val="40"/>
          <w:szCs w:val="40"/>
        </w:rPr>
        <w:t> </w:t>
      </w:r>
      <w:r>
        <w:rPr>
          <w:rFonts w:cs="Cambria" w:hAnsi="Cambria" w:eastAsia="Cambria" w:ascii="Cambria"/>
          <w:b/>
          <w:spacing w:val="-9"/>
          <w:w w:val="100"/>
          <w:sz w:val="40"/>
          <w:szCs w:val="40"/>
        </w:rPr>
        <w:t>P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e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n</w:t>
      </w:r>
      <w:r>
        <w:rPr>
          <w:rFonts w:cs="Cambria" w:hAnsi="Cambria" w:eastAsia="Cambria" w:ascii="Cambria"/>
          <w:b/>
          <w:spacing w:val="-4"/>
          <w:w w:val="99"/>
          <w:sz w:val="40"/>
          <w:szCs w:val="40"/>
        </w:rPr>
        <w:t>g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an</w:t>
      </w:r>
      <w:r>
        <w:rPr>
          <w:rFonts w:cs="Cambria" w:hAnsi="Cambria" w:eastAsia="Cambria" w:ascii="Cambria"/>
          <w:b/>
          <w:spacing w:val="-42"/>
          <w:w w:val="99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ar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40" w:right="91" w:firstLine="568"/>
      </w:pP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2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merupakan</w:t>
      </w:r>
      <w:r>
        <w:rPr>
          <w:rFonts w:cs="Cambria" w:hAnsi="Cambria" w:eastAsia="Cambria" w:ascii="Cambria"/>
          <w:spacing w:val="2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software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database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open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source</w:t>
      </w:r>
      <w:r>
        <w:rPr>
          <w:rFonts w:cs="Cambria" w:hAnsi="Cambria" w:eastAsia="Cambria" w:ascii="Cambria"/>
          <w:i/>
          <w:spacing w:val="2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2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pal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ng</w:t>
      </w:r>
      <w:r>
        <w:rPr>
          <w:rFonts w:cs="Cambria" w:hAnsi="Cambria" w:eastAsia="Cambria" w:ascii="Cambria"/>
          <w:spacing w:val="2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pop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2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dunia,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dimana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saat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digunakan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lebih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dari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1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00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juta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pengguna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seluruh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dunia.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Dengan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andalan,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kecepatan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kemudahan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penggunaannya,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SQL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njadi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pilihan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ut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bagi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anyak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pengembang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sof</w:t>
      </w:r>
      <w:r>
        <w:rPr>
          <w:rFonts w:cs="Cambria" w:hAnsi="Cambria" w:eastAsia="Cambria" w:ascii="Cambria"/>
          <w:i/>
          <w:spacing w:val="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i/>
          <w:spacing w:val="1"/>
          <w:w w:val="100"/>
          <w:sz w:val="24"/>
          <w:szCs w:val="24"/>
        </w:rPr>
        <w:t>w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are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aplikasi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baik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platform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web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desktop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ngg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dak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nya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as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ngg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perseorangan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maupun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perusahaan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ecil,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amun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perusahaan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eperti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Yahoo!,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Alcatel‐Lucent,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Google,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Nokia,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Yo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tube,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Wordpress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Facebook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j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ga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merupakan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pengguna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MySQL.</w:t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40" w:right="91" w:firstLine="56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pertama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kali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dibuat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dikembangk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Swedi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yaitu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ol</w:t>
      </w:r>
      <w:r>
        <w:rPr>
          <w:rFonts w:cs="Cambria" w:hAnsi="Cambria" w:eastAsia="Cambria" w:ascii="Cambria"/>
          <w:spacing w:val="7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David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Axmark,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Allan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Larsson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Michael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"Monty"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Widenius.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Mere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</w:t>
      </w:r>
      <w:r>
        <w:rPr>
          <w:rFonts w:cs="Cambria" w:hAnsi="Cambria" w:eastAsia="Cambria" w:ascii="Cambria"/>
          <w:spacing w:val="6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embang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sejak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tahun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1980‐an.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Saat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versi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sudah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sta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mencapai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versi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5x,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dikemban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v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6x.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Untuk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bih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leng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6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ny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dilihat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situs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resmi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1"/>
          <w:w w:val="100"/>
          <w:position w:val="6"/>
          <w:sz w:val="16"/>
          <w:szCs w:val="16"/>
        </w:rPr>
        <w:t>1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.</w:t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40" w:right="91" w:firstLine="56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Buku</w:t>
      </w:r>
      <w:r>
        <w:rPr>
          <w:rFonts w:cs="Cambria" w:hAnsi="Cambria" w:eastAsia="Cambria" w:ascii="Cambria"/>
          <w:spacing w:val="1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erjudul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"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Q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5: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ri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Pemula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H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ngga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Mah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"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ini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coba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membahas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secara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pra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tis,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isaji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secara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terstruktur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contoh‐contoh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latihan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untuk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membantu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pemahaman.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Buku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harapkan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dapat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antu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Anda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asai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ngga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san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cocok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bagi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Anda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aru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mempelajari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maupun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Anda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lebih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memperdalam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sebagai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salah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satu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soft</w:t>
      </w:r>
      <w:r>
        <w:rPr>
          <w:rFonts w:cs="Cambria" w:hAnsi="Cambria" w:eastAsia="Cambria" w:ascii="Cambria"/>
          <w:i/>
          <w:spacing w:val="2"/>
          <w:w w:val="100"/>
          <w:sz w:val="24"/>
          <w:szCs w:val="24"/>
        </w:rPr>
        <w:t>w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are</w:t>
      </w:r>
      <w:r>
        <w:rPr>
          <w:rFonts w:cs="Cambria" w:hAnsi="Cambria" w:eastAsia="Cambria" w:ascii="Cambria"/>
          <w:i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database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kemuka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saat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ni.</w:t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40" w:right="92" w:firstLine="56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j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adi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4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(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mpat)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rtama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bagian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pendahuluan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membahas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mengenai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penje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sing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juga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langkah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nstalasi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software</w:t>
      </w:r>
      <w:r>
        <w:rPr>
          <w:rFonts w:cs="Cambria" w:hAnsi="Cambria" w:eastAsia="Cambria" w:ascii="Cambria"/>
          <w:i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pendukung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lainnya.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agian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kedua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adalah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Dasar‐dasar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ySQL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njelask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perin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ah‐pe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intah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dasar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dari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termasuk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fungsi‐fung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ada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dipaparkan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mengenai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perintah‐pe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intah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lebih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kompleks</w:t>
      </w:r>
      <w:r>
        <w:rPr>
          <w:rFonts w:cs="Cambria" w:hAnsi="Cambria" w:eastAsia="Cambria" w:ascii="Cambria"/>
          <w:spacing w:val="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sepe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penggabungan</w:t>
      </w:r>
      <w:r>
        <w:rPr>
          <w:rFonts w:cs="Cambria" w:hAnsi="Cambria" w:eastAsia="Cambria" w:ascii="Cambria"/>
          <w:spacing w:val="1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antar</w:t>
      </w:r>
      <w:r>
        <w:rPr>
          <w:rFonts w:cs="Cambria" w:hAnsi="Cambria" w:eastAsia="Cambria" w:ascii="Cambria"/>
          <w:spacing w:val="1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abel,</w:t>
      </w:r>
      <w:r>
        <w:rPr>
          <w:rFonts w:cs="Cambria" w:hAnsi="Cambria" w:eastAsia="Cambria" w:ascii="Cambria"/>
          <w:spacing w:val="2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trigger,</w:t>
      </w:r>
      <w:r>
        <w:rPr>
          <w:rFonts w:cs="Cambria" w:hAnsi="Cambria" w:eastAsia="Cambria" w:ascii="Cambria"/>
          <w:i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views</w:t>
      </w:r>
      <w:r>
        <w:rPr>
          <w:rFonts w:cs="Cambria" w:hAnsi="Cambria" w:eastAsia="Cambria" w:ascii="Cambria"/>
          <w:i/>
          <w:spacing w:val="1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1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stored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pro</w:t>
      </w:r>
      <w:r>
        <w:rPr>
          <w:rFonts w:cs="Cambria" w:hAnsi="Cambria" w:eastAsia="Cambria" w:ascii="Cambria"/>
          <w:i/>
          <w:spacing w:val="2"/>
          <w:w w:val="100"/>
          <w:sz w:val="24"/>
          <w:szCs w:val="24"/>
        </w:rPr>
        <w:t>c</w:t>
      </w:r>
      <w:r>
        <w:rPr>
          <w:rFonts w:cs="Cambria" w:hAnsi="Cambria" w:eastAsia="Cambria" w:ascii="Cambria"/>
          <w:i/>
          <w:spacing w:val="0"/>
          <w:w w:val="100"/>
          <w:sz w:val="24"/>
          <w:szCs w:val="24"/>
        </w:rPr>
        <w:t>edure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1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Selanjutnya</w:t>
      </w:r>
      <w:r>
        <w:rPr>
          <w:rFonts w:cs="Cambria" w:hAnsi="Cambria" w:eastAsia="Cambria" w:ascii="Cambria"/>
          <w:spacing w:val="1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bagian</w:t>
      </w:r>
      <w:r>
        <w:rPr>
          <w:rFonts w:cs="Cambria" w:hAnsi="Cambria" w:eastAsia="Cambria" w:ascii="Cambria"/>
          <w:spacing w:val="4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akhir</w:t>
      </w:r>
      <w:r>
        <w:rPr>
          <w:rFonts w:cs="Cambria" w:hAnsi="Cambria" w:eastAsia="Cambria" w:ascii="Cambria"/>
          <w:spacing w:val="4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akan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jelaskan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nai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penya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j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ian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lapo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5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4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pros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</w:t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lineRule="exact" w:line="260"/>
        <w:ind w:left="140"/>
      </w:pPr>
      <w:r>
        <w:pict>
          <v:group style="position:absolute;margin-left:90pt;margin-top:54.4826pt;width:144pt;height:0pt;mso-position-horizontal-relative:page;mso-position-vertical-relative:paragraph;z-index:-8940" coordorigin="1800,1090" coordsize="2880,0">
            <v:shape style="position:absolute;left:1800;top:1090;width:2880;height:0" coordorigin="1800,1090" coordsize="2880,0" path="m1800,1090l4680,1090e" filled="f" stroked="t" strokeweight="0.7pt" strokecolor="#000000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i/>
          <w:spacing w:val="0"/>
          <w:w w:val="100"/>
          <w:position w:val="-1"/>
          <w:sz w:val="24"/>
          <w:szCs w:val="24"/>
        </w:rPr>
        <w:t>backup,</w:t>
      </w:r>
      <w:r>
        <w:rPr>
          <w:rFonts w:cs="Cambria" w:hAnsi="Cambria" w:eastAsia="Cambria" w:ascii="Cambria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Cambria" w:hAnsi="Cambria" w:eastAsia="Cambria" w:ascii="Cambria"/>
          <w:i/>
          <w:spacing w:val="0"/>
          <w:w w:val="100"/>
          <w:position w:val="-1"/>
          <w:sz w:val="24"/>
          <w:szCs w:val="24"/>
        </w:rPr>
        <w:t>res</w:t>
      </w:r>
      <w:r>
        <w:rPr>
          <w:rFonts w:cs="Cambria" w:hAnsi="Cambria" w:eastAsia="Cambria" w:ascii="Cambria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Cambria" w:hAnsi="Cambria" w:eastAsia="Cambria" w:ascii="Cambria"/>
          <w:i/>
          <w:spacing w:val="0"/>
          <w:w w:val="100"/>
          <w:position w:val="-1"/>
          <w:sz w:val="24"/>
          <w:szCs w:val="24"/>
        </w:rPr>
        <w:t>ore</w:t>
      </w:r>
      <w:r>
        <w:rPr>
          <w:rFonts w:cs="Cambria" w:hAnsi="Cambria" w:eastAsia="Cambria" w:ascii="Cambria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-1"/>
          <w:sz w:val="24"/>
          <w:szCs w:val="24"/>
        </w:rPr>
        <w:t>database</w:t>
      </w:r>
      <w:r>
        <w:rPr>
          <w:rFonts w:cs="Cambria" w:hAnsi="Cambria" w:eastAsia="Cambria" w:ascii="Cambria"/>
          <w:spacing w:val="0"/>
          <w:w w:val="100"/>
          <w:position w:val="-1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-1"/>
          <w:sz w:val="24"/>
          <w:szCs w:val="24"/>
        </w:rPr>
        <w:t>MySQL.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3"/>
        <w:ind w:left="140"/>
        <w:sectPr>
          <w:pgMar w:header="547" w:footer="759" w:top="740" w:bottom="280" w:left="1660" w:right="1660"/>
          <w:headerReference w:type="default" r:id="rId17"/>
          <w:headerReference w:type="default" r:id="rId18"/>
          <w:footerReference w:type="default" r:id="rId19"/>
          <w:footerReference w:type="default" r:id="rId20"/>
          <w:pgSz w:w="1190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9"/>
          <w:sz w:val="13"/>
          <w:szCs w:val="13"/>
        </w:rPr>
        <w:t>1</w:t>
      </w:r>
      <w:r>
        <w:rPr>
          <w:rFonts w:cs="Times New Roman" w:hAnsi="Times New Roman" w:eastAsia="Times New Roman" w:ascii="Times New Roman"/>
          <w:spacing w:val="32"/>
          <w:w w:val="100"/>
          <w:position w:val="9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FF"/>
          <w:spacing w:val="32"/>
          <w:w w:val="100"/>
          <w:position w:val="0"/>
          <w:sz w:val="20"/>
          <w:szCs w:val="20"/>
        </w:rPr>
      </w:r>
      <w:hyperlink r:id="rId21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tt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://www.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ys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q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.c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m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0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26" w:lineRule="auto" w:line="360"/>
        <w:ind w:left="140" w:right="112" w:firstLine="56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Akhirn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enulis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arap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agar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uku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manfa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gi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perkem</w:t>
      </w:r>
      <w:r>
        <w:rPr>
          <w:rFonts w:cs="Cambria" w:hAnsi="Cambria" w:eastAsia="Cambria" w:ascii="Cambria"/>
          <w:spacing w:val="6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angan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ilmu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ahuan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Indo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a,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khususnya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dalam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hal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penge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database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nt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ang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harapkan.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Saran,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tik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masukan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enai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uku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ini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dapat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mpaikan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4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elalui</w:t>
      </w:r>
      <w:r>
        <w:rPr>
          <w:rFonts w:cs="Cambria" w:hAnsi="Cambria" w:eastAsia="Cambria" w:ascii="Cambria"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mail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</w:t>
      </w:r>
      <w:r>
        <w:rPr>
          <w:rFonts w:cs="Cambria" w:hAnsi="Cambria" w:eastAsia="Cambria" w:ascii="Cambria"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43"/>
          <w:w w:val="100"/>
          <w:sz w:val="24"/>
          <w:szCs w:val="24"/>
        </w:rPr>
        <w:t> </w:t>
      </w:r>
      <w:hyperlink r:id="rId22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achmatim@gmail.com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</w:rPr>
          <w:t>    </w:t>
        </w:r>
        <w:r>
          <w:rPr>
            <w:rFonts w:cs="Cambria" w:hAnsi="Cambria" w:eastAsia="Cambria" w:ascii="Cambria"/>
            <w:color w:val="0000FF"/>
            <w:spacing w:val="1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atau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 </w:t>
        </w:r>
        <w:r>
          <w:rPr>
            <w:rFonts w:cs="Cambria" w:hAnsi="Cambria" w:eastAsia="Cambria" w:ascii="Cambria"/>
            <w:color w:val="000000"/>
            <w:spacing w:val="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melalui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 </w:t>
        </w:r>
        <w:r>
          <w:rPr>
            <w:rFonts w:cs="Cambria" w:hAnsi="Cambria" w:eastAsia="Cambria" w:ascii="Cambria"/>
            <w:color w:val="000000"/>
            <w:spacing w:val="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situs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 </w:t>
        </w:r>
        <w:r>
          <w:rPr>
            <w:rFonts w:cs="Cambria" w:hAnsi="Cambria" w:eastAsia="Cambria" w:ascii="Cambria"/>
            <w:color w:val="000000"/>
            <w:spacing w:val="7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penulis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 </w:t>
        </w:r>
        <w:r>
          <w:rPr>
            <w:rFonts w:cs="Cambria" w:hAnsi="Cambria" w:eastAsia="Cambria" w:ascii="Cambria"/>
            <w:color w:val="000000"/>
            <w:spacing w:val="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</w:rPr>
        </w:r>
      </w:hyperlink>
      <w:hyperlink r:id="rId23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http://achmatim.ne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  <w:t>t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.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right"/>
        <w:ind w:right="153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Penulis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right"/>
        <w:ind w:right="156"/>
        <w:sectPr>
          <w:pgMar w:header="547" w:footer="759" w:top="740" w:bottom="280" w:left="1660" w:right="1640"/>
          <w:pgSz w:w="11900" w:h="16840"/>
        </w:sectPr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Achmad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So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ichin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40"/>
          <w:szCs w:val="40"/>
        </w:rPr>
        <w:jc w:val="center"/>
        <w:spacing w:before="3"/>
        <w:ind w:left="3294" w:right="3288"/>
      </w:pPr>
      <w:r>
        <w:rPr>
          <w:rFonts w:cs="Cambria" w:hAnsi="Cambria" w:eastAsia="Cambria" w:ascii="Cambria"/>
          <w:b/>
          <w:spacing w:val="-14"/>
          <w:w w:val="100"/>
          <w:sz w:val="40"/>
          <w:szCs w:val="40"/>
        </w:rPr>
        <w:t>D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F</w:t>
      </w:r>
      <w:r>
        <w:rPr>
          <w:rFonts w:cs="Cambria" w:hAnsi="Cambria" w:eastAsia="Cambria" w:ascii="Cambria"/>
          <w:b/>
          <w:spacing w:val="-44"/>
          <w:w w:val="100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AR</w:t>
      </w:r>
      <w:r>
        <w:rPr>
          <w:rFonts w:cs="Cambria" w:hAnsi="Cambria" w:eastAsia="Cambria" w:ascii="Cambria"/>
          <w:b/>
          <w:spacing w:val="-8"/>
          <w:w w:val="100"/>
          <w:sz w:val="40"/>
          <w:szCs w:val="40"/>
        </w:rPr>
        <w:t> 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ISI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19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66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KATA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PENGANTAR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66"/>
              <w:ind w:righ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03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781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DAFTAR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Cambria" w:hAnsi="Cambria" w:eastAsia="Cambria" w:ascii="Cambria"/>
                <w:b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04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BAGIAN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PENDAHULUAN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09"/>
            </w:pPr>
            <w:r>
              <w:rPr>
                <w:rFonts w:cs="Cambria" w:hAnsi="Cambria" w:eastAsia="Cambria" w:ascii="Cambria"/>
                <w:b/>
                <w:spacing w:val="-1"/>
                <w:w w:val="100"/>
                <w:sz w:val="24"/>
                <w:szCs w:val="24"/>
              </w:rPr>
              <w:t>05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0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Sekilas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MySQL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10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06</w:t>
            </w:r>
          </w:p>
        </w:tc>
      </w:tr>
      <w:tr>
        <w:trPr>
          <w:trHeight w:val="782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Instalasi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Software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Pendukung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2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10</w:t>
            </w:r>
          </w:p>
        </w:tc>
      </w:tr>
      <w:tr>
        <w:trPr>
          <w:trHeight w:val="396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BAGIAN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DASAR-DASAR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09"/>
            </w:pPr>
            <w:r>
              <w:rPr>
                <w:rFonts w:cs="Cambria" w:hAnsi="Cambria" w:eastAsia="Cambria" w:ascii="Cambria"/>
                <w:b/>
                <w:spacing w:val="-1"/>
                <w:w w:val="100"/>
                <w:sz w:val="24"/>
                <w:szCs w:val="24"/>
              </w:rPr>
              <w:t>26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0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8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Merancang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8"/>
              <w:ind w:right="109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4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Dasar‐dasar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SQL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4"/>
              <w:ind w:right="109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782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Fungsi‐fungsi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ySQL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0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51</w:t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BAGIAN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PERINTAH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LANJUTAN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09"/>
            </w:pPr>
            <w:r>
              <w:rPr>
                <w:rFonts w:cs="Cambria" w:hAnsi="Cambria" w:eastAsia="Cambria" w:ascii="Cambria"/>
                <w:b/>
                <w:spacing w:val="-1"/>
                <w:w w:val="100"/>
                <w:sz w:val="24"/>
                <w:szCs w:val="24"/>
              </w:rPr>
              <w:t>66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0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Perintah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Lanjutan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10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67</w:t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7.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Admini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s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tra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s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Keam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Cambria" w:hAnsi="Cambria" w:eastAsia="Cambria" w:ascii="Cambria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MySQL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1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82</w:t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4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8.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Trigger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Views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4"/>
              <w:ind w:right="110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89</w:t>
            </w:r>
          </w:p>
        </w:tc>
      </w:tr>
      <w:tr>
        <w:trPr>
          <w:trHeight w:val="782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9.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Function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red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Cambria" w:hAnsi="Cambria" w:eastAsia="Cambria" w:ascii="Cambria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re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2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94</w:t>
            </w:r>
          </w:p>
        </w:tc>
      </w:tr>
      <w:tr>
        <w:trPr>
          <w:trHeight w:val="397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BAGIAN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Cambria" w:hAnsi="Cambria" w:eastAsia="Cambria" w:ascii="Cambria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9D9D9"/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09"/>
            </w:pPr>
            <w:r>
              <w:rPr>
                <w:rFonts w:cs="Cambria" w:hAnsi="Cambria" w:eastAsia="Cambria" w:ascii="Cambria"/>
                <w:b/>
                <w:spacing w:val="-1"/>
                <w:w w:val="100"/>
                <w:sz w:val="24"/>
                <w:szCs w:val="24"/>
              </w:rPr>
              <w:t>102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0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57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10.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S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57"/>
              <w:ind w:right="110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103</w:t>
            </w:r>
          </w:p>
        </w:tc>
      </w:tr>
      <w:tr>
        <w:trPr>
          <w:trHeight w:val="595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11.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Backup,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Restore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Imp</w:t>
            </w:r>
            <w:r>
              <w:rPr>
                <w:rFonts w:cs="Cambria" w:hAnsi="Cambria" w:eastAsia="Cambria" w:ascii="Cambria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MySQL</w:t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1"/>
            </w:pP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  <w:t>111</w:t>
            </w:r>
          </w:p>
        </w:tc>
      </w:tr>
      <w:tr>
        <w:trPr>
          <w:trHeight w:val="595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4"/>
                <w:szCs w:val="24"/>
              </w:rPr>
              <w:jc w:val="left"/>
              <w:spacing w:before="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DAFTAR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USTAKA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4"/>
                <w:szCs w:val="24"/>
              </w:rPr>
              <w:jc w:val="left"/>
              <w:spacing w:before="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ind w:righ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116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9" w:hRule="exact"/>
        </w:trPr>
        <w:tc>
          <w:tcPr>
            <w:tcW w:w="6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left"/>
              <w:spacing w:before="45"/>
              <w:ind w:left="108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TENTANG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PENULIS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" w:hAnsi="Cambria" w:eastAsia="Cambria" w:ascii="Cambria"/>
                <w:sz w:val="24"/>
                <w:szCs w:val="24"/>
              </w:rPr>
              <w:jc w:val="right"/>
              <w:spacing w:before="45"/>
              <w:ind w:right="110"/>
            </w:pPr>
            <w:r>
              <w:rPr>
                <w:rFonts w:cs="Cambria" w:hAnsi="Cambria" w:eastAsia="Cambria" w:ascii="Cambria"/>
                <w:b/>
                <w:spacing w:val="0"/>
                <w:w w:val="100"/>
                <w:sz w:val="24"/>
                <w:szCs w:val="24"/>
              </w:rPr>
              <w:t>117</w:t>
            </w:r>
            <w:r>
              <w:rPr>
                <w:rFonts w:cs="Cambria" w:hAnsi="Cambria" w:eastAsia="Cambria" w:ascii="Cambria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NumType w:start="4"/>
          <w:pgMar w:footer="757" w:header="547" w:top="740" w:bottom="280" w:left="1580" w:right="1580"/>
          <w:footerReference w:type="default" r:id="rId24"/>
          <w:footerReference w:type="default" r:id="rId25"/>
          <w:pgSz w:w="11900" w:h="16840"/>
        </w:sectPr>
      </w:pP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48"/>
          <w:szCs w:val="48"/>
        </w:rPr>
        <w:jc w:val="left"/>
        <w:spacing w:before="7"/>
        <w:ind w:left="140"/>
      </w:pP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Bagian</w:t>
      </w:r>
      <w:r>
        <w:rPr>
          <w:rFonts w:cs="Georgia" w:hAnsi="Georgia" w:eastAsia="Georgia" w:ascii="Georgia"/>
          <w:b/>
          <w:spacing w:val="2"/>
          <w:w w:val="100"/>
          <w:sz w:val="48"/>
          <w:szCs w:val="4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1</w:t>
      </w:r>
      <w:r>
        <w:rPr>
          <w:rFonts w:cs="Georgia" w:hAnsi="Georgia" w:eastAsia="Georgia" w:ascii="Georgia"/>
          <w:spacing w:val="0"/>
          <w:w w:val="100"/>
          <w:sz w:val="48"/>
          <w:szCs w:val="48"/>
        </w:rPr>
      </w:r>
    </w:p>
    <w:p>
      <w:pPr>
        <w:rPr>
          <w:rFonts w:cs="Georgia" w:hAnsi="Georgia" w:eastAsia="Georgia" w:ascii="Georgia"/>
          <w:sz w:val="96"/>
          <w:szCs w:val="96"/>
        </w:rPr>
        <w:jc w:val="left"/>
        <w:spacing w:lineRule="exact" w:line="1080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Georgia" w:hAnsi="Georgia" w:eastAsia="Georgia" w:ascii="Georgia"/>
          <w:b/>
          <w:spacing w:val="0"/>
          <w:w w:val="100"/>
          <w:position w:val="-1"/>
          <w:sz w:val="96"/>
          <w:szCs w:val="96"/>
        </w:rPr>
        <w:t>Pendahuluan</w:t>
      </w:r>
      <w:r>
        <w:rPr>
          <w:rFonts w:cs="Georgia" w:hAnsi="Georgia" w:eastAsia="Georgia" w:ascii="Georgia"/>
          <w:spacing w:val="0"/>
          <w:w w:val="100"/>
          <w:position w:val="0"/>
          <w:sz w:val="96"/>
          <w:szCs w:val="9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62.31pt;mso-position-horizontal-relative:page;mso-position-vertical-relative:page;z-index:-8939" coordorigin="1656,2483" coordsize="8647,1246">
            <v:shape style="position:absolute;left:1691;top:2513;width:8525;height:326" coordorigin="1691,2513" coordsize="8525,326" path="m1691,2513l1691,2839,10216,2839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326" coordorigin="10254,2513" coordsize="0,326" path="m10254,2513l10254,2839e" filled="f" stroked="t" strokeweight="2.02pt" strokecolor="#000000">
              <v:path arrowok="t"/>
            </v:shape>
            <v:shape style="position:absolute;left:1691;top:2839;width:8525;height:242" coordorigin="1691,2839" coordsize="8525,242" path="m1691,2839l1691,3082,10216,3082,10216,2839,1691,2839xe" filled="t" fillcolor="#E6E6E6" stroked="f">
              <v:path arrowok="t"/>
              <v:fill/>
            </v:shape>
            <v:shape style="position:absolute;left:10254;top:2839;width:0;height:242" coordorigin="10254,2839" coordsize="0,242" path="m10254,2839l10254,3082e" filled="f" stroked="t" strokeweight="2.02pt" strokecolor="#000000">
              <v:path arrowok="t"/>
            </v:shape>
            <v:shape style="position:absolute;left:1691;top:3082;width:8525;height:244" coordorigin="1691,3082" coordsize="8525,244" path="m1691,3082l1691,3325,10216,3325,10216,3082,1691,3082xe" filled="t" fillcolor="#E6E6E6" stroked="f">
              <v:path arrowok="t"/>
              <v:fill/>
            </v:shape>
            <v:shape style="position:absolute;left:10254;top:3082;width:0;height:244" coordorigin="10254,3082" coordsize="0,244" path="m10254,3082l10254,3325e" filled="f" stroked="t" strokeweight="2.02pt" strokecolor="#000000">
              <v:path arrowok="t"/>
            </v:shape>
            <v:shape style="position:absolute;left:1691;top:3325;width:8525;height:325" coordorigin="1691,3325" coordsize="8525,325" path="m1691,3325l1691,3650,10216,3650,10216,3325,1691,3325xe" filled="t" fillcolor="#E6E6E6" stroked="f">
              <v:path arrowok="t"/>
              <v:fill/>
            </v:shape>
            <v:shape style="position:absolute;left:1662;top:3674;width:29;height:0" coordorigin="1662,3674" coordsize="29,0" path="m1662,3674l1691,3674e" filled="f" stroked="t" strokeweight="0.58pt" strokecolor="#000000">
              <v:path arrowok="t"/>
            </v:shape>
            <v:shape style="position:absolute;left:1691;top:3669;width:8525;height:40" coordorigin="1691,3669" coordsize="8525,40" path="m1691,3709l10216,3709,10216,3669,1691,3669,1691,3709xe" filled="t" fillcolor="#000000" stroked="f">
              <v:path arrowok="t"/>
              <v:fill/>
            </v:shape>
            <v:shape style="position:absolute;left:1691;top:3649;width:8525;height:12" coordorigin="1691,3649" coordsize="8525,12" path="m1691,3661l10216,3661,10216,3649,1691,3649,1691,3661xe" filled="t" fillcolor="#000000" stroked="f">
              <v:path arrowok="t"/>
              <v:fill/>
            </v:shape>
            <v:shape style="position:absolute;left:10244;top:3679;width:29;height:0" coordorigin="10244,3679" coordsize="29,0" path="m10244,3679l10273,3679e" filled="f" stroked="t" strokeweight="2.98pt" strokecolor="#000000">
              <v:path arrowok="t"/>
            </v:shape>
            <v:shape style="position:absolute;left:10216;top:3694;width:58;height:0" coordorigin="10216,3694" coordsize="58,0" path="m10216,3694l10273,3694e" filled="f" stroked="t" strokeweight="1.54pt" strokecolor="#000000">
              <v:path arrowok="t"/>
            </v:shape>
            <v:shape style="position:absolute;left:10216;top:3674;width:29;height:0" coordorigin="10216,3674" coordsize="29,0" path="m10216,3674l10244,3674e" filled="f" stroked="t" strokeweight="0.58pt" strokecolor="#000000">
              <v:path arrowok="t"/>
            </v:shape>
            <v:shape style="position:absolute;left:1682;top:2494;width:0;height:1176" coordorigin="1682,2494" coordsize="0,1176" path="m1682,2494l1682,3670e" filled="f" stroked="t" strokeweight="0.58pt" strokecolor="#000000">
              <v:path arrowok="t"/>
            </v:shape>
            <v:shape style="position:absolute;left:1686;top:2503;width:0;height:1147" coordorigin="1686,2503" coordsize="0,1147" path="m1686,2503l1686,3650e" filled="f" stroked="t" strokeweight="0.58pt" strokecolor="#000000">
              <v:path arrowok="t"/>
            </v:shape>
            <v:shape style="position:absolute;left:10254;top:3325;width:0;height:325" coordorigin="10254,3325" coordsize="0,325" path="m10254,3325l10254,3650e" filled="f" stroked="t" strokeweight="2.02pt" strokecolor="#000000">
              <v:path arrowok="t"/>
            </v:shape>
            <v:shape style="position:absolute;left:10223;top:2494;width:0;height:1176" coordorigin="10223,2494" coordsize="0,1176" path="m10223,2494l10223,3670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68" w:right="3882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1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1820" w:right="1833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Sekilas</w:t>
      </w:r>
      <w:r>
        <w:rPr>
          <w:rFonts w:cs="Georgia" w:hAnsi="Georgia" w:eastAsia="Georgia" w:ascii="Georgia"/>
          <w:b/>
          <w:spacing w:val="2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Tentang</w:t>
      </w:r>
      <w:r>
        <w:rPr>
          <w:rFonts w:cs="Georgia" w:hAnsi="Georgia" w:eastAsia="Georgia" w:ascii="Georgia"/>
          <w:b/>
          <w:spacing w:val="1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Pengena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Database,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RDBMS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Istilah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Hierarki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00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Pengenalan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18.5482pt;width:418.32pt;height:0pt;mso-position-horizontal-relative:page;mso-position-vertical-relative:paragraph;z-index:-8938" coordorigin="1770,371" coordsize="8366,0">
            <v:shape style="position:absolute;left:1770;top:371;width:8366;height:0" coordorigin="1770,371" coordsize="8366,0" path="m1770,371l10136,37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Pengenalan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abase,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DBMS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RDBMS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Basis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i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i/>
          <w:spacing w:val="-1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b/>
          <w:i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i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i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kumpulan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infor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sistematik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diperiksa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program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basis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hyperlink r:id="rId26"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 </w:t>
        </w:r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(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tp: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d.w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k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ped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a.org/w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k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/Data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b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as</w:t>
        </w:r>
      </w:hyperlink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  <w:u w:val="single" w:color="0000FF"/>
        </w:rPr>
        <w:t>e</w:t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  <w:u w:val="single" w:color="0000FF"/>
        </w:rPr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base</w:t>
      </w:r>
      <w:r>
        <w:rPr>
          <w:rFonts w:cs="Verdana" w:hAnsi="Verdana" w:eastAsia="Verdana" w:ascii="Verdana"/>
          <w:color w:val="000000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color w:val="000000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menyimpan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color w:val="000000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ntegrasi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color w:val="000000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color w:val="000000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color w:val="000000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komp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ter.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diperlukan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perangkat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DBMS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nagem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Syst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perangkat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memelihar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ntrol,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MS,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ontrol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pulasi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Relationship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nagement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yst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rela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ions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misal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Hierarchy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BMS,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Object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Oriented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oftware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perangk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program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60"/>
        <w:ind w:left="14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DB2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position w:val="2"/>
          <w:sz w:val="20"/>
          <w:szCs w:val="20"/>
        </w:rPr>
      </w:r>
      <w:hyperlink r:id="rId27">
        <w:r>
          <w:rPr>
            <w:rFonts w:cs="Verdana" w:hAnsi="Verdana" w:eastAsia="Verdana" w:ascii="Verdana"/>
            <w:color w:val="0000FF"/>
            <w:spacing w:val="0"/>
            <w:w w:val="100"/>
            <w:position w:val="2"/>
            <w:sz w:val="20"/>
            <w:szCs w:val="20"/>
            <w:u w:val="single" w:color="0000FF"/>
          </w:rPr>
          <w:t>http://www-306.ibm.c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2"/>
            <w:sz w:val="20"/>
            <w:szCs w:val="20"/>
            <w:u w:val="single" w:color="0000FF"/>
          </w:rPr>
          <w:t>o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2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2"/>
            <w:sz w:val="20"/>
            <w:szCs w:val="20"/>
            <w:u w:val="single" w:color="0000FF"/>
          </w:rPr>
          <w:t>m/software/d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2"/>
            <w:sz w:val="20"/>
            <w:szCs w:val="20"/>
            <w:u w:val="single" w:color="0000FF"/>
          </w:rPr>
          <w:t>a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2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2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2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2"/>
            <w:sz w:val="20"/>
            <w:szCs w:val="20"/>
            <w:u w:val="single" w:color="0000FF"/>
          </w:rPr>
          <w:t>a/db2/</w:t>
        </w:r>
      </w:hyperlink>
      <w:r>
        <w:rPr>
          <w:rFonts w:cs="Verdana" w:hAnsi="Verdana" w:eastAsia="Verdana" w:ascii="Verdana"/>
          <w:color w:val="0000FF"/>
          <w:spacing w:val="0"/>
          <w:w w:val="100"/>
          <w:position w:val="2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Microsoft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28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tp: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/www.m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c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rosof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.com/sq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l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Oracle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29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w.o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r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ac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l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e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.com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Sybase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0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://ww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sybase</w:t>
        </w:r>
        <w:r>
          <w:rPr>
            <w:rFonts w:cs="Verdana" w:hAnsi="Verdana" w:eastAsia="Verdana" w:ascii="Verdana"/>
            <w:color w:val="0000FF"/>
            <w:spacing w:val="1"/>
            <w:w w:val="100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c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om/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Interbase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1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bor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l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and.c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o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m/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n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terbase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Teradata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2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teradata.c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o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Firebird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3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://ww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f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rebirdsql.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o</w:t>
        </w:r>
        <w:r>
          <w:rPr>
            <w:rFonts w:cs="Verdana" w:hAnsi="Verdana" w:eastAsia="Verdana" w:ascii="Verdana"/>
            <w:color w:val="0000FF"/>
            <w:spacing w:val="1"/>
            <w:w w:val="100"/>
            <w:sz w:val="20"/>
            <w:szCs w:val="20"/>
            <w:u w:val="single" w:color="0000FF"/>
          </w:rPr>
          <w:t>r</w:t>
        </w:r>
        <w:r>
          <w:rPr>
            <w:rFonts w:cs="Verdana" w:hAnsi="Verdana" w:eastAsia="Verdana" w:ascii="Verdana"/>
            <w:color w:val="0000FF"/>
            <w:spacing w:val="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g/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–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4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http://www.mysql.com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PostgreSQL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5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://www.postgr</w:t>
        </w:r>
        <w:r>
          <w:rPr>
            <w:rFonts w:cs="Verdana" w:hAnsi="Verdana" w:eastAsia="Verdana" w:ascii="Verdana"/>
            <w:color w:val="0000FF"/>
            <w:spacing w:val="-2"/>
            <w:w w:val="100"/>
            <w:sz w:val="20"/>
            <w:szCs w:val="20"/>
            <w:u w:val="single" w:color="0000FF"/>
          </w:rPr>
          <w:t>e</w:t>
        </w:r>
        <w:r>
          <w:rPr>
            <w:rFonts w:cs="Verdana" w:hAnsi="Verdana" w:eastAsia="Verdana" w:ascii="Verdana"/>
            <w:color w:val="0000FF"/>
            <w:spacing w:val="-2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s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ql.org/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937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Beberapa</w:t>
      </w:r>
      <w:r>
        <w:rPr>
          <w:rFonts w:cs="Georgia" w:hAnsi="Georgia" w:eastAsia="Georgia" w:ascii="Georgia"/>
          <w:b/>
          <w:spacing w:val="-1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Istilah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Database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/>
        <w:ind w:left="140" w:right="7818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Table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kumpul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(record)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spesi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7889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8"/>
      </w:pP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table.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type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tertentu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7646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Rec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2403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8011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dijadikan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kunci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mposi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dll.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7989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truc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ured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uery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ahasa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uag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both"/>
        <w:ind w:left="140" w:right="5768"/>
      </w:pPr>
      <w:r>
        <w:pict>
          <v:group style="position:absolute;margin-left:88.5pt;margin-top:25.1388pt;width:418.32pt;height:0pt;mso-position-horizontal-relative:page;mso-position-vertical-relative:paragraph;z-index:-8936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Hierarki</w:t>
      </w:r>
      <w:r>
        <w:rPr>
          <w:rFonts w:cs="Georgia" w:hAnsi="Georgia" w:eastAsia="Georgia" w:ascii="Georgia"/>
          <w:b/>
          <w:spacing w:val="-12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Database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ep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erarki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angatlah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hierarki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digambarkan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sbb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before="24" w:lineRule="exact" w:line="220"/>
        <w:ind w:left="3651" w:right="4228"/>
      </w:pPr>
      <w:r>
        <w:pict>
          <v:group style="position:absolute;margin-left:98.625pt;margin-top:585.405pt;width:369.75pt;height:198.75pt;mso-position-horizontal-relative:page;mso-position-vertical-relative:page;z-index:-8935" coordorigin="1973,11708" coordsize="7395,3975">
            <v:shape type="#_x0000_t75" style="position:absolute;left:2869;top:11708;width:6499;height:3975">
              <v:imagedata o:title="" r:id="rId36"/>
            </v:shape>
            <v:shape style="position:absolute;left:1980;top:14126;width:1260;height:516" coordorigin="1980,14126" coordsize="1260,516" path="m2610,14126l2558,14127,2508,14130,2459,14134,2411,14140,2365,14147,2320,14155,2278,14165,2200,14188,2132,14216,2074,14248,2030,14284,1998,14322,1982,14363,1980,14384,1982,14406,1998,14447,2030,14485,2074,14520,2132,14552,2200,14580,2278,14604,2320,14614,2365,14622,2411,14629,2459,14635,2508,14639,2558,14642,2610,14642,2662,14642,2712,14639,2761,14635,2809,14629,2855,14622,2900,14614,2942,14604,3020,14580,3088,14552,3146,14520,3191,14485,3222,14447,3238,14406,3240,14384,3238,14363,3222,14322,3191,14284,3146,14248,3088,14216,3020,14188,2942,14165,2900,14155,2855,14147,2809,14140,2761,14134,2712,14130,2662,14127,2610,14126xe" filled="f" stroked="t" strokeweight="0.75pt" strokecolor="#000000">
              <v:path arrowok="t"/>
            </v:shape>
            <v:shape style="position:absolute;left:2880;top:14094;width:95;height:677" coordorigin="2880,14094" coordsize="95,677" path="m2970,14098l2970,14104,2974,14107,2975,14094,2970,14098xe" filled="t" fillcolor="#000000" stroked="f">
              <v:path arrowok="t"/>
              <v:fill/>
            </v:shape>
            <v:shape style="position:absolute;left:2880;top:14094;width:95;height:677" coordorigin="2880,14094" coordsize="95,677" path="m3011,14154l2998,14103,5582,13445,5586,13442,5587,13436,5584,13432,5578,13430,2995,14089,2982,14039,2880,14126,3011,14154,2978,14108,2975,14094,2974,14107,2970,14104,2970,14098,2975,14094,2978,14108,3011,14154xe" filled="t" fillcolor="#000000" stroked="f">
              <v:path arrowok="t"/>
              <v:fill/>
            </v:shape>
            <w10:wrap type="none"/>
          </v:group>
        </w:pic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DBMS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557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      </w:t>
      </w:r>
      <w:r>
        <w:rPr>
          <w:rFonts w:cs="Verdana" w:hAnsi="Verdana" w:eastAsia="Verdana" w:ascii="Verdana"/>
          <w:spacing w:val="5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      </w:t>
      </w:r>
      <w:r>
        <w:rPr>
          <w:rFonts w:cs="Verdana" w:hAnsi="Verdana" w:eastAsia="Verdana" w:ascii="Verdana"/>
          <w:spacing w:val="5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547" w:footer="757" w:top="740" w:bottom="280" w:left="1660" w:right="1640"/>
          <w:pgSz w:w="11900" w:h="16840"/>
        </w:sectPr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79" w:right="-5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right="-50"/>
      </w:pPr>
      <w:r>
        <w:br w:type="column"/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right="-50"/>
      </w:pPr>
      <w:r>
        <w:br w:type="column"/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      </w:t>
      </w:r>
      <w:r>
        <w:rPr>
          <w:rFonts w:cs="Verdana" w:hAnsi="Verdana" w:eastAsia="Verdana" w:ascii="Verdana"/>
          <w:spacing w:val="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sectPr>
          <w:type w:val="continuous"/>
          <w:pgSz w:w="11900" w:h="16840"/>
          <w:pgMar w:top="320" w:bottom="280" w:left="1660" w:right="1640"/>
          <w:cols w:num="4" w:equalWidth="off">
            <w:col w:w="1222" w:space="1002"/>
            <w:col w:w="543" w:space="971"/>
            <w:col w:w="2073" w:space="987"/>
            <w:col w:w="1802"/>
          </w:cols>
        </w:sectPr>
      </w:pPr>
      <w:r>
        <w:br w:type="column"/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before="24"/>
        <w:ind w:left="3161" w:right="3920"/>
        <w:sectPr>
          <w:type w:val="continuous"/>
          <w:pgSz w:w="11900" w:h="16840"/>
          <w:pgMar w:top="320" w:bottom="280" w:left="1660" w:right="16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&amp;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Georgia" w:hAnsi="Georgia" w:eastAsia="Georgia" w:ascii="Georgia"/>
          <w:sz w:val="28"/>
          <w:szCs w:val="28"/>
        </w:rPr>
        <w:jc w:val="both"/>
        <w:spacing w:before="29"/>
        <w:ind w:left="140" w:right="7372"/>
      </w:pPr>
      <w:r>
        <w:pict>
          <v:group style="position:absolute;margin-left:88.5pt;margin-top:26.5882pt;width:418.32pt;height:0pt;mso-position-horizontal-relative:page;mso-position-vertical-relative:paragraph;z-index:-8934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My</w:t>
      </w:r>
      <w:r>
        <w:rPr>
          <w:rFonts w:cs="Georgia" w:hAnsi="Georgia" w:eastAsia="Georgia" w:ascii="Georgia"/>
          <w:b/>
          <w:spacing w:val="1"/>
          <w:w w:val="100"/>
          <w:sz w:val="28"/>
          <w:szCs w:val="28"/>
        </w:rPr>
        <w:t>S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QL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perangkat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lunak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manajemen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basis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(bahasa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ggris: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base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nagement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thread,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gkat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atis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bawah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lisensi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GNU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General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Public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icense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kasus-kasus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ggunaannya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PHP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Apache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8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8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merupa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tw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kembang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kode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mber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penulisnya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masing-masing,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disponsori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mersia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memegang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cipta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hampir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sumbern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Swedia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David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-2"/>
          <w:w w:val="100"/>
          <w:sz w:val="20"/>
          <w:szCs w:val="20"/>
          <w:u w:val="single" w:color="00000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rk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Allan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rsso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Michael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  <w:u w:val="single" w:color="000000"/>
        </w:rPr>
        <w:t>"</w:t>
      </w:r>
      <w:r>
        <w:rPr>
          <w:rFonts w:cs="Verdana" w:hAnsi="Verdana" w:eastAsia="Verdana" w:ascii="Verdana"/>
          <w:spacing w:val="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  <w:u w:val="single" w:color="000000"/>
        </w:rPr>
        <w:t>Mont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single" w:color="00000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"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den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us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didownload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situs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sminya,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7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http://www.mysql.co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00"/>
            <w:spacing w:val="0"/>
            <w:w w:val="100"/>
            <w:sz w:val="20"/>
            <w:szCs w:val="20"/>
          </w:rPr>
          <w:t>.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19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Sys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halnya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pasaran,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RDBMS.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before="32" w:lineRule="auto" w:line="339"/>
        <w:ind w:left="50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Arsitektur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Serve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tektur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nt-server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nstal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rver.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rada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server,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0"/>
        <w:ind w:left="50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ikas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39"/>
        <w:ind w:left="50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nal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standar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ctur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anguag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berlaku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mpir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SQL:2003.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before="13" w:lineRule="auto" w:line="319"/>
        <w:ind w:left="500" w:right="117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Sub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33"/>
        <w:ind w:left="140" w:right="1891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Vi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ews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sejak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140" w:right="191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dur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seja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.0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both"/>
        <w:spacing w:before="84" w:lineRule="auto" w:line="339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ndukung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tas.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gembang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meningkatk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kemampuan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5.1.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13"/>
        <w:ind w:left="140" w:right="5565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repli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140" w:right="5852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140" w:right="5493"/>
        <w:sectPr>
          <w:pgMar w:header="547" w:footer="757" w:top="740" w:bottom="280" w:left="166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foreign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Tersedia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GIS.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Free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(bebas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didownload)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Stabil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tangguh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Fleksibel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pemrog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Sec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baik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tas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Perkembangan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cukup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cepat.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46.89pt;width:432.34pt;height:50.13pt;mso-position-horizontal-relative:page;mso-position-vertical-relative:page;z-index:-8933" coordorigin="1656,2938" coordsize="8647,1003">
            <v:shape style="position:absolute;left:1691;top:2968;width:8525;height:448" coordorigin="1691,2968" coordsize="8525,448" path="m1691,2968l1691,3415,10216,3415,10216,2968,1691,2968xe" filled="t" fillcolor="#E6E6E6" stroked="f">
              <v:path arrowok="t"/>
              <v:fill/>
            </v:shape>
            <v:shape style="position:absolute;left:1662;top:2944;width:29;height:0" coordorigin="1662,2944" coordsize="29,0" path="m1662,2944l1691,2944e" filled="f" stroked="t" strokeweight="0.58pt" strokecolor="#000000">
              <v:path arrowok="t"/>
            </v:shape>
            <v:shape style="position:absolute;left:1691;top:2944;width:8525;height:0" coordorigin="1691,2944" coordsize="8525,0" path="m1691,2944l10216,2944e" filled="f" stroked="t" strokeweight="0.58pt" strokecolor="#000000">
              <v:path arrowok="t"/>
            </v:shape>
            <v:shape style="position:absolute;left:1691;top:2963;width:8525;height:0" coordorigin="1691,2963" coordsize="8525,0" path="m1691,2963l10216,2963e" filled="f" stroked="t" strokeweight="0.58pt" strokecolor="#000000">
              <v:path arrowok="t"/>
            </v:shape>
            <v:shape style="position:absolute;left:10216;top:2944;width:29;height:0" coordorigin="10216,2944" coordsize="29,0" path="m10216,2944l10244,2944e" filled="f" stroked="t" strokeweight="0.58pt" strokecolor="#000000">
              <v:path arrowok="t"/>
            </v:shape>
            <v:shape style="position:absolute;left:10254;top:2968;width:0;height:448" coordorigin="10254,2968" coordsize="0,448" path="m10254,2968l10254,3415e" filled="f" stroked="t" strokeweight="2.02pt" strokecolor="#000000">
              <v:path arrowok="t"/>
            </v:shape>
            <v:shape style="position:absolute;left:1691;top:3415;width:8525;height:446" coordorigin="1691,3415" coordsize="8525,446" path="m1691,3415l1691,3862,10216,3862,10216,3415,1691,3415xe" filled="t" fillcolor="#E6E6E6" stroked="f">
              <v:path arrowok="t"/>
              <v:fill/>
            </v:shape>
            <v:shape style="position:absolute;left:1662;top:3886;width:29;height:0" coordorigin="1662,3886" coordsize="29,0" path="m1662,3886l1691,3886e" filled="f" stroked="t" strokeweight="0.58pt" strokecolor="#000000">
              <v:path arrowok="t"/>
            </v:shape>
            <v:shape style="position:absolute;left:1691;top:3880;width:8525;height:40" coordorigin="1691,3880" coordsize="8525,40" path="m1691,3920l10216,3920,10216,3880,1691,3880,1691,3920xe" filled="t" fillcolor="#000000" stroked="f">
              <v:path arrowok="t"/>
              <v:fill/>
            </v:shape>
            <v:shape style="position:absolute;left:1691;top:3861;width:8525;height:12" coordorigin="1691,3861" coordsize="8525,12" path="m1691,3872l10216,3872,10216,3861,1691,3861,1691,3872xe" filled="t" fillcolor="#000000" stroked="f">
              <v:path arrowok="t"/>
              <v:fill/>
            </v:shape>
            <v:shape style="position:absolute;left:10244;top:3890;width:29;height:0" coordorigin="10244,3890" coordsize="29,0" path="m10244,3890l10273,3890e" filled="f" stroked="t" strokeweight="2.98pt" strokecolor="#000000">
              <v:path arrowok="t"/>
            </v:shape>
            <v:shape style="position:absolute;left:10216;top:3905;width:58;height:0" coordorigin="10216,3905" coordsize="58,0" path="m10216,3905l10273,3905e" filled="f" stroked="t" strokeweight="1.54pt" strokecolor="#000000">
              <v:path arrowok="t"/>
            </v:shape>
            <v:shape style="position:absolute;left:10216;top:3886;width:29;height:0" coordorigin="10216,3886" coordsize="29,0" path="m10216,3886l10244,3886e" filled="f" stroked="t" strokeweight="0.58pt" strokecolor="#000000">
              <v:path arrowok="t"/>
            </v:shape>
            <v:shape style="position:absolute;left:1682;top:2948;width:0;height:932" coordorigin="1682,2948" coordsize="0,932" path="m1682,2948l1682,3881e" filled="f" stroked="t" strokeweight="0.58pt" strokecolor="#000000">
              <v:path arrowok="t"/>
            </v:shape>
            <v:shape style="position:absolute;left:1686;top:2958;width:0;height:904" coordorigin="1686,2958" coordsize="0,904" path="m1686,2958l1686,3862e" filled="f" stroked="t" strokeweight="0.58pt" strokecolor="#000000">
              <v:path arrowok="t"/>
            </v:shape>
            <v:shape style="position:absolute;left:10254;top:3415;width:0;height:446" coordorigin="10254,3415" coordsize="0,446" path="m10254,3415l10254,3862e" filled="f" stroked="t" strokeweight="2.02pt" strokecolor="#000000">
              <v:path arrowok="t"/>
            </v:shape>
            <v:shape style="position:absolute;left:10224;top:2948;width:0;height:932" coordorigin="10224,2948" coordsize="0,932" path="m10224,2948l10224,3881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9" w:right="3863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2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1135" w:right="1149"/>
      </w:pPr>
      <w:r>
        <w:rPr>
          <w:rFonts w:cs="Georgia" w:hAnsi="Georgia" w:eastAsia="Georgia" w:ascii="Georgia"/>
          <w:b/>
          <w:spacing w:val="0"/>
          <w:w w:val="100"/>
          <w:sz w:val="40"/>
          <w:szCs w:val="40"/>
        </w:rPr>
        <w:t>Insta</w:t>
      </w:r>
      <w:r>
        <w:rPr>
          <w:rFonts w:cs="Georgia" w:hAnsi="Georgia" w:eastAsia="Georgia" w:ascii="Georgia"/>
          <w:b/>
          <w:spacing w:val="2"/>
          <w:w w:val="100"/>
          <w:sz w:val="40"/>
          <w:szCs w:val="40"/>
        </w:rPr>
        <w:t>l</w:t>
      </w:r>
      <w:r>
        <w:rPr>
          <w:rFonts w:cs="Georgia" w:hAnsi="Georgia" w:eastAsia="Georgia" w:ascii="Georgia"/>
          <w:b/>
          <w:spacing w:val="0"/>
          <w:w w:val="100"/>
          <w:sz w:val="40"/>
          <w:szCs w:val="40"/>
        </w:rPr>
        <w:t>asi</w:t>
      </w:r>
      <w:r>
        <w:rPr>
          <w:rFonts w:cs="Georgia" w:hAnsi="Georgia" w:eastAsia="Georgia" w:ascii="Georgia"/>
          <w:b/>
          <w:spacing w:val="2"/>
          <w:w w:val="100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0"/>
          <w:szCs w:val="40"/>
        </w:rPr>
        <w:t>MySQL</w:t>
      </w:r>
      <w:r>
        <w:rPr>
          <w:rFonts w:cs="Georgia" w:hAnsi="Georgia" w:eastAsia="Georgia" w:ascii="Georgia"/>
          <w:b/>
          <w:spacing w:val="-14"/>
          <w:w w:val="100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0"/>
          <w:szCs w:val="40"/>
        </w:rPr>
        <w:t>dan</w:t>
      </w:r>
      <w:r>
        <w:rPr>
          <w:rFonts w:cs="Georgia" w:hAnsi="Georgia" w:eastAsia="Georgia" w:ascii="Georgia"/>
          <w:b/>
          <w:spacing w:val="-7"/>
          <w:w w:val="100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sz w:val="40"/>
          <w:szCs w:val="40"/>
        </w:rPr>
        <w:t>Software</w:t>
      </w:r>
      <w:r>
        <w:rPr>
          <w:rFonts w:cs="Georgia" w:hAnsi="Georgia" w:eastAsia="Georgia" w:ascii="Georgia"/>
          <w:spacing w:val="0"/>
          <w:w w:val="100"/>
          <w:sz w:val="40"/>
          <w:szCs w:val="40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3067" w:right="3082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Pendukung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Windows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Instalasi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Software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Pendukung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932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Instalasi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MySQL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di</w:t>
      </w:r>
      <w:r>
        <w:rPr>
          <w:rFonts w:cs="Georgia" w:hAnsi="Georgia" w:eastAsia="Georgia" w:ascii="Georgia"/>
          <w:b/>
          <w:spacing w:val="-2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Wi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d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ows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Persiap</w:t>
      </w:r>
      <w:r>
        <w:rPr>
          <w:rFonts w:cs="Verdana" w:hAnsi="Verdana" w:eastAsia="Verdana" w:ascii="Verdana"/>
          <w:b/>
          <w:spacing w:val="-1"/>
          <w:w w:val="100"/>
          <w:sz w:val="24"/>
          <w:szCs w:val="24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Source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38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http://www.mysql.com/downloads/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5.0.45.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Silahkan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terakhir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mputer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dasarnya,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jauh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rbeda.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talasi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500" w:right="116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Anda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atkan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SQL,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Anda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ekstrak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nda.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p.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xe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source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20"/>
        <w:ind w:left="500" w:right="6068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!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3"/>
      </w:pPr>
      <w:r>
        <w:pict>
          <v:shape type="#_x0000_t75" style="width:378pt;height:218.4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before="24"/>
        <w:ind w:left="2873" w:right="2885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Setup.exe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500" w:right="117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82"/>
      </w:pPr>
      <w:r>
        <w:pict>
          <v:shape type="#_x0000_t75" style="width:291.06pt;height:91.5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386" w:right="239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nstalasi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Dimulai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02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5.0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za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MySQ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tombol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mem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prose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alasi.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62"/>
      </w:pPr>
      <w:r>
        <w:pict>
          <v:shape type="#_x0000_t75" style="width:333.06pt;height:251.94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347" w:right="235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02" w:right="11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ih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Typi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6"/>
      </w:pPr>
      <w:r>
        <w:pict>
          <v:shape type="#_x0000_t75" style="width:309.66pt;height:236.28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714" w:right="272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2.4.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7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6.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tuj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Install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1014"/>
      </w:pPr>
      <w:r>
        <w:pict>
          <v:shape type="#_x0000_t75" style="width:327.9pt;height:251.88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619" w:right="163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2.5.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Konfigurasi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7.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6"/>
      </w:pPr>
      <w:r>
        <w:pict>
          <v:shape type="#_x0000_t75" style="width:327.66pt;height:252.06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588" w:right="259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2.6.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Type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02" w:right="11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8.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formasi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Enterp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3"/>
      </w:pPr>
      <w:r>
        <w:pict>
          <v:shape type="#_x0000_t75" style="width:326.04pt;height:249.6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264" w:right="2276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2.7.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Ente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prise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4"/>
      </w:pPr>
      <w:r>
        <w:pict>
          <v:shape type="#_x0000_t75" style="width:325.92pt;height:247.98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779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2.8.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rmasi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360"/>
        <w:ind w:left="500" w:right="116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9.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stalas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tampilkan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bawah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langs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ord,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dll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the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now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Finish.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79"/>
      </w:pPr>
      <w:r>
        <w:pict>
          <v:shape type="#_x0000_t75" style="width:331.44pt;height:254.82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461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2.9.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z w:val="20"/>
          <w:szCs w:val="20"/>
        </w:rPr>
        <w:t>10.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ance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Conf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ation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Wiz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anju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6"/>
      </w:pPr>
      <w:r>
        <w:pict>
          <v:shape type="#_x0000_t75" style="width:327.66pt;height:252.9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825" w:right="83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2.10.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gurat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zard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6" w:hanging="360"/>
      </w:pPr>
      <w:r>
        <w:rPr>
          <w:rFonts w:cs="Verdana" w:hAnsi="Verdana" w:eastAsia="Verdana" w:ascii="Verdana"/>
          <w:sz w:val="20"/>
          <w:szCs w:val="20"/>
        </w:rPr>
        <w:t>11.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Detailed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figura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ion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Standa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nf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anjutkan.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933"/>
      </w:pPr>
      <w:r>
        <w:pict>
          <v:shape type="#_x0000_t75" style="width:335.88pt;height:256.9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953" w:right="1963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2.11.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gurasi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z w:val="20"/>
          <w:szCs w:val="20"/>
        </w:rPr>
        <w:t>12.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ve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r,</w:t>
      </w:r>
      <w:r>
        <w:rPr>
          <w:rFonts w:cs="Verdana" w:hAnsi="Verdana" w:eastAsia="Verdana" w:ascii="Verdana"/>
          <w:b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Server,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50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cated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erver.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ext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39"/>
      </w:pPr>
      <w:r>
        <w:pict>
          <v:shape type="#_x0000_t75" style="width:335.28pt;height:254.52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27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2.12.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 w:hanging="36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z w:val="20"/>
          <w:szCs w:val="20"/>
        </w:rPr>
        <w:t>13.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Multif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nct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sactional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Only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Non-T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ctional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nly.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ilih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Nex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80"/>
      </w:pPr>
      <w:r>
        <w:pict>
          <v:shape type="#_x0000_t75" style="width:331.26pt;height:252.78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603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2.13.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abase.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1460" w:val="left"/>
        </w:tabs>
        <w:jc w:val="both"/>
        <w:spacing w:lineRule="exact" w:line="360"/>
        <w:ind w:left="500" w:right="117" w:hanging="360"/>
      </w:pPr>
      <w:r>
        <w:rPr>
          <w:rFonts w:cs="Verdana" w:hAnsi="Verdana" w:eastAsia="Verdana" w:ascii="Verdana"/>
          <w:sz w:val="20"/>
          <w:szCs w:val="20"/>
        </w:rPr>
        <w:t>14.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setti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InnoDB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espace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Setti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diminta</w:t>
        <w:tab/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tablespa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i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InnoD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3"/>
      </w:pPr>
      <w:r>
        <w:pict>
          <v:shape type="#_x0000_t75" style="width:325.92pt;height:250.2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645" w:right="165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2.14.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espace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05" w:right="119"/>
      </w:pPr>
      <w:r>
        <w:rPr>
          <w:rFonts w:cs="Verdana" w:hAnsi="Verdana" w:eastAsia="Verdana" w:ascii="Verdana"/>
          <w:sz w:val="20"/>
          <w:szCs w:val="20"/>
        </w:rPr>
        <w:t>15.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9"/>
      </w:pPr>
      <w:r>
        <w:pict>
          <v:shape type="#_x0000_t75" style="width:322.32pt;height:247.62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1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2.15.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Perkiraan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500" w:right="117" w:hanging="360"/>
      </w:pPr>
      <w:r>
        <w:rPr>
          <w:rFonts w:cs="Verdana" w:hAnsi="Verdana" w:eastAsia="Verdana" w:ascii="Verdana"/>
          <w:sz w:val="20"/>
          <w:szCs w:val="20"/>
        </w:rPr>
        <w:t>16.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nomor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3"/>
      </w:pPr>
      <w:r>
        <w:pict>
          <v:shape type="#_x0000_t75" style="width:326.94pt;height:249.06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1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2.16.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port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z w:val="20"/>
          <w:szCs w:val="20"/>
        </w:rPr>
        <w:t>17.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Wi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ili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sala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ext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anjutkan.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7"/>
      </w:pPr>
      <w:r>
        <w:pict>
          <v:shape type="#_x0000_t75" style="width:324.54pt;height:248.7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64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2.17.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500" w:right="114" w:hanging="360"/>
      </w:pPr>
      <w:r>
        <w:rPr>
          <w:rFonts w:cs="Verdana" w:hAnsi="Verdana" w:eastAsia="Verdana" w:ascii="Verdana"/>
          <w:sz w:val="20"/>
          <w:szCs w:val="20"/>
        </w:rPr>
        <w:t>18.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anjutnya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memod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kasi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securit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b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password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root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tertinggi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klik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Next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8"/>
      </w:pPr>
      <w:r>
        <w:pict>
          <v:shape type="#_x0000_t75" style="width:324.48pt;height:249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287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2.18.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Security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tting.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500" w:right="118" w:hanging="360"/>
      </w:pPr>
      <w:r>
        <w:rPr>
          <w:rFonts w:cs="Verdana" w:hAnsi="Verdana" w:eastAsia="Verdana" w:ascii="Verdana"/>
          <w:sz w:val="20"/>
          <w:szCs w:val="20"/>
        </w:rPr>
        <w:t>19.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Execu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rasi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menjalankan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ind w:left="1047"/>
      </w:pPr>
      <w:r>
        <w:pict>
          <v:shape type="#_x0000_t75" style="width:324.54pt;height:247.08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460" w:right="1476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Gamba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19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selesai.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Georgia" w:hAnsi="Georgia" w:eastAsia="Georgia" w:ascii="Georgia"/>
          <w:sz w:val="24"/>
          <w:szCs w:val="24"/>
        </w:rPr>
        <w:jc w:val="left"/>
        <w:ind w:left="140"/>
      </w:pPr>
      <w:r>
        <w:pict>
          <v:group style="position:absolute;margin-left:88.5pt;margin-top:21.6842pt;width:418.32pt;height:0pt;mso-position-horizontal-relative:page;mso-position-vertical-relative:paragraph;z-index:-8931" coordorigin="1770,434" coordsize="8366,0">
            <v:shape style="position:absolute;left:1770;top:434;width:8366;height:0" coordorigin="1770,434" coordsize="8366,0" path="m1770,434l10136,434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Koneksi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ke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Server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MySQL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dengan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MySQL</w:t>
      </w:r>
      <w:r>
        <w:rPr>
          <w:rFonts w:cs="Georgia" w:hAnsi="Georgia" w:eastAsia="Georgia" w:ascii="Georgia"/>
          <w:b/>
          <w:spacing w:val="1"/>
          <w:w w:val="100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4"/>
          <w:szCs w:val="24"/>
        </w:rPr>
        <w:t>Client</w:t>
      </w:r>
      <w:r>
        <w:rPr>
          <w:rFonts w:cs="Georgia" w:hAnsi="Georgia" w:eastAsia="Georgia" w:ascii="Georgia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pict>
          <v:shape type="#_x0000_t75" style="position:absolute;margin-left:91.74pt;margin-top:72.8736pt;width:411.72pt;height:194.28pt;mso-position-horizontal-relative:page;mso-position-vertical-relative:paragraph;z-index:-8930">
            <v:imagedata o:title="" r:id="rId58"/>
          </v:shape>
        </w:pic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mand-L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rt</w:t>
      </w:r>
      <w:r>
        <w:rPr>
          <w:rFonts w:cs="Verdana" w:hAnsi="Verdana" w:eastAsia="Verdana" w:ascii="Verdana"/>
          <w:b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All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Prog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ine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Clien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2005" w:right="2018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12.13.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ine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Cli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pict>
          <v:shape type="#_x0000_t75" style="position:absolute;margin-left:91.74pt;margin-top:55.8336pt;width:411.72pt;height:194.28pt;mso-position-horizontal-relative:page;mso-position-vertical-relative:paragraph;z-index:-8929">
            <v:imagedata o:title="" r:id="rId59"/>
          </v:shape>
        </w:pic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finisikan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nar,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35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2.20.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root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8"/>
        <w:ind w:left="140" w:right="112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koneksi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rha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prompt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99"/>
          <w:sz w:val="22"/>
          <w:szCs w:val="22"/>
        </w:rPr>
        <w:t>mysql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&gt;</w:t>
      </w:r>
      <w:r>
        <w:rPr>
          <w:rFonts w:cs="Courier New" w:hAnsi="Courier New" w:eastAsia="Courier New" w:ascii="Courier New"/>
          <w:spacing w:val="-5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12.14.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perintah-perintah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skan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prompt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k-k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(;).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99"/>
          <w:sz w:val="22"/>
          <w:szCs w:val="22"/>
        </w:rPr>
        <w:t>quit</w:t>
      </w:r>
      <w:r>
        <w:rPr>
          <w:rFonts w:cs="Courier New" w:hAnsi="Courier New" w:eastAsia="Courier New" w:ascii="Courier New"/>
          <w:b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99"/>
          <w:sz w:val="22"/>
          <w:szCs w:val="22"/>
        </w:rPr>
        <w:t>\q</w:t>
      </w:r>
      <w:r>
        <w:rPr>
          <w:rFonts w:cs="Courier New" w:hAnsi="Courier New" w:eastAsia="Courier New" w:ascii="Courier New"/>
          <w:b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&gt;.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4"/>
          <w:szCs w:val="24"/>
        </w:rPr>
        <w:jc w:val="left"/>
        <w:spacing w:lineRule="exact" w:line="260"/>
        <w:ind w:left="140"/>
      </w:pPr>
      <w:r>
        <w:pict>
          <v:group style="position:absolute;margin-left:88.5pt;margin-top:21.6842pt;width:418.32pt;height:0pt;mso-position-horizontal-relative:page;mso-position-vertical-relative:paragraph;z-index:-8928" coordorigin="1770,434" coordsize="8366,0">
            <v:shape style="position:absolute;left:1770;top:434;width:8366;height:0" coordorigin="1770,434" coordsize="8366,0" path="m1770,434l10136,434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Berbagai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Client</w:t>
      </w:r>
      <w:r>
        <w:rPr>
          <w:rFonts w:cs="Georgia" w:hAnsi="Georgia" w:eastAsia="Georgia" w:ascii="Georgia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untuk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Administrasi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Server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tools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mempermudah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administrasi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Tools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mempermudah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administrasi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Command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6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mmand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default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Apli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koneksi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text-b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sed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mod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0"/>
      </w:pPr>
      <w:r>
        <w:pict>
          <v:shape type="#_x0000_t75" style="width:415.26pt;height:146.28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854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Gamba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comma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clie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Front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43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MySQL-Front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front-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berbasi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SQL-Front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nterface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walnya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L-Front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.0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software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bersifat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shareware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aan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30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mencob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sof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cobala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dido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abi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20"/>
        <w:ind w:left="500" w:right="1831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resmi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MySQL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Front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amat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20"/>
          <w:szCs w:val="20"/>
        </w:rPr>
      </w:r>
      <w:hyperlink r:id="rId61"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: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ysql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f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o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n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de</w:t>
        </w:r>
      </w:hyperlink>
      <w:r>
        <w:rPr>
          <w:rFonts w:cs="Verdana" w:hAnsi="Verdana" w:eastAsia="Verdana" w:ascii="Verdana"/>
          <w:color w:val="0000FF"/>
          <w:spacing w:val="-1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3"/>
      </w:pPr>
      <w:r>
        <w:pict>
          <v:shape type="#_x0000_t75" style="width:304.92pt;height:216.06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before="24"/>
        <w:ind w:left="2565" w:right="253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2.22.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PHPMyAdmin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lineRule="auto" w:line="359"/>
        <w:ind w:left="482" w:right="453" w:hanging="2"/>
        <w:sectPr>
          <w:pgMar w:header="547" w:footer="757" w:top="740" w:bottom="280" w:left="1660" w:right="132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yAdm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t-end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basis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web.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PHPMyAdmin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PHP.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dmin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50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hamp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hosting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ternet.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dmin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pulasi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index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mengeksport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PHPMyAdmin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rsedia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bahasa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Indonesia.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dmin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download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20"/>
        <w:ind w:left="500" w:right="5117"/>
      </w:pPr>
      <w:r>
        <w:rPr>
          <w:rFonts w:cs="Verdana" w:hAnsi="Verdana" w:eastAsia="Verdana" w:ascii="Verdana"/>
          <w:color w:val="0000FF"/>
          <w:position w:val="-1"/>
          <w:sz w:val="20"/>
          <w:szCs w:val="20"/>
        </w:rPr>
      </w:r>
      <w:hyperlink r:id="rId63"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://www.php</w:t>
        </w:r>
        <w:r>
          <w:rPr>
            <w:rFonts w:cs="Verdana" w:hAnsi="Verdana" w:eastAsia="Verdana" w:ascii="Verdana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yadmin.net</w:t>
        </w:r>
      </w:hyperlink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93"/>
      </w:pPr>
      <w:r>
        <w:pict>
          <v:shape type="#_x0000_t75" style="width:377.88pt;height:251.52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212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2.23.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PHPMyAdmin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salah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nt-end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nyak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p,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Yog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commercial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community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(free).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load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situsnya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65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://w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w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e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byog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c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om</w:t>
        </w:r>
      </w:hyperlink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34"/>
      </w:pPr>
      <w:r>
        <w:pict>
          <v:shape type="#_x0000_t75" style="width:323.88pt;height:193.5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572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layar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105" w:right="2667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minist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Quer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Bro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ministrator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Browser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tools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administrasi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edia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situs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resmi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hyperlink r:id="rId67"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 </w:t>
        </w:r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(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tp: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/www.my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s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q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l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.co</w:t>
        </w:r>
      </w:hyperlink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  <w:u w:val="single" w:color="0000FF"/>
        </w:rPr>
        <w:t>m</w:t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  <w:u w:val="single" w:color="0000FF"/>
        </w:rPr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color w:val="0000FF"/>
          <w:spacing w:val="-1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Keduanya</w:t>
      </w:r>
      <w:r>
        <w:rPr>
          <w:rFonts w:cs="Verdana" w:hAnsi="Verdana" w:eastAsia="Verdana" w:ascii="Verdana"/>
          <w:color w:val="000000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color w:val="000000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color w:val="000000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didownload</w:t>
      </w:r>
      <w:r>
        <w:rPr>
          <w:rFonts w:cs="Verdana" w:hAnsi="Verdana" w:eastAsia="Verdana" w:ascii="Verdana"/>
          <w:color w:val="000000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color w:val="000000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alamat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hyperlink r:id="rId68"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htt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  <w:t>p</w:t>
        </w:r>
        <w:r>
          <w:rPr>
            <w:rFonts w:cs="Verdana" w:hAnsi="Verdana" w:eastAsia="Verdana" w:ascii="Verdana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://www.mysql.co</w:t>
        </w:r>
        <w:r>
          <w:rPr>
            <w:rFonts w:cs="Verdana" w:hAnsi="Verdana" w:eastAsia="Verdana" w:ascii="Verdana"/>
            <w:color w:val="0000FF"/>
            <w:spacing w:val="-2"/>
            <w:w w:val="100"/>
            <w:sz w:val="20"/>
            <w:szCs w:val="20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-2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/</w:t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sz w:val="20"/>
            <w:szCs w:val="20"/>
            <w:u w:val="single" w:color="0000FF"/>
          </w:rPr>
          <w:t>products/tools/</w:t>
        </w:r>
      </w:hyperlink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  <w:u w:val="single" w:color="0000FF"/>
        </w:rPr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FF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286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minist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n: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5891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Administrasi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4887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5697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4413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Informasi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5875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Status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replication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614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Cross-pl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tf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274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Que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Browse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n: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2784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user-friendl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1439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Mendukung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window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result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eview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2249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Kemudah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menulis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visu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tool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560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Manipulasi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4543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500" w:right="4916"/>
        <w:sectPr>
          <w:pgMar w:header="547" w:footer="757" w:top="740" w:bottom="280" w:left="1660" w:right="1640"/>
          <w:pgSz w:w="11900" w:h="16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stat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ents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ugging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92"/>
      </w:pPr>
      <w:r>
        <w:pict>
          <v:group style="position:absolute;margin-left:121.68pt;margin-top:-0.4697pt;width:171.89pt;height:138.76pt;mso-position-horizontal-relative:page;mso-position-vertical-relative:paragraph;z-index:-8927" coordorigin="2434,-9" coordsize="3438,2775">
            <v:shape style="position:absolute;left:5862;top:0;width:0;height:2756" coordorigin="5862,0" coordsize="0,2756" path="m5862,0l5862,2756e" filled="f" stroked="t" strokeweight="0.94pt" strokecolor="#000000">
              <v:path arrowok="t"/>
            </v:shape>
            <v:shape type="#_x0000_t75" style="position:absolute;left:2434;top:18;width:3420;height:2738">
              <v:imagedata o:title="" r:id="rId69"/>
            </v:shape>
            <w10:wrap type="none"/>
          </v:group>
        </w:pict>
      </w:r>
      <w:r>
        <w:pict>
          <v:shape type="#_x0000_t75" style="width:189pt;height:137.82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24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2.25.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layar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strator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ntrol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48"/>
          <w:szCs w:val="48"/>
        </w:rPr>
        <w:jc w:val="left"/>
        <w:spacing w:before="7"/>
        <w:ind w:left="140"/>
      </w:pP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Bagian</w:t>
      </w:r>
      <w:r>
        <w:rPr>
          <w:rFonts w:cs="Georgia" w:hAnsi="Georgia" w:eastAsia="Georgia" w:ascii="Georgia"/>
          <w:b/>
          <w:spacing w:val="1"/>
          <w:w w:val="100"/>
          <w:sz w:val="48"/>
          <w:szCs w:val="4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2</w:t>
      </w:r>
      <w:r>
        <w:rPr>
          <w:rFonts w:cs="Georgia" w:hAnsi="Georgia" w:eastAsia="Georgia" w:ascii="Georgia"/>
          <w:spacing w:val="0"/>
          <w:w w:val="100"/>
          <w:sz w:val="48"/>
          <w:szCs w:val="48"/>
        </w:rPr>
      </w:r>
    </w:p>
    <w:p>
      <w:pPr>
        <w:rPr>
          <w:rFonts w:cs="Georgia" w:hAnsi="Georgia" w:eastAsia="Georgia" w:ascii="Georgia"/>
          <w:sz w:val="96"/>
          <w:szCs w:val="96"/>
        </w:rPr>
        <w:jc w:val="left"/>
        <w:spacing w:lineRule="exact" w:line="1080"/>
        <w:ind w:left="140"/>
      </w:pPr>
      <w:r>
        <w:rPr>
          <w:rFonts w:cs="Georgia" w:hAnsi="Georgia" w:eastAsia="Georgia" w:ascii="Georgia"/>
          <w:b/>
          <w:spacing w:val="0"/>
          <w:w w:val="100"/>
          <w:position w:val="-1"/>
          <w:sz w:val="96"/>
          <w:szCs w:val="96"/>
        </w:rPr>
        <w:t>Dasar-dasar</w:t>
      </w:r>
      <w:r>
        <w:rPr>
          <w:rFonts w:cs="Georgia" w:hAnsi="Georgia" w:eastAsia="Georgia" w:ascii="Georgia"/>
          <w:spacing w:val="0"/>
          <w:w w:val="100"/>
          <w:position w:val="0"/>
          <w:sz w:val="96"/>
          <w:szCs w:val="96"/>
        </w:rPr>
      </w:r>
    </w:p>
    <w:p>
      <w:pPr>
        <w:rPr>
          <w:rFonts w:cs="Georgia" w:hAnsi="Georgia" w:eastAsia="Georgia" w:ascii="Georgia"/>
          <w:sz w:val="96"/>
          <w:szCs w:val="96"/>
        </w:rPr>
        <w:jc w:val="left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MySQL</w:t>
      </w:r>
      <w:r>
        <w:rPr>
          <w:rFonts w:cs="Georgia" w:hAnsi="Georgia" w:eastAsia="Georgia" w:ascii="Georgia"/>
          <w:spacing w:val="0"/>
          <w:w w:val="100"/>
          <w:sz w:val="96"/>
          <w:szCs w:val="9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68.37pt;mso-position-horizontal-relative:page;mso-position-vertical-relative:page;z-index:-8926" coordorigin="1656,2483" coordsize="8647,1367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446" coordorigin="1691,3325" coordsize="8525,446" path="m1691,3325l1691,3772,10216,3772,10216,3325,1691,3325xe" filled="t" fillcolor="#E6E6E6" stroked="f">
              <v:path arrowok="t"/>
              <v:fill/>
            </v:shape>
            <v:shape style="position:absolute;left:1662;top:3796;width:29;height:0" coordorigin="1662,3796" coordsize="29,0" path="m1662,3796l1691,3796e" filled="f" stroked="t" strokeweight="0.58pt" strokecolor="#000000">
              <v:path arrowok="t"/>
            </v:shape>
            <v:shape style="position:absolute;left:1691;top:3790;width:8525;height:40" coordorigin="1691,3790" coordsize="8525,40" path="m1691,3830l10216,3830,10216,3790,1691,3790,1691,3830xe" filled="t" fillcolor="#000000" stroked="f">
              <v:path arrowok="t"/>
              <v:fill/>
            </v:shape>
            <v:shape style="position:absolute;left:1691;top:3771;width:8525;height:12" coordorigin="1691,3771" coordsize="8525,12" path="m1691,3782l10216,3782,10216,3771,1691,3771,1691,3782xe" filled="t" fillcolor="#000000" stroked="f">
              <v:path arrowok="t"/>
              <v:fill/>
            </v:shape>
            <v:shape style="position:absolute;left:10244;top:3800;width:29;height:0" coordorigin="10244,3800" coordsize="29,0" path="m10244,3800l10273,3800e" filled="f" stroked="t" strokeweight="2.98pt" strokecolor="#000000">
              <v:path arrowok="t"/>
            </v:shape>
            <v:shape style="position:absolute;left:10216;top:3815;width:58;height:0" coordorigin="10216,3815" coordsize="58,0" path="m10216,3815l10273,3815e" filled="f" stroked="t" strokeweight="1.54pt" strokecolor="#000000">
              <v:path arrowok="t"/>
            </v:shape>
            <v:shape style="position:absolute;left:10216;top:3796;width:29;height:0" coordorigin="10216,3796" coordsize="29,0" path="m10216,3796l10244,3796e" filled="f" stroked="t" strokeweight="0.58pt" strokecolor="#000000">
              <v:path arrowok="t"/>
            </v:shape>
            <v:shape style="position:absolute;left:1682;top:2494;width:0;height:1297" coordorigin="1682,2494" coordsize="0,1297" path="m1682,2494l1682,3791e" filled="f" stroked="t" strokeweight="0.58pt" strokecolor="#000000">
              <v:path arrowok="t"/>
            </v:shape>
            <v:shape style="position:absolute;left:1686;top:2503;width:0;height:1268" coordorigin="1686,2503" coordsize="0,1268" path="m1686,2503l1686,3772e" filled="f" stroked="t" strokeweight="0.58pt" strokecolor="#000000">
              <v:path arrowok="t"/>
            </v:shape>
            <v:shape style="position:absolute;left:10254;top:3325;width:0;height:446" coordorigin="10254,3325" coordsize="0,446" path="m10254,3325l10254,3772e" filled="f" stroked="t" strokeweight="2.02pt" strokecolor="#000000">
              <v:path arrowok="t"/>
            </v:shape>
            <v:shape style="position:absolute;left:10223;top:2494;width:0;height:1297" coordorigin="10223,2494" coordsize="0,1297" path="m10223,2494l10223,3791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9" w:right="3863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3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083" w:right="2097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Merancang</w:t>
      </w:r>
      <w:r>
        <w:rPr>
          <w:rFonts w:cs="Georgia" w:hAnsi="Georgia" w:eastAsia="Georgia" w:ascii="Georgia"/>
          <w:b/>
          <w:spacing w:val="-22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Database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Merancang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ik.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Merancang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berbasis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Rancang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baik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menentuk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seberapa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baik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dibangun.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bertanggung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jawab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seora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analis.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derhana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Sist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eme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deri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sys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disajikan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diagram.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"/>
      </w:pPr>
      <w:r>
        <w:pict>
          <v:shape type="#_x0000_t75" style="width:414.72pt;height:221.82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3.1.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agram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mesanan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lineRule="exact" w:line="300"/>
        <w:ind w:left="140"/>
      </w:pPr>
      <w:r>
        <w:pict>
          <v:group style="position:absolute;margin-left:88.5pt;margin-top:25.1382pt;width:418.32pt;height:0pt;mso-position-horizontal-relative:page;mso-position-vertical-relative:paragraph;z-index:-8925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Tipe-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ipe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bel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My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S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QL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6" w:firstLine="5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kelebihan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mendefinisikan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ndukung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instalasi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noDB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2"/>
        <w:ind w:left="140" w:right="113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table-type</w:t>
      </w:r>
      <w:r>
        <w:rPr>
          <w:rFonts w:cs="Courier New" w:hAnsi="Courier New" w:eastAsia="Courier New" w:ascii="Courier New"/>
          <w:spacing w:val="-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MyISAM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stabil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rumit,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kecepatan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kestab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annya.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MyISAM,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30" w:right="114" w:hanging="39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MyISAM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tatic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kuran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d).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BLOB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xed,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cepat,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MyISAM</w:t>
      </w:r>
      <w:r>
        <w:rPr>
          <w:rFonts w:cs="Verdana" w:hAnsi="Verdana" w:eastAsia="Verdana" w:ascii="Verdana"/>
          <w:b/>
          <w:spacing w:val="5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dymanic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4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digu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nakan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4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4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ipe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30" w:right="112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VARCHAR.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efekt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kolo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20" w:val="left"/>
        </w:tabs>
        <w:jc w:val="both"/>
        <w:spacing w:lineRule="auto" w:line="357"/>
        <w:ind w:left="530" w:right="113" w:hanging="39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MyISAM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Compresse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dynamic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kompresi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Compres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myisamchk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lebi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terkompresi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dikenakan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INSERT,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E.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Inno</w:t>
      </w:r>
      <w:r>
        <w:rPr>
          <w:rFonts w:cs="Verdana" w:hAnsi="Verdana" w:eastAsia="Verdana" w:ascii="Verdana"/>
          <w:b/>
          <w:spacing w:val="1"/>
          <w:w w:val="100"/>
          <w:sz w:val="24"/>
          <w:szCs w:val="24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InnoDB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keunggu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lain: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500" w:right="43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antar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row-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-lock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500" w:right="3973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gn-K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nstra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Crash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recovery.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HEAP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6" w:firstLine="5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HEAP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hardisk,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menyimpan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(memori).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sementara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(temporary).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(hilang)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putus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Tabel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yang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Lain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P,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mendukung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tu: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BDB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mirip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InnoDB,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namun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maksimal.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6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Archi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seja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terkomp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esi,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8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CS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seja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NDB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ble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uster).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sejak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4.1.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ted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Tables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tersedia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sejak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ind w:left="140"/>
      </w:pPr>
      <w:r>
        <w:pict>
          <v:group style="position:absolute;margin-left:88.5pt;margin-top:25.1382pt;width:418.32pt;height:0pt;mso-position-horizontal-relative:page;mso-position-vertical-relative:paragraph;z-index:-8924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Tipe-</w:t>
      </w:r>
      <w:r>
        <w:rPr>
          <w:rFonts w:cs="Georgia" w:hAnsi="Georgia" w:eastAsia="Georgia" w:ascii="Georgia"/>
          <w:b/>
          <w:spacing w:val="2"/>
          <w:w w:val="100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ipe</w:t>
      </w:r>
      <w:r>
        <w:rPr>
          <w:rFonts w:cs="Georgia" w:hAnsi="Georgia" w:eastAsia="Georgia" w:ascii="Georgia"/>
          <w:b/>
          <w:spacing w:val="-12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Field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(Kolom)</w:t>
      </w:r>
      <w:r>
        <w:rPr>
          <w:rFonts w:cs="Georgia" w:hAnsi="Georgia" w:eastAsia="Georgia" w:ascii="Georgia"/>
          <w:b/>
          <w:spacing w:val="-11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MySQL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cukup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setidaknya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terbagi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mpok,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date-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ompok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batasan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Numeric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numerik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ka).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numeric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itmat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pertamba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gurang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pembag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ermas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elompo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465" w:right="686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TINYINT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291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bilangan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bulat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825" w:right="461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-128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27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825" w:right="4504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SMALLINT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291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bilangan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bulat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86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-3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.768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32.767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16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DIUMI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291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bilangan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bulat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86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-8.388.6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8.38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.607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291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bilangan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bulat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86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-2.147.4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3.648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.147.483.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6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47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BIGINT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291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bilangan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bulat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13"/>
          <w:szCs w:val="13"/>
        </w:rPr>
        <w:jc w:val="left"/>
        <w:spacing w:lineRule="exact" w:line="240"/>
        <w:ind w:left="86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±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9,22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8"/>
          <w:sz w:val="13"/>
          <w:szCs w:val="13"/>
        </w:rPr>
        <w:t>18</w:t>
      </w:r>
      <w:r>
        <w:rPr>
          <w:rFonts w:cs="Verdana" w:hAnsi="Verdana" w:eastAsia="Verdana" w:ascii="Verdana"/>
          <w:spacing w:val="0"/>
          <w:w w:val="100"/>
          <w:position w:val="0"/>
          <w:sz w:val="13"/>
          <w:szCs w:val="13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6.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FLOAT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630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pecahan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tunggal.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86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-3.40282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466E+38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-1.17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9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4351E-3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0,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6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1.1754943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1E-38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.40282346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6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E+3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7.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DOUBLE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2660" w:right="630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pecahan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ganda.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-1.79...E+308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-2.22...E-30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6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2.22...E-3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1.79...E+308.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8.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REAL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DOUBLE.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9.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CIM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2660" w:right="630" w:hanging="180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pecahan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positif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-1.79...E+308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-2.22...E-30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6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2.22...E-3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1.79...E+308.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10.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NUMERIC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CIMA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Date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Time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ompok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11.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860" w:right="1494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1000-0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-01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999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9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-12-31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(YYYY-MM-DD)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12.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TIME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860" w:right="1714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-83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:59: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9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+83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:59:59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(HH:MM: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13.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ETI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860" w:right="452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'1000-01-01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00:00: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0'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'999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9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-12-31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:59:59'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14.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YEAR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tahun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gal.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1900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2155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Uku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b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center"/>
        <w:spacing w:before="17"/>
        <w:ind w:left="102" w:right="6012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String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(Text)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kenai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aritmatika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pertambahan,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perkalian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pembagian.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ermas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elompo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15.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255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16.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VARCHAR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255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4.1),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.535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17.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255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4.1),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.535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18.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35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16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1)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karakter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19.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XT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-1"/>
          <w:w w:val="100"/>
          <w:position w:val="9"/>
          <w:sz w:val="13"/>
          <w:szCs w:val="13"/>
        </w:rPr>
        <w:t>2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4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rak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20.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LONGTEXT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text.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/d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-1"/>
          <w:w w:val="100"/>
          <w:position w:val="9"/>
          <w:sz w:val="13"/>
          <w:szCs w:val="13"/>
        </w:rPr>
        <w:t>3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2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rak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center"/>
        <w:ind w:left="102" w:right="5987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BLOB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(Biner)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blob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kode-kode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object.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BLOB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singkat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Binary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Large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ld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ompok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ob: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21.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(sejak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5.0.3)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22.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TINYBLOB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255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yte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23.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BLOB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16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24.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DIUMB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OB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24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25.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LONGBLOB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biner.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9"/>
          <w:sz w:val="13"/>
          <w:szCs w:val="13"/>
        </w:rPr>
        <w:t>32</w:t>
      </w:r>
      <w:r>
        <w:rPr>
          <w:rFonts w:cs="Verdana" w:hAnsi="Verdana" w:eastAsia="Verdana" w:ascii="Verdana"/>
          <w:spacing w:val="-2"/>
          <w:w w:val="100"/>
          <w:position w:val="9"/>
          <w:sz w:val="13"/>
          <w:szCs w:val="13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Tipe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Data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yang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Lain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Selain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kin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seiring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kembangan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26.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umerasi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data).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sampai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65535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string.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z w:val="20"/>
          <w:szCs w:val="20"/>
        </w:rPr>
        <w:t>27.</w:t>
      </w:r>
      <w:r>
        <w:rPr>
          <w:rFonts w:cs="Verdana" w:hAnsi="Verdana" w:eastAsia="Verdana" w:ascii="Verdana"/>
          <w:spacing w:val="-38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Penggunaan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combi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 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sampai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255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anggotas.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923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Merancang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abase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y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ng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ik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efektif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efisien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baik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Pembahas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sangat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panjang.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referensi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perancang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Bebera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Atu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Merancang</w:t>
      </w:r>
      <w:r>
        <w:rPr>
          <w:rFonts w:cs="Verdana" w:hAnsi="Verdana" w:eastAsia="Verdana" w:ascii="Verdana"/>
          <w:b/>
          <w:spacing w:val="-1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Database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yang</w:t>
      </w:r>
      <w:r>
        <w:rPr>
          <w:rFonts w:cs="Verdana" w:hAnsi="Verdana" w:eastAsia="Verdana" w:ascii="Verdana"/>
          <w:b/>
          <w:spacing w:val="-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Ba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k.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boleh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andung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(data)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ganda,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dancy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rancang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6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om)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Primary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norma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daknya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mal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tentuk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1" w:lineRule="auto" w:line="360"/>
        <w:ind w:left="500" w:right="114" w:hanging="36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Merancang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henda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erhat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menampung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(record)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dibutuhkan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Tips</w:t>
      </w:r>
      <w:r>
        <w:rPr>
          <w:rFonts w:cs="Verdana" w:hAnsi="Verdana" w:eastAsia="Verdana" w:ascii="Verdana"/>
          <w:b/>
          <w:spacing w:val="-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Penamaan</w:t>
      </w:r>
      <w:r>
        <w:rPr>
          <w:rFonts w:cs="Verdana" w:hAnsi="Verdana" w:eastAsia="Verdana" w:ascii="Verdana"/>
          <w:b/>
          <w:spacing w:val="-1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Id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ntifier.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60" w:val="left"/>
        </w:tabs>
        <w:jc w:val="both"/>
        <w:spacing w:lineRule="auto" w:line="359"/>
        <w:ind w:left="566" w:right="115" w:hanging="42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Penamaan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identifier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case-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sens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henda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mode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ASE,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camel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dll.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60" w:val="left"/>
        </w:tabs>
        <w:jc w:val="both"/>
        <w:spacing w:lineRule="auto" w:line="360"/>
        <w:ind w:left="566" w:right="118" w:hanging="42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ndari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rakter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us,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perti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üàû,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bisa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operas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eld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(ko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om)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ncerm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66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disimpan.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32.13pt;width:432.34pt;height:68.37pt;mso-position-horizontal-relative:page;mso-position-vertical-relative:page;z-index:-8922" coordorigin="1656,2643" coordsize="8647,1367">
            <v:shape style="position:absolute;left:1691;top:2672;width:8525;height:446" coordorigin="1691,2672" coordsize="8525,446" path="m1691,2672l1691,3119,10216,3119,10216,2672,1691,2672xe" filled="t" fillcolor="#E6E6E6" stroked="f">
              <v:path arrowok="t"/>
              <v:fill/>
            </v:shape>
            <v:shape style="position:absolute;left:1662;top:2648;width:29;height:0" coordorigin="1662,2648" coordsize="29,0" path="m1662,2648l1691,2648e" filled="f" stroked="t" strokeweight="0.58pt" strokecolor="#000000">
              <v:path arrowok="t"/>
            </v:shape>
            <v:shape style="position:absolute;left:1691;top:2648;width:8525;height:0" coordorigin="1691,2648" coordsize="8525,0" path="m1691,2648l10216,2648e" filled="f" stroked="t" strokeweight="0.58pt" strokecolor="#000000">
              <v:path arrowok="t"/>
            </v:shape>
            <v:shape style="position:absolute;left:1691;top:2668;width:8525;height:0" coordorigin="1691,2668" coordsize="8525,0" path="m1691,2668l10216,2668e" filled="f" stroked="t" strokeweight="0.58pt" strokecolor="#000000">
              <v:path arrowok="t"/>
            </v:shape>
            <v:shape style="position:absolute;left:10216;top:2648;width:29;height:0" coordorigin="10216,2648" coordsize="29,0" path="m10216,2648l10244,2648e" filled="f" stroked="t" strokeweight="0.58pt" strokecolor="#000000">
              <v:path arrowok="t"/>
            </v:shape>
            <v:shape style="position:absolute;left:10254;top:2672;width:0;height:446" coordorigin="10254,2672" coordsize="0,446" path="m10254,2672l10254,3119e" filled="f" stroked="t" strokeweight="2.02pt" strokecolor="#000000">
              <v:path arrowok="t"/>
            </v:shape>
            <v:shape style="position:absolute;left:1691;top:3119;width:8525;height:365" coordorigin="1691,3119" coordsize="8525,365" path="m1691,3119l1691,3484,10216,3484,10216,3119,1691,3119xe" filled="t" fillcolor="#E6E6E6" stroked="f">
              <v:path arrowok="t"/>
              <v:fill/>
            </v:shape>
            <v:shape style="position:absolute;left:10254;top:3119;width:0;height:365" coordorigin="10254,3119" coordsize="0,365" path="m10254,3119l10254,3484e" filled="f" stroked="t" strokeweight="2.02pt" strokecolor="#000000">
              <v:path arrowok="t"/>
            </v:shape>
            <v:shape style="position:absolute;left:1691;top:3484;width:8525;height:448" coordorigin="1691,3484" coordsize="8525,448" path="m1691,3484l1691,3931,10216,3931,10216,3484,1691,3484xe" filled="t" fillcolor="#E6E6E6" stroked="f">
              <v:path arrowok="t"/>
              <v:fill/>
            </v:shape>
            <v:shape style="position:absolute;left:1662;top:3955;width:29;height:0" coordorigin="1662,3955" coordsize="29,0" path="m1662,3955l1691,3955e" filled="f" stroked="t" strokeweight="0.58pt" strokecolor="#000000">
              <v:path arrowok="t"/>
            </v:shape>
            <v:shape style="position:absolute;left:1691;top:3949;width:8525;height:40" coordorigin="1691,3949" coordsize="8525,40" path="m1691,3990l10216,3990,10216,3949,1691,3949,1691,3990xe" filled="t" fillcolor="#000000" stroked="f">
              <v:path arrowok="t"/>
              <v:fill/>
            </v:shape>
            <v:shape style="position:absolute;left:1691;top:3930;width:8525;height:12" coordorigin="1691,3930" coordsize="8525,12" path="m1691,3942l10216,3942,10216,3930,1691,3930,1691,3942xe" filled="t" fillcolor="#000000" stroked="f">
              <v:path arrowok="t"/>
              <v:fill/>
            </v:shape>
            <v:shape style="position:absolute;left:10244;top:3960;width:29;height:0" coordorigin="10244,3960" coordsize="29,0" path="m10244,3960l10273,3960e" filled="f" stroked="t" strokeweight="2.98pt" strokecolor="#000000">
              <v:path arrowok="t"/>
            </v:shape>
            <v:shape style="position:absolute;left:10216;top:3974;width:58;height:0" coordorigin="10216,3974" coordsize="58,0" path="m10216,3974l10273,3974e" filled="f" stroked="t" strokeweight="1.54pt" strokecolor="#000000">
              <v:path arrowok="t"/>
            </v:shape>
            <v:shape style="position:absolute;left:10216;top:3955;width:29;height:0" coordorigin="10216,3955" coordsize="29,0" path="m10216,3955l10244,3955e" filled="f" stroked="t" strokeweight="0.58pt" strokecolor="#000000">
              <v:path arrowok="t"/>
            </v:shape>
            <v:shape style="position:absolute;left:1682;top:2653;width:0;height:1297" coordorigin="1682,2653" coordsize="0,1297" path="m1682,2653l1682,3950e" filled="f" stroked="t" strokeweight="0.58pt" strokecolor="#000000">
              <v:path arrowok="t"/>
            </v:shape>
            <v:shape style="position:absolute;left:1686;top:2663;width:0;height:1268" coordorigin="1686,2663" coordsize="0,1268" path="m1686,2663l1686,3931e" filled="f" stroked="t" strokeweight="0.58pt" strokecolor="#000000">
              <v:path arrowok="t"/>
            </v:shape>
            <v:shape style="position:absolute;left:10254;top:3484;width:0;height:448" coordorigin="10254,3484" coordsize="0,448" path="m10254,3484l10254,3931e" filled="f" stroked="t" strokeweight="2.02pt" strokecolor="#000000">
              <v:path arrowok="t"/>
            </v:shape>
            <v:shape style="position:absolute;left:10223;top:2653;width:0;height:1297" coordorigin="10223,2653" coordsize="0,1297" path="m10223,2653l10223,3950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5" w:right="3860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4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497" w:right="2510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Dasar-dasar</w:t>
      </w:r>
      <w:r>
        <w:rPr>
          <w:rFonts w:cs="Georgia" w:hAnsi="Georgia" w:eastAsia="Georgia" w:ascii="Georgia"/>
          <w:b/>
          <w:spacing w:val="-2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4"/>
          <w:szCs w:val="24"/>
        </w:rPr>
        <w:jc w:val="left"/>
        <w:spacing w:before="33" w:lineRule="exact" w:line="260"/>
        <w:ind w:left="140"/>
      </w:pPr>
      <w:r>
        <w:pict>
          <v:group style="position:absolute;margin-left:88.5pt;margin-top:23.3342pt;width:418.32pt;height:0pt;mso-position-horizontal-relative:page;mso-position-vertical-relative:paragraph;z-index:-8921" coordorigin="1770,467" coordsize="8366,0">
            <v:shape style="position:absolute;left:1770;top:467;width:8366;height:0" coordorigin="1770,467" coordsize="8366,0" path="m1770,467l10136,467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Pendahuluan</w:t>
      </w:r>
      <w:r>
        <w:rPr>
          <w:rFonts w:cs="Georgia" w:hAnsi="Georgia" w:eastAsia="Georgia" w:ascii="Georgia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 w:firstLine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Struc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ured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ery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uag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abase.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dikenalkan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IBM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hun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1970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standar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NSII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ditetapkan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Standar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tergant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(IBM,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crosoft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Oracle).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Hampir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mengerti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hampir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(tiga)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jenis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DDL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Def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uage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DDL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pendef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tabl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ermas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60"/>
        <w:ind w:left="500" w:right="6916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CRE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500" w:right="7071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ALTER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500" w:right="6862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500" w:right="7138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DROP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DML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nip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ation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age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DML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pengolahan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cord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DML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60"/>
        <w:ind w:left="500" w:right="6943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ECT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500" w:right="695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INSERT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4"/>
        <w:ind w:left="500" w:right="6902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83"/>
        <w:ind w:left="500" w:right="6941"/>
        <w:sectPr>
          <w:pgMar w:header="547" w:footer="757" w:top="740" w:bottom="280" w:left="166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DCL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ntrol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uage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50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DCL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edges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ermas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60"/>
        <w:ind w:left="50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GRANT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50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REVOKE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4"/>
          <w:szCs w:val="24"/>
        </w:rPr>
        <w:jc w:val="left"/>
        <w:spacing w:lineRule="exact" w:line="260"/>
        <w:ind w:left="140"/>
      </w:pPr>
      <w:r>
        <w:pict>
          <v:group style="position:absolute;margin-left:88.5pt;margin-top:21.6842pt;width:418.32pt;height:0pt;mso-position-horizontal-relative:page;mso-position-vertical-relative:paragraph;z-index:-8920" coordorigin="1770,434" coordsize="8366,0">
            <v:shape style="position:absolute;left:1770;top:434;width:8366;height:0" coordorigin="1770,434" coordsize="8366,0" path="m1770,434l10136,434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Membuat,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Menampilkan,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Membuka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4"/>
          <w:szCs w:val="24"/>
        </w:rPr>
        <w:t>d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Menghapus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Database</w:t>
      </w:r>
      <w:r>
        <w:rPr>
          <w:rFonts w:cs="Georgia" w:hAnsi="Georgia" w:eastAsia="Georgia" w:ascii="Georgia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mbuat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Database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919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DATABASE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[IF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EXISTS]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nama_database;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spacing w:before="24" w:lineRule="auto" w:line="361"/>
        <w:ind w:left="140" w:right="111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penamaan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variabel,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boleh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terdiri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huruf,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under-score</w:t>
      </w:r>
      <w:r>
        <w:rPr>
          <w:rFonts w:cs="Verdana" w:hAnsi="Verdana" w:eastAsia="Verdana" w:ascii="Verdana"/>
          <w:i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(_).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buat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muncul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error.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Namun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IF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EXISTS.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membuat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aru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njua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”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47pt;width:406.18pt;height:23.08pt;mso-position-horizontal-relative:page;mso-position-vertical-relative:paragraph;z-index:-8918" coordorigin="1891,-65" coordsize="8124,462">
            <v:shape style="position:absolute;left:1949;top:-55;width:8022;height:442" coordorigin="1949,-55" coordsize="8022,442" path="m1949,-55l1949,387,9971,387,9971,-55,1949,-55xe" filled="t" fillcolor="#CCCCCC" stroked="f">
              <v:path arrowok="t"/>
              <v:fill/>
            </v:shape>
            <v:shape style="position:absolute;left:2042;top:31;width:7820;height:271" coordorigin="2042,31" coordsize="7820,271" path="m2042,31l2042,302,9863,302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penjualan;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dibuat,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lebih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37pt;width:406.18pt;height:23.08pt;mso-position-horizontal-relative:page;mso-position-vertical-relative:paragraph;z-index:-8917" coordorigin="1891,-65" coordsize="8124,462">
            <v:shape style="position:absolute;left:1949;top:-55;width:8022;height:442" coordorigin="1949,-55" coordsize="8022,442" path="m1949,-55l1949,387,9971,387,9971,-55,1949,-55xe" filled="t" fillcolor="#CCCCCC" stroked="f">
              <v:path arrowok="t"/>
              <v:fill/>
            </v:shape>
            <v:shape style="position:absolute;left:2042;top:31;width:7820;height:271" coordorigin="2042,31" coordsize="7820,271" path="m2042,31l2042,302,9863,302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Menampilkan</w:t>
      </w:r>
      <w:r>
        <w:rPr>
          <w:rFonts w:cs="Verdana" w:hAnsi="Verdana" w:eastAsia="Verdana" w:ascii="Verdana"/>
          <w:b/>
          <w:spacing w:val="-1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Database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ihat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47pt;width:406.18pt;height:23.08pt;mso-position-horizontal-relative:page;mso-position-vertical-relative:paragraph;z-index:-8916" coordorigin="1891,-65" coordsize="8124,462">
            <v:shape style="position:absolute;left:1949;top:-55;width:8022;height:442" coordorigin="1949,-55" coordsize="8022,442" path="m1949,-55l1949,387,9971,387,9971,-55,1949,-55xe" filled="t" fillcolor="#CCCCCC" stroked="f">
              <v:path arrowok="t"/>
              <v:fill/>
            </v:shape>
            <v:shape style="position:absolute;left:2042;top:31;width:7820;height:271" coordorigin="2042,31" coordsize="7820,271" path="m2042,31l2042,302,9863,302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SHOW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DATABASES;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rintah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nampilkan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pict>
          <v:group style="position:absolute;margin-left:94.54pt;margin-top:71.5pt;width:406.18pt;height:118.24pt;mso-position-horizontal-relative:page;mso-position-vertical-relative:page;z-index:-8915" coordorigin="1891,1430" coordsize="8124,2365">
            <v:shape style="position:absolute;left:1949;top:1440;width:8022;height:2345" coordorigin="1949,1440" coordsize="8022,2345" path="m1949,1440l1949,3785,9971,3785,9971,1440,1949,1440xe" filled="t" fillcolor="#CCCCCC" stroked="f">
              <v:path arrowok="t"/>
              <v:fill/>
            </v:shape>
            <v:shape style="position:absolute;left:2042;top:1525;width:7820;height:271" coordorigin="2042,1525" coordsize="7820,271" path="m2042,1525l2042,1796,9863,1796,9863,1525,2042,1525xe" filled="t" fillcolor="#CCCCCC" stroked="f">
              <v:path arrowok="t"/>
              <v:fill/>
            </v:shape>
            <v:shape style="position:absolute;left:2042;top:1796;width:7820;height:272" coordorigin="2042,1796" coordsize="7820,272" path="m2042,1796l2042,2069,9863,2069,9863,1796,2042,1796xe" filled="t" fillcolor="#CCCCCC" stroked="f">
              <v:path arrowok="t"/>
              <v:fill/>
            </v:shape>
            <v:shape style="position:absolute;left:2042;top:2069;width:7820;height:272" coordorigin="2042,2069" coordsize="7820,272" path="m2042,2069l2042,2341,9863,2341,9863,2069,2042,2069xe" filled="t" fillcolor="#CCCCCC" stroked="f">
              <v:path arrowok="t"/>
              <v:fill/>
            </v:shape>
            <v:shape style="position:absolute;left:2042;top:2341;width:7820;height:271" coordorigin="2042,2341" coordsize="7820,271" path="m2042,2341l2042,2612,9863,2612,9863,2341,2042,2341xe" filled="t" fillcolor="#CCCCCC" stroked="f">
              <v:path arrowok="t"/>
              <v:fill/>
            </v:shape>
            <v:shape style="position:absolute;left:2042;top:2612;width:7820;height:272" coordorigin="2042,2612" coordsize="7820,272" path="m2042,2612l2042,2885,9863,2885,9863,2612,2042,2612xe" filled="t" fillcolor="#CCCCCC" stroked="f">
              <v:path arrowok="t"/>
              <v:fill/>
            </v:shape>
            <v:shape style="position:absolute;left:2042;top:2885;width:7820;height:271" coordorigin="2042,2885" coordsize="7820,271" path="m2042,2885l2042,3156,9863,3156,9863,2885,2042,2885xe" filled="t" fillcolor="#CCCCCC" stroked="f">
              <v:path arrowok="t"/>
              <v:fill/>
            </v:shape>
            <v:shape style="position:absolute;left:2042;top:3156;width:7820;height:272" coordorigin="2042,3156" coordsize="7820,272" path="m2042,3156l2042,3428,9863,3428,9863,3156,2042,3156xe" filled="t" fillcolor="#CCCCCC" stroked="f">
              <v:path arrowok="t"/>
              <v:fill/>
            </v:shape>
            <v:shape style="position:absolute;left:2042;top:3428;width:7820;height:271" coordorigin="2042,3428" coordsize="7820,271" path="m2042,3428l2042,3700,9863,3700,9863,3428,2042,3428xe" filled="t" fillcolor="#CCCCCC" stroked="f">
              <v:path arrowok="t"/>
              <v:fill/>
            </v:shape>
            <v:shape style="position:absolute;left:1925;top:1440;width:0;height:85" coordorigin="1925,1440" coordsize="0,85" path="m1925,1440l1925,1525e" filled="f" stroked="t" strokeweight="0.58pt" strokecolor="#000000">
              <v:path arrowok="t"/>
            </v:shape>
            <v:shape style="position:absolute;left:1944;top:1440;width:0;height:85" coordorigin="1944,1440" coordsize="0,85" path="m1944,1440l1944,1525e" filled="f" stroked="t" strokeweight="0.58pt" strokecolor="#000000">
              <v:path arrowok="t"/>
            </v:shape>
            <v:shape style="position:absolute;left:1949;top:1483;width:8022;height:0" coordorigin="1949,1483" coordsize="8022,0" path="m1949,1483l9971,1483e" filled="f" stroked="t" strokeweight="4.36pt" strokecolor="#CCCCCC">
              <v:path arrowok="t"/>
            </v:shape>
            <v:shape style="position:absolute;left:1934;top:3742;width:8036;height:0" coordorigin="1934,3742" coordsize="8036,0" path="m1934,3742l9971,3742e" filled="f" stroked="t" strokeweight="4.36pt" strokecolor="#CCCCCC">
              <v:path arrowok="t"/>
            </v:shape>
            <v:shape style="position:absolute;left:1944;top:1525;width:0;height:2260" coordorigin="1944,1525" coordsize="0,2260" path="m1944,1525l1944,3785e" filled="f" stroked="t" strokeweight="0.58pt" strokecolor="#000000">
              <v:path arrowok="t"/>
            </v:shape>
            <v:shape style="position:absolute;left:1925;top:1525;width:0;height:2260" coordorigin="1925,1525" coordsize="0,2260" path="m1925,1525l1925,378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penjualan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mysql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test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Membu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k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140" w:right="116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kukan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berada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dalamnya,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membuka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njua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”,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erynya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47pt;width:406.18pt;height:23.14pt;mso-position-horizontal-relative:page;mso-position-vertical-relative:paragraph;z-index:-8914" coordorigin="1891,-65" coordsize="8124,463">
            <v:shape style="position:absolute;left:1949;top:-55;width:8022;height:443" coordorigin="1949,-55" coordsize="8022,443" path="m1949,-55l1949,388,9971,388,9971,-55,1949,-55xe" filled="t" fillcolor="#CCCCCC" stroked="f">
              <v:path arrowok="t"/>
              <v:fill/>
            </v:shape>
            <v:shape style="position:absolute;left:2042;top:31;width:7820;height:272" coordorigin="2042,31" coordsize="7820,272" path="m2042,31l2042,303,9863,303,9863,31,2042,31xe" filled="t" fillcolor="#CCCCCC" stroked="f">
              <v:path arrowok="t"/>
              <v:fill/>
            </v:shape>
            <v:shape style="position:absolute;left:1925;top:-53;width:0;height:85" coordorigin="1925,-53" coordsize="0,85" path="m1925,-53l1925,32e" filled="f" stroked="t" strokeweight="0.58pt" strokecolor="#000000">
              <v:path arrowok="t"/>
            </v:shape>
            <v:shape style="position:absolute;left:1944;top:-53;width:0;height:85" coordorigin="1944,-53" coordsize="0,85" path="m1944,-53l1944,32e" filled="f" stroked="t" strokeweight="0.58pt" strokecolor="#000000">
              <v:path arrowok="t"/>
            </v:shape>
            <v:shape style="position:absolute;left:1949;top:-11;width:8022;height:0" coordorigin="1949,-11" coordsize="8022,0" path="m1949,-11l9971,-11e" filled="f" stroked="t" strokeweight="4.36pt" strokecolor="#CCCCCC">
              <v:path arrowok="t"/>
            </v:shape>
            <v:shape style="position:absolute;left:1934;top:346;width:8036;height:0" coordorigin="1934,346" coordsize="8036,0" path="m1934,346l9971,346e" filled="f" stroked="t" strokeweight="4.36pt" strokecolor="#CCCCCC">
              <v:path arrowok="t"/>
            </v:shape>
            <v:shape style="position:absolute;left:1944;top:32;width:0;height:356" coordorigin="1944,32" coordsize="0,356" path="m1944,32l1944,388e" filled="f" stroked="t" strokeweight="0.58pt" strokecolor="#000000">
              <v:path arrowok="t"/>
            </v:shape>
            <v:shape style="position:absolute;left:1925;top:32;width:0;height:356" coordorigin="1925,32" coordsize="0,356" path="m1925,32l1925,38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penjualan;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47pt;width:406.18pt;height:23.14pt;mso-position-horizontal-relative:page;mso-position-vertical-relative:paragraph;z-index:-8913" coordorigin="1891,-65" coordsize="8124,463">
            <v:shape style="position:absolute;left:1949;top:-55;width:8022;height:443" coordorigin="1949,-55" coordsize="8022,443" path="m1949,-55l1949,388,9971,388,9971,-55,1949,-55xe" filled="t" fillcolor="#CCCCCC" stroked="f">
              <v:path arrowok="t"/>
              <v:fill/>
            </v:shape>
            <v:shape style="position:absolute;left:2042;top:31;width:7820;height:272" coordorigin="2042,31" coordsize="7820,272" path="m2042,31l2042,303,9863,303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changed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-1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ase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ghapus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912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DATABASE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[IF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EXISTS]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nama_database;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0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databasenya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seluruh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dihapus.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berhati-hat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!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pus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ditemukan,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error.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Aktifkan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option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IF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EXISTS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memastikan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hwa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benar-ben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njua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”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94.54pt;margin-top:-3.22947pt;width:406.18pt;height:23.08pt;mso-position-horizontal-relative:page;mso-position-vertical-relative:paragraph;z-index:-8911" coordorigin="1891,-65" coordsize="8124,462">
            <v:shape style="position:absolute;left:1949;top:-55;width:8022;height:442" coordorigin="1949,-55" coordsize="8022,442" path="m1949,-55l1949,387,9971,387,9971,-55,1949,-55xe" filled="t" fillcolor="#CCCCCC" stroked="f">
              <v:path arrowok="t"/>
              <v:fill/>
            </v:shape>
            <v:shape style="position:absolute;left:2042;top:31;width:7820;height:271" coordorigin="2042,31" coordsize="7820,271" path="m2042,31l2042,302,9863,302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DROP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penjualan;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4"/>
          <w:szCs w:val="24"/>
        </w:rPr>
        <w:jc w:val="left"/>
        <w:spacing w:before="33" w:lineRule="exact" w:line="260"/>
        <w:ind w:left="140"/>
      </w:pPr>
      <w:r>
        <w:pict>
          <v:group style="position:absolute;margin-left:88.5pt;margin-top:23.3342pt;width:418.32pt;height:0pt;mso-position-horizontal-relative:page;mso-position-vertical-relative:paragraph;z-index:-8910" coordorigin="1770,467" coordsize="8366,0">
            <v:shape style="position:absolute;left:1770;top:467;width:8366;height:0" coordorigin="1770,467" coordsize="8366,0" path="m1770,467l10136,467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Membuat,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Mengubah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dan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4"/>
          <w:szCs w:val="24"/>
        </w:rPr>
        <w:t>Menghapus</w:t>
      </w:r>
      <w:r>
        <w:rPr>
          <w:rFonts w:cs="Georgia" w:hAnsi="Georgia" w:eastAsia="Georgia" w:ascii="Georgia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Georgia" w:hAnsi="Georgia" w:eastAsia="Georgia" w:ascii="Georgia"/>
          <w:b/>
          <w:i/>
          <w:spacing w:val="0"/>
          <w:w w:val="100"/>
          <w:position w:val="-1"/>
          <w:sz w:val="24"/>
          <w:szCs w:val="24"/>
        </w:rPr>
        <w:t>Table</w:t>
      </w:r>
      <w:r>
        <w:rPr>
          <w:rFonts w:cs="Georgia" w:hAnsi="Georgia" w:eastAsia="Georgia" w:ascii="Georgia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Memb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at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Tabel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Ba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membua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ble</w:t>
      </w:r>
      <w:r>
        <w:rPr>
          <w:rFonts w:cs="Verdana" w:hAnsi="Verdana" w:eastAsia="Verdana" w:ascii="Verdana"/>
          <w:i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auto" w:line="242"/>
        <w:ind w:left="374" w:right="4585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tipe(panjang),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tipe(panjang),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6.2227pt;width:403.54pt;height:105.22pt;mso-position-horizontal-relative:page;mso-position-vertical-relative:paragraph;z-index:-8909" coordorigin="1915,-924" coordsize="8071,2104">
            <v:shape style="position:absolute;left:1926;top:-919;width:0;height:95" coordorigin="1926,-919" coordsize="0,95" path="m1926,-919l1926,-824e" filled="f" stroked="t" strokeweight="0.58pt" strokecolor="#000000">
              <v:path arrowok="t"/>
            </v:shape>
            <v:shape style="position:absolute;left:1921;top:-914;width:8054;height:0" coordorigin="1921,-914" coordsize="8054,0" path="m1921,-914l9976,-914e" filled="f" stroked="t" strokeweight="0.58pt" strokecolor="#000000">
              <v:path arrowok="t"/>
            </v:shape>
            <v:shape style="position:absolute;left:1926;top:-824;width:0;height:1998" coordorigin="1926,-824" coordsize="0,1998" path="m1926,-824l1926,1174e" filled="f" stroked="t" strokeweight="0.58pt" strokecolor="#000000">
              <v:path arrowok="t"/>
            </v:shape>
            <v:shape style="position:absolute;left:1921;top:1169;width:8054;height:0" coordorigin="1921,1169" coordsize="8054,0" path="m1921,1169l9976,1169e" filled="f" stroked="t" strokeweight="0.58pt" strokecolor="#000000">
              <v:path arrowok="t"/>
            </v:shape>
            <v:shape style="position:absolute;left:9980;top:-919;width:0;height:2093" coordorigin="9980,-919" coordsize="0,2093" path="m9980,-919l9980,117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...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tipe(panjang),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(field_key)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mum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pembuatan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disederhanakan.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Penama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penamaan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base.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lan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tbl>
      <w:tblPr>
        <w:tblW w:w="0" w:type="auto"/>
        <w:tblLook w:val="01E0"/>
        <w:jc w:val="left"/>
        <w:tblInd w:w="1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4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No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N</w:t>
            </w:r>
            <w:r>
              <w:rPr>
                <w:rFonts w:cs="Verdana" w:hAnsi="Verdana" w:eastAsia="Verdana" w:ascii="Verdana"/>
                <w:b/>
                <w:spacing w:val="1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ma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Field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1"/>
            </w:pP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Tipe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1"/>
            </w:pP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P</w:t>
            </w:r>
            <w:r>
              <w:rPr>
                <w:rFonts w:cs="Verdana" w:hAnsi="Verdana" w:eastAsia="Verdana" w:ascii="Verdana"/>
                <w:b/>
                <w:spacing w:val="1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njang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4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id_</w:t>
            </w:r>
            <w:r>
              <w:rPr>
                <w:rFonts w:cs="Verdana" w:hAnsi="Verdana" w:eastAsia="Verdana" w:ascii="Verdana"/>
                <w:b/>
                <w:spacing w:val="-1"/>
                <w:w w:val="100"/>
                <w:position w:val="-1"/>
                <w:sz w:val="20"/>
                <w:szCs w:val="20"/>
              </w:rPr>
              <w:t>p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e</w:t>
            </w:r>
            <w:r>
              <w:rPr>
                <w:rFonts w:cs="Verdana" w:hAnsi="Verdana" w:eastAsia="Verdana" w:ascii="Verdana"/>
                <w:b/>
                <w:spacing w:val="-1"/>
                <w:w w:val="100"/>
                <w:position w:val="-1"/>
                <w:sz w:val="20"/>
                <w:szCs w:val="20"/>
              </w:rPr>
              <w:t>l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an</w:t>
            </w:r>
            <w:r>
              <w:rPr>
                <w:rFonts w:cs="Verdana" w:hAnsi="Verdana" w:eastAsia="Verdana" w:ascii="Verdana"/>
                <w:b/>
                <w:spacing w:val="-1"/>
                <w:w w:val="100"/>
                <w:position w:val="-1"/>
                <w:sz w:val="20"/>
                <w:szCs w:val="20"/>
              </w:rPr>
              <w:t>g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gan</w:t>
            </w:r>
            <w:r>
              <w:rPr>
                <w:rFonts w:cs="Verdana" w:hAnsi="Verdana" w:eastAsia="Verdana" w:ascii="Verdana"/>
                <w:b/>
                <w:spacing w:val="-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Verdana" w:hAnsi="Verdana" w:eastAsia="Verdana" w:ascii="Verdana"/>
                <w:b/>
                <w:spacing w:val="0"/>
                <w:w w:val="100"/>
                <w:position w:val="-1"/>
                <w:sz w:val="20"/>
                <w:szCs w:val="20"/>
              </w:rPr>
              <w:t>*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Varchar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5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4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nm_pelanggan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Varchar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30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6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alamat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4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Text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4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-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4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telepon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Varchar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20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4" w:hRule="exact"/>
        </w:trPr>
        <w:tc>
          <w:tcPr>
            <w:tcW w:w="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5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2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email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Varchar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Verdana" w:hAnsi="Verdana" w:eastAsia="Verdana" w:ascii="Verdana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Verdana" w:hAnsi="Verdana" w:eastAsia="Verdana" w:ascii="Verdana"/>
                <w:spacing w:val="0"/>
                <w:w w:val="100"/>
                <w:position w:val="-1"/>
                <w:sz w:val="20"/>
                <w:szCs w:val="20"/>
              </w:rPr>
              <w:t>50</w:t>
            </w:r>
            <w:r>
              <w:rPr>
                <w:rFonts w:cs="Verdana" w:hAnsi="Verdana" w:eastAsia="Verdana" w:ascii="Verdan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tas,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SQL-nya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526" w:right="3138" w:hanging="14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varchar(5)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nm_pelanggan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varchar(30)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alamat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text,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526"/>
      </w:pPr>
      <w:r>
        <w:pict>
          <v:group style="position:absolute;margin-left:94.54pt;margin-top:-59.4448pt;width:406.18pt;height:118.24pt;mso-position-horizontal-relative:page;mso-position-vertical-relative:paragraph;z-index:-8908" coordorigin="1891,-1189" coordsize="8124,2365">
            <v:shape style="position:absolute;left:1949;top:-1179;width:8022;height:2345" coordorigin="1949,-1179" coordsize="8022,2345" path="m1949,-1179l1949,1166,9971,1166,9971,-1179,1949,-1179xe" filled="t" fillcolor="#CCCCCC" stroked="f">
              <v:path arrowok="t"/>
              <v:fill/>
            </v:shape>
            <v:shape style="position:absolute;left:2042;top:-1094;width:7820;height:271" coordorigin="2042,-1094" coordsize="7820,271" path="m2042,-1094l2042,-822,9863,-822,9863,-1094,2042,-1094xe" filled="t" fillcolor="#CCCCCC" stroked="f">
              <v:path arrowok="t"/>
              <v:fill/>
            </v:shape>
            <v:shape style="position:absolute;left:2042;top:-822;width:7820;height:272" coordorigin="2042,-822" coordsize="7820,272" path="m2042,-822l2042,-550,9863,-550,9863,-822,2042,-822xe" filled="t" fillcolor="#CCCCCC" stroked="f">
              <v:path arrowok="t"/>
              <v:fill/>
            </v:shape>
            <v:shape style="position:absolute;left:2042;top:-550;width:7820;height:271" coordorigin="2042,-550" coordsize="7820,271" path="m2042,-550l2042,-279,9863,-279,9863,-550,2042,-550xe" filled="t" fillcolor="#CCCCCC" stroked="f">
              <v:path arrowok="t"/>
              <v:fill/>
            </v:shape>
            <v:shape style="position:absolute;left:2042;top:-279;width:7820;height:272" coordorigin="2042,-279" coordsize="7820,272" path="m2042,-279l2042,-6,9863,-6,9863,-279,2042,-279xe" filled="t" fillcolor="#CCCCCC" stroked="f">
              <v:path arrowok="t"/>
              <v:fill/>
            </v:shape>
            <v:shape style="position:absolute;left:2042;top:-6;width:7820;height:271" coordorigin="2042,-6" coordsize="7820,271" path="m2042,-6l2042,265,9863,265,9863,-6,2042,-6xe" filled="t" fillcolor="#CCCCCC" stroked="f">
              <v:path arrowok="t"/>
              <v:fill/>
            </v:shape>
            <v:shape style="position:absolute;left:2042;top:265;width:7820;height:272" coordorigin="2042,265" coordsize="7820,272" path="m2042,265l2042,537,9863,537,9863,265,2042,265xe" filled="t" fillcolor="#CCCCCC" stroked="f">
              <v:path arrowok="t"/>
              <v:fill/>
            </v:shape>
            <v:shape style="position:absolute;left:2042;top:537;width:7820;height:271" coordorigin="2042,537" coordsize="7820,271" path="m2042,537l2042,808,9863,808,9863,537,2042,537xe" filled="t" fillcolor="#CCCCCC" stroked="f">
              <v:path arrowok="t"/>
              <v:fill/>
            </v:shape>
            <v:shape style="position:absolute;left:2042;top:808;width:7820;height:272" coordorigin="2042,808" coordsize="7820,272" path="m2042,808l2042,1081,9863,1081,9863,808,2042,808xe" filled="t" fillcolor="#CCCCCC" stroked="f">
              <v:path arrowok="t"/>
              <v:fill/>
            </v:shape>
            <v:shape style="position:absolute;left:1925;top:-1179;width:0;height:85" coordorigin="1925,-1179" coordsize="0,85" path="m1925,-1179l1925,-1094e" filled="f" stroked="t" strokeweight="0.58pt" strokecolor="#000000">
              <v:path arrowok="t"/>
            </v:shape>
            <v:shape style="position:absolute;left:1944;top:-1179;width:0;height:85" coordorigin="1944,-1179" coordsize="0,85" path="m1944,-1179l1944,-1094e" filled="f" stroked="t" strokeweight="0.58pt" strokecolor="#000000">
              <v:path arrowok="t"/>
            </v:shape>
            <v:shape style="position:absolute;left:1949;top:-1136;width:8022;height:0" coordorigin="1949,-1136" coordsize="8022,0" path="m1949,-1136l9971,-1136e" filled="f" stroked="t" strokeweight="4.36pt" strokecolor="#CCCCCC">
              <v:path arrowok="t"/>
            </v:shape>
            <v:shape style="position:absolute;left:1934;top:1123;width:8036;height:0" coordorigin="1934,1123" coordsize="8036,0" path="m1934,1123l9971,1123e" filled="f" stroked="t" strokeweight="4.36pt" strokecolor="#CCCCCC">
              <v:path arrowok="t"/>
            </v:shape>
            <v:shape style="position:absolute;left:1944;top:-1094;width:0;height:2260" coordorigin="1944,-1094" coordsize="0,2260" path="m1944,-1094l1944,1166e" filled="f" stroked="t" strokeweight="0.58pt" strokecolor="#000000">
              <v:path arrowok="t"/>
            </v:shape>
            <v:shape style="position:absolute;left:1925;top:-1094;width:0;height:2260" coordorigin="1925,-1094" coordsize="0,2260" path="m1925,-1094l1925,116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telepon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(20),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52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email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(50),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2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KEY(id_pelanggan)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  <w:sectPr>
          <w:pgMar w:header="547" w:footer="757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lankan,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3.22947pt;width:406.18pt;height:23.08pt;mso-position-horizontal-relative:page;mso-position-vertical-relative:paragraph;z-index:-8907" coordorigin="1891,-65" coordsize="8124,462">
            <v:shape style="position:absolute;left:1949;top:-55;width:8022;height:442" coordorigin="1949,-55" coordsize="8022,442" path="m1949,-55l1949,387,9971,387,9971,-55,1949,-55xe" filled="t" fillcolor="#CCCCCC" stroked="f">
              <v:path arrowok="t"/>
              <v:fill/>
            </v:shape>
            <v:shape style="position:absolute;left:2042;top:31;width:7820;height:271" coordorigin="2042,31" coordsize="7820,271" path="m2042,31l2042,302,9863,302,9863,31,2042,31xe" filled="t" fillcolor="#CCCCCC" stroked="f">
              <v:path arrowok="t"/>
              <v:fill/>
            </v:shape>
            <v:shape style="position:absolute;left:1925;top:-55;width:0;height:85" coordorigin="1925,-55" coordsize="0,85" path="m1925,-55l1925,31e" filled="f" stroked="t" strokeweight="0.58pt" strokecolor="#000000">
              <v:path arrowok="t"/>
            </v:shape>
            <v:shape style="position:absolute;left:1944;top:-55;width:0;height:85" coordorigin="1944,-55" coordsize="0,85" path="m1944,-55l1944,31e" filled="f" stroked="t" strokeweight="0.58pt" strokecolor="#000000">
              <v:path arrowok="t"/>
            </v:shape>
            <v:shape style="position:absolute;left:1949;top:-12;width:8022;height:0" coordorigin="1949,-12" coordsize="8022,0" path="m1949,-12l9971,-12e" filled="f" stroked="t" strokeweight="4.36pt" strokecolor="#CCCCCC">
              <v:path arrowok="t"/>
            </v:shape>
            <v:shape style="position:absolute;left:1934;top:344;width:8036;height:0" coordorigin="1934,344" coordsize="8036,0" path="m1934,344l9971,344e" filled="f" stroked="t" strokeweight="4.36pt" strokecolor="#CCCCCC">
              <v:path arrowok="t"/>
            </v:shape>
            <v:shape style="position:absolute;left:1944;top:31;width:0;height:356" coordorigin="1944,31" coordsize="0,356" path="m1944,31l1944,387e" filled="f" stroked="t" strokeweight="0.58pt" strokecolor="#000000">
              <v:path arrowok="t"/>
            </v:shape>
            <v:shape style="position:absolute;left:1925;top:31;width:0;height:356" coordorigin="1925,31" coordsize="0,356" path="m1925,31l1925,38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(0.16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CREATE</w:t>
      </w:r>
      <w:r>
        <w:rPr>
          <w:rFonts w:cs="Courier New" w:hAnsi="Courier New" w:eastAsia="Courier New" w:ascii="Courier New"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TABLE</w:t>
      </w:r>
      <w:r>
        <w:rPr>
          <w:rFonts w:cs="Courier New" w:hAnsi="Courier New" w:eastAsia="Courier New" w:ascii="Courier New"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pembuatan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table.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pelanggan</w:t>
      </w:r>
      <w:r>
        <w:rPr>
          <w:rFonts w:cs="Courier New" w:hAnsi="Courier New" w:eastAsia="Courier New" w:ascii="Courier New"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dibuat.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left"/>
        <w:spacing w:lineRule="auto" w:line="337"/>
        <w:ind w:left="500" w:right="117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id_pelanggan,</w:t>
      </w:r>
      <w:r>
        <w:rPr>
          <w:rFonts w:cs="Courier New" w:hAnsi="Courier New" w:eastAsia="Courier New" w:ascii="Courier New"/>
          <w:spacing w:val="-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nm_pelanggan,</w:t>
      </w:r>
      <w:r>
        <w:rPr>
          <w:rFonts w:cs="Courier New" w:hAnsi="Courier New" w:eastAsia="Courier New" w:ascii="Courier New"/>
          <w:spacing w:val="-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alama</w:t>
      </w:r>
      <w:r>
        <w:rPr>
          <w:rFonts w:cs="Courier New" w:hAnsi="Courier New" w:eastAsia="Courier New" w:ascii="Courier New"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-1"/>
          <w:w w:val="99"/>
          <w:sz w:val="22"/>
          <w:szCs w:val="22"/>
        </w:rPr>
        <w:t>t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elepon</w:t>
      </w:r>
      <w:r>
        <w:rPr>
          <w:rFonts w:cs="Courier New" w:hAnsi="Courier New" w:eastAsia="Courier New" w:ascii="Courier New"/>
          <w:spacing w:val="-5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email</w:t>
      </w:r>
      <w:r>
        <w:rPr>
          <w:rFonts w:cs="Courier New" w:hAnsi="Courier New" w:eastAsia="Courier New" w:ascii="Courier New"/>
          <w:spacing w:val="-5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1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varchar</w:t>
      </w:r>
      <w:r>
        <w:rPr>
          <w:rFonts w:cs="Courier New" w:hAnsi="Courier New" w:eastAsia="Courier New" w:ascii="Courier New"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99"/>
          <w:sz w:val="22"/>
          <w:szCs w:val="22"/>
        </w:rPr>
        <w:t>text</w:t>
      </w:r>
      <w:r>
        <w:rPr>
          <w:rFonts w:cs="Courier New" w:hAnsi="Courier New" w:eastAsia="Courier New" w:ascii="Courier New"/>
          <w:spacing w:val="-6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left"/>
        <w:spacing w:lineRule="auto" w:line="336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NOT</w:t>
      </w:r>
      <w:r>
        <w:rPr>
          <w:rFonts w:cs="Courier New" w:hAnsi="Courier New" w:eastAsia="Courier New" w:ascii="Courier New"/>
          <w:spacing w:val="3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NULL</w:t>
      </w:r>
      <w:r>
        <w:rPr>
          <w:rFonts w:cs="Courier New" w:hAnsi="Courier New" w:eastAsia="Courier New" w:ascii="Courier New"/>
          <w:spacing w:val="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option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kosong.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left"/>
        <w:spacing w:before="22" w:lineRule="auto" w:line="337"/>
        <w:ind w:left="50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PRIMARY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KEY</w:t>
      </w:r>
      <w:r>
        <w:rPr>
          <w:rFonts w:cs="Courier New" w:hAnsi="Courier New" w:eastAsia="Courier New" w:ascii="Courier New"/>
          <w:spacing w:val="-4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ukan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left"/>
        <w:spacing w:before="21" w:lineRule="auto" w:line="336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5,</w:t>
      </w:r>
      <w:r>
        <w:rPr>
          <w:rFonts w:cs="Courier New" w:hAnsi="Courier New" w:eastAsia="Courier New" w:ascii="Courier New"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10,</w:t>
      </w:r>
      <w:r>
        <w:rPr>
          <w:rFonts w:cs="Courier New" w:hAnsi="Courier New" w:eastAsia="Courier New" w:ascii="Courier New"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30</w:t>
      </w:r>
      <w:r>
        <w:rPr>
          <w:rFonts w:cs="Courier New" w:hAnsi="Courier New" w:eastAsia="Courier New" w:ascii="Courier New"/>
          <w:spacing w:val="-4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50</w:t>
      </w:r>
      <w:r>
        <w:rPr>
          <w:rFonts w:cs="Courier New" w:hAnsi="Courier New" w:eastAsia="Courier New" w:ascii="Courier New"/>
          <w:spacing w:val="-4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belakang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njang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imal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left"/>
        <w:spacing w:before="16" w:lineRule="auto" w:line="319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(ju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blob)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k-koma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;)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140" w:right="115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utnya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hs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benar-benar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14pt;mso-position-horizontal-relative:page;mso-position-vertical-relative:paragraph;z-index:-8906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7;width:0;height:358" coordorigin="1944,37" coordsize="0,358" path="m1944,37l1944,394e" filled="f" stroked="t" strokeweight="0.58pt" strokecolor="#000000">
              <v:path arrowok="t"/>
            </v:shape>
            <v:shape style="position:absolute;left:1925;top:37;width:0;height:358" coordorigin="1925,37" coordsize="0,358" path="m1925,37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SHOW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uh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perint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-4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+---------------------+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Tables_in_penjualan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1.9432pt;width:406.18pt;height:91.06pt;mso-position-horizontal-relative:page;mso-position-vertical-relative:paragraph;z-index:-8905" coordorigin="1891,-639" coordsize="8124,1821">
            <v:shape style="position:absolute;left:1949;top:-629;width:8022;height:1801" coordorigin="1949,-629" coordsize="8022,1801" path="m1949,-629l1949,1172,9971,1172,9971,-629,1949,-629xe" filled="t" fillcolor="#CCCCCC" stroked="f">
              <v:path arrowok="t"/>
              <v:fill/>
            </v:shape>
            <v:shape style="position:absolute;left:2042;top:-544;width:7820;height:272" coordorigin="2042,-544" coordsize="7820,272" path="m2042,-544l2042,-271,9863,-271,9863,-544,2042,-544xe" filled="t" fillcolor="#CCCCCC" stroked="f">
              <v:path arrowok="t"/>
              <v:fill/>
            </v:shape>
            <v:shape style="position:absolute;left:2042;top:-271;width:7820;height:271" coordorigin="2042,-271" coordsize="7820,271" path="m2042,-271l2042,0,9863,0,9863,-271,2042,-271xe" filled="t" fillcolor="#CCCCCC" stroked="f">
              <v:path arrowok="t"/>
              <v:fill/>
            </v:shape>
            <v:shape style="position:absolute;left:2042;top:0;width:7820;height:272" coordorigin="2042,0" coordsize="7820,272" path="m2042,0l2042,272,9863,272,9863,0,2042,0xe" filled="t" fillcolor="#CCCCCC" stroked="f">
              <v:path arrowok="t"/>
              <v:fill/>
            </v:shape>
            <v:shape style="position:absolute;left:2042;top:272;width:7820;height:271" coordorigin="2042,272" coordsize="7820,271" path="m2042,272l2042,544,9863,544,9863,272,2042,272xe" filled="t" fillcolor="#CCCCCC" stroked="f">
              <v:path arrowok="t"/>
              <v:fill/>
            </v:shape>
            <v:shape style="position:absolute;left:2042;top:544;width:7820;height:272" coordorigin="2042,544" coordsize="7820,272" path="m2042,544l2042,816,9863,816,9863,544,2042,544xe" filled="t" fillcolor="#CCCCCC" stroked="f">
              <v:path arrowok="t"/>
              <v:fill/>
            </v:shape>
            <v:shape style="position:absolute;left:2042;top:816;width:7820;height:271" coordorigin="2042,816" coordsize="7820,271" path="m2042,816l2042,1087,9863,1087,9863,816,2042,816xe" filled="t" fillcolor="#CCCCCC" stroked="f">
              <v:path arrowok="t"/>
              <v:fill/>
            </v:shape>
            <v:shape style="position:absolute;left:1925;top:-629;width:0;height:85" coordorigin="1925,-629" coordsize="0,85" path="m1925,-629l1925,-544e" filled="f" stroked="t" strokeweight="0.58pt" strokecolor="#000000">
              <v:path arrowok="t"/>
            </v:shape>
            <v:shape style="position:absolute;left:1944;top:-629;width:0;height:85" coordorigin="1944,-629" coordsize="0,85" path="m1944,-629l1944,-544e" filled="f" stroked="t" strokeweight="0.58pt" strokecolor="#000000">
              <v:path arrowok="t"/>
            </v:shape>
            <v:shape style="position:absolute;left:1949;top:-586;width:8022;height:0" coordorigin="1949,-586" coordsize="8022,0" path="m1949,-586l9971,-586e" filled="f" stroked="t" strokeweight="4.36pt" strokecolor="#CCCCCC">
              <v:path arrowok="t"/>
            </v:shape>
            <v:shape style="position:absolute;left:1934;top:1130;width:8036;height:0" coordorigin="1934,1130" coordsize="8036,0" path="m1934,1130l9971,1130e" filled="f" stroked="t" strokeweight="4.36pt" strokecolor="#CCCCCC">
              <v:path arrowok="t"/>
            </v:shape>
            <v:shape style="position:absolute;left:1944;top:-544;width:0;height:1716" coordorigin="1944,-544" coordsize="0,1716" path="m1944,-544l1944,1172e" filled="f" stroked="t" strokeweight="0.58pt" strokecolor="#000000">
              <v:path arrowok="t"/>
            </v:shape>
            <v:shape style="position:absolute;left:1925;top:-544;width:0;height:1716" coordorigin="1925,-544" coordsize="0,1716" path="m1925,-544l1925,117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+---------------------+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        </w:t>
      </w:r>
      <w:r>
        <w:rPr>
          <w:rFonts w:cs="Courier New" w:hAnsi="Courier New" w:eastAsia="Courier New" w:ascii="Courier New"/>
          <w:b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+---------------------+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(0.01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ihat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mhs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”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detai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cobalah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94.54pt;margin-top:-2.92947pt;width:406.18pt;height:23.08pt;mso-position-horizontal-relative:page;mso-position-vertical-relative:paragraph;z-index:-8904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DESC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pakan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b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quer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20"/>
        <w:ind w:left="140" w:right="548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varchar(30)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61.3545pt;width:406.18pt;height:122.8pt;mso-position-horizontal-relative:page;mso-position-vertical-relative:paragraph;z-index:-8903" coordorigin="1891,-1227" coordsize="8124,2456">
            <v:shape style="position:absolute;left:1949;top:-1217;width:8022;height:2436" coordorigin="1949,-1217" coordsize="8022,2436" path="m1949,-1217l1949,1219,9971,1219,9971,-1217,1949,-1217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1176;width:8036;height:0" coordorigin="1934,1176" coordsize="8036,0" path="m1934,1176l9971,1176e" filled="f" stroked="t" strokeweight="4.36pt" strokecolor="#CCCCCC">
              <v:path arrowok="t"/>
            </v:shape>
            <v:shape style="position:absolute;left:1944;top:-1132;width:0;height:2351" coordorigin="1944,-1132" coordsize="0,2351" path="m1944,-1132l1944,1219e" filled="f" stroked="t" strokeweight="0.58pt" strokecolor="#000000">
              <v:path arrowok="t"/>
            </v:shape>
            <v:shape style="position:absolute;left:1925;top:-1132;width:0;height:2351" coordorigin="1925,-1132" coordsize="0,2351" path="m1925,-1132l1925,121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text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YES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varchar(20)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YES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varchar(50)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YES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diketahui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(lima)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mary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d_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kolo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91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d_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39"/>
        <w:ind w:left="500" w:right="116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_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nm_pe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faultnya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kosong.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Null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ult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id_pelanggan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nm_pe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before="12" w:lineRule="auto" w:line="319"/>
        <w:ind w:left="50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ele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b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b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defaul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kosong.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Null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telepon.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-1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Table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deng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ALTER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SQL-nya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5.05937pt;width:403.54pt;height:23.68pt;mso-position-horizontal-relative:page;mso-position-vertical-relative:paragraph;z-index:-8902" coordorigin="1915,-101" coordsize="8071,474">
            <v:shape style="position:absolute;left:1926;top:-95;width:0;height:95" coordorigin="1926,-95" coordsize="0,95" path="m1926,-95l1926,-1e" filled="f" stroked="t" strokeweight="0.58pt" strokecolor="#000000">
              <v:path arrowok="t"/>
            </v:shape>
            <v:shape style="position:absolute;left:1921;top:-91;width:8054;height:0" coordorigin="1921,-91" coordsize="8054,0" path="m1921,-91l9976,-91e" filled="f" stroked="t" strokeweight="0.58pt" strokecolor="#000000">
              <v:path arrowok="t"/>
            </v:shape>
            <v:shape style="position:absolute;left:1926;top:-1;width:0;height:367" coordorigin="1926,-1" coordsize="0,367" path="m1926,-1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95;width:0;height:462" coordorigin="9980,-95" coordsize="0,462" path="m9980,-95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alter_options;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ALTER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-73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6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-73"/>
          <w:w w:val="6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left"/>
        <w:spacing w:lineRule="auto" w:line="351"/>
        <w:ind w:left="50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alter_options</w:t>
      </w:r>
      <w:r>
        <w:rPr>
          <w:rFonts w:cs="Courier New" w:hAnsi="Courier New" w:eastAsia="Courier New" w:ascii="Courier New"/>
          <w:spacing w:val="46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antaranya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ADD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definisi_field_baru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825" w:right="193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nisi_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iel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_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”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option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lain).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  <w:sectPr>
          <w:pgMar w:header="547" w:footer="757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ADD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INDEX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nama_index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ndex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nama_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ndex”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ADD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(field_kunci)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CHANGE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field_yang_diubah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definisi_field_baru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d_ya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g_d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_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d_baru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MODIFY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definisi_field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_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nama_field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nama_f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5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»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RENAME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nama_tabel_baru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Opt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variasi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spacing w:lineRule="exact" w:line="220"/>
        <w:ind w:left="105" w:right="292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Menambah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tg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lahi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”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pela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14pt;mso-position-horizontal-relative:page;mso-position-vertical-relative:paragraph;z-index:-8901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ADD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tgllahir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NULL;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Menambahkan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primary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900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ADD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PRIM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A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KEY(id_pelanggan);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ipe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field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llahir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menjadi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varchar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 w:right="690"/>
      </w:pPr>
      <w:r>
        <w:pict>
          <v:group style="position:absolute;margin-left:94.54pt;margin-top:-2.92937pt;width:406.18pt;height:36.7pt;mso-position-horizontal-relative:page;mso-position-vertical-relative:paragraph;z-index:-8899" coordorigin="1891,-59" coordsize="8124,734">
            <v:shape style="position:absolute;left:1949;top:-49;width:8022;height:714" coordorigin="1949,-49" coordsize="8022,714" path="m1949,-49l1949,665,9971,665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2042;top:309;width:7820;height:271" coordorigin="2042,309" coordsize="7820,271" path="m2042,309l2042,580,9863,580,9863,309,2042,309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623;width:8036;height:0" coordorigin="1934,623" coordsize="8036,0" path="m1934,623l9971,623e" filled="f" stroked="t" strokeweight="4.36pt" strokecolor="#CCCCCC">
              <v:path arrowok="t"/>
            </v:shape>
            <v:shape style="position:absolute;left:1944;top:37;width:0;height:629" coordorigin="1944,37" coordsize="0,629" path="m1944,37l1944,665e" filled="f" stroked="t" strokeweight="0.58pt" strokecolor="#000000">
              <v:path arrowok="t"/>
            </v:shape>
            <v:shape style="position:absolute;left:1925;top:37;width:0;height:629" coordorigin="1925,37" coordsize="0,629" path="m1925,37l1925,6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MODIFY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tgllahir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varchar(8)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NULL;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pus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tgllah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898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tgllahir;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-1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Nama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abel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gubah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RENAME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plg;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94.54pt;margin-top:-18.3495pt;width:406.18pt;height:36.7pt;mso-position-horizontal-relative:page;mso-position-vertical-relative:paragraph;z-index:-8897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plg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RENAME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mengubah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pela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plg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sebaliknya.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Men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-1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Tabel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menghapus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uah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tabel,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rintah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896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nama_tabel;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pel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”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SQL-nya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895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894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Menambah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Record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dengan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INSERT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8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893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INSERT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INTO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VALUES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(‘nilai1’,’nilai2’,...);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nama_tabel(field1,field2,...)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18.5931pt;width:403.54pt;height:37.24pt;mso-position-horizontal-relative:page;mso-position-vertical-relative:paragraph;z-index:-8892" coordorigin="1915,-372" coordsize="8071,745">
            <v:shape style="position:absolute;left:1926;top:-366;width:0;height:95" coordorigin="1926,-366" coordsize="0,95" path="m1926,-366l1926,-271e" filled="f" stroked="t" strokeweight="0.58pt" strokecolor="#000000">
              <v:path arrowok="t"/>
            </v:shape>
            <v:shape style="position:absolute;left:1921;top:-361;width:8054;height:0" coordorigin="1921,-361" coordsize="8054,0" path="m1921,-361l9976,-361e" filled="f" stroked="t" strokeweight="0.58pt" strokecolor="#000000">
              <v:path arrowok="t"/>
            </v:shape>
            <v:shape style="position:absolute;left:1926;top:-271;width:0;height:638" coordorigin="1926,-271" coordsize="0,638" path="m1926,-271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366;width:0;height:733" coordorigin="9980,-366" coordsize="0,733" path="m9980,-366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VALUES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(‘nilai1’,’nilai2’,...);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18.6532pt;width:403.54pt;height:37.3pt;mso-position-horizontal-relative:page;mso-position-vertical-relative:paragraph;z-index:-8891" coordorigin="1915,-373" coordsize="8071,746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640" coordorigin="1926,-272" coordsize="0,640" path="m1926,-272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367;width:0;height:734" coordorigin="9980,-367" coordsize="0,734" path="m9980,-367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field1=’nilai1’,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field2=’nilai2’,...;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ntoh,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buah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140" w:right="116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INSERT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INTO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pelanggan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VALUES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('P0001',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'Achmad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pict>
          <v:group style="position:absolute;margin-left:94.54pt;margin-top:-17.202pt;width:406.18pt;height:46.9pt;mso-position-horizontal-relative:page;mso-position-vertical-relative:paragraph;z-index:-8890" coordorigin="1891,-344" coordsize="8124,938">
            <v:shape style="position:absolute;left:1949;top:-334;width:8022;height:918" coordorigin="1949,-334" coordsize="8022,918" path="m1949,-334l1949,584,9971,584,9971,-334,1949,-334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48" coordorigin="2042,1" coordsize="7820,248" path="m2042,1l2042,249,9863,249,9863,1,2042,1xe" filled="t" fillcolor="#CCCCCC" stroked="f">
              <v:path arrowok="t"/>
              <v:fill/>
            </v:shape>
            <v:shape style="position:absolute;left:2042;top:249;width:7820;height:250" coordorigin="2042,249" coordsize="7820,250" path="m2042,249l2042,499,9863,499,9863,249,2042,249xe" filled="t" fillcolor="#CCCCCC" stroked="f">
              <v:path arrowok="t"/>
              <v:fill/>
            </v:shape>
            <v:shape style="position:absolute;left:1925;top:-334;width:0;height:85" coordorigin="1925,-334" coordsize="0,85" path="m1925,-334l1925,-249e" filled="f" stroked="t" strokeweight="0.58pt" strokecolor="#000000">
              <v:path arrowok="t"/>
            </v:shape>
            <v:shape style="position:absolute;left:1944;top:-334;width:0;height:85" coordorigin="1944,-334" coordsize="0,85" path="m1944,-334l1944,-249e" filled="f" stroked="t" strokeweight="0.58pt" strokecolor="#000000">
              <v:path arrowok="t"/>
            </v:shape>
            <v:shape style="position:absolute;left:1949;top:-291;width:8022;height:0" coordorigin="1949,-291" coordsize="8022,0" path="m1949,-291l9971,-291e" filled="f" stroked="t" strokeweight="4.36pt" strokecolor="#CCCCCC">
              <v:path arrowok="t"/>
            </v:shape>
            <v:shape style="position:absolute;left:1934;top:541;width:8036;height:0" coordorigin="1934,541" coordsize="8036,0" path="m1934,541l9971,541e" filled="f" stroked="t" strokeweight="4.36pt" strokecolor="#CCCCCC">
              <v:path arrowok="t"/>
            </v:shape>
            <v:shape style="position:absolute;left:1944;top:-249;width:0;height:833" coordorigin="1944,-249" coordsize="0,833" path="m1944,-249l1944,584e" filled="f" stroked="t" strokeweight="0.58pt" strokecolor="#000000">
              <v:path arrowok="t"/>
            </v:shape>
            <v:shape style="position:absolute;left:1925;top:-249;width:0;height:833" coordorigin="1925,-249" coordsize="0,833" path="m1925,-249l1925,58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Solichin','Jakarta</w:t>
      </w:r>
      <w:r>
        <w:rPr>
          <w:rFonts w:cs="Courier New" w:hAnsi="Courier New" w:eastAsia="Courier New" w:ascii="Courier New"/>
          <w:b/>
          <w:spacing w:val="-2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Selatan',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'0217327762',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hyperlink r:id="rId72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'achmatim@gmail.com');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2"/>
            <w:szCs w:val="22"/>
          </w:rPr>
        </w:r>
      </w:hyperlink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5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pict>
          <v:group style="position:absolute;margin-left:78.34pt;margin-top:239.62pt;width:438.64pt;height:134.14pt;mso-position-horizontal-relative:page;mso-position-vertical-relative:page;z-index:-8887" coordorigin="1567,4792" coordsize="8773,2683">
            <v:shape style="position:absolute;left:1625;top:4802;width:8671;height:2663" coordorigin="1625,4802" coordsize="8671,2663" path="m1625,4802l1625,7465,10296,7465,10296,4802,1625,4802xe" filled="t" fillcolor="#CCCCCC" stroked="f">
              <v:path arrowok="t"/>
              <v:fill/>
            </v:shape>
            <v:shape style="position:absolute;left:1718;top:4888;width:8470;height:227" coordorigin="1718,4888" coordsize="8470,227" path="m1718,4888l1718,5114,10188,5114,10188,4888,1718,4888xe" filled="t" fillcolor="#CCCCCC" stroked="f">
              <v:path arrowok="t"/>
              <v:fill/>
            </v:shape>
            <v:shape style="position:absolute;left:1718;top:5114;width:8470;height:227" coordorigin="1718,5114" coordsize="8470,227" path="m1718,5114l1718,5341,10188,5341,10188,5114,1718,5114xe" filled="t" fillcolor="#CCCCCC" stroked="f">
              <v:path arrowok="t"/>
              <v:fill/>
            </v:shape>
            <v:shape style="position:absolute;left:1718;top:5341;width:8470;height:227" coordorigin="1718,5341" coordsize="8470,227" path="m1718,5341l1718,5568,10188,5568,10188,5341,1718,5341xe" filled="t" fillcolor="#CCCCCC" stroked="f">
              <v:path arrowok="t"/>
              <v:fill/>
            </v:shape>
            <v:shape style="position:absolute;left:1718;top:5568;width:8470;height:227" coordorigin="1718,5568" coordsize="8470,227" path="m1718,5568l1718,5795,10188,5795,10188,5568,1718,5568xe" filled="t" fillcolor="#CCCCCC" stroked="f">
              <v:path arrowok="t"/>
              <v:fill/>
            </v:shape>
            <v:shape style="position:absolute;left:1718;top:5795;width:8470;height:226" coordorigin="1718,5795" coordsize="8470,226" path="m1718,5795l1718,6020,10188,6020,10188,5795,1718,5795xe" filled="t" fillcolor="#CCCCCC" stroked="f">
              <v:path arrowok="t"/>
              <v:fill/>
            </v:shape>
            <v:shape style="position:absolute;left:1718;top:6020;width:8470;height:227" coordorigin="1718,6020" coordsize="8470,227" path="m1718,6020l1718,6247,10188,6247,10188,6020,1718,6020xe" filled="t" fillcolor="#CCCCCC" stroked="f">
              <v:path arrowok="t"/>
              <v:fill/>
            </v:shape>
            <v:shape style="position:absolute;left:1718;top:6247;width:8470;height:227" coordorigin="1718,6247" coordsize="8470,227" path="m1718,6247l1718,6474,10188,6474,10188,6247,1718,6247xe" filled="t" fillcolor="#CCCCCC" stroked="f">
              <v:path arrowok="t"/>
              <v:fill/>
            </v:shape>
            <v:shape style="position:absolute;left:1718;top:6474;width:8470;height:227" coordorigin="1718,6474" coordsize="8470,227" path="m1718,6474l1718,6701,10188,6701,10188,6474,1718,6474xe" filled="t" fillcolor="#CCCCCC" stroked="f">
              <v:path arrowok="t"/>
              <v:fill/>
            </v:shape>
            <v:shape style="position:absolute;left:1718;top:6701;width:8470;height:227" coordorigin="1718,6701" coordsize="8470,227" path="m1718,6701l1718,6928,10188,6928,10188,6701,1718,6701xe" filled="t" fillcolor="#CCCCCC" stroked="f">
              <v:path arrowok="t"/>
              <v:fill/>
            </v:shape>
            <v:shape style="position:absolute;left:1718;top:6928;width:8470;height:226" coordorigin="1718,6928" coordsize="8470,226" path="m1718,6928l1718,7153,10188,7153,10188,6928,1718,6928xe" filled="t" fillcolor="#CCCCCC" stroked="f">
              <v:path arrowok="t"/>
              <v:fill/>
            </v:shape>
            <v:shape style="position:absolute;left:1718;top:7153;width:8470;height:227" coordorigin="1718,7153" coordsize="8470,227" path="m1718,7153l1718,7380,10188,7380,10188,7153,1718,7153xe" filled="t" fillcolor="#CCCCCC" stroked="f">
              <v:path arrowok="t"/>
              <v:fill/>
            </v:shape>
            <v:shape style="position:absolute;left:1601;top:4804;width:0;height:85" coordorigin="1601,4804" coordsize="0,85" path="m1601,4804l1601,4889e" filled="f" stroked="t" strokeweight="0.58pt" strokecolor="#000000">
              <v:path arrowok="t"/>
            </v:shape>
            <v:shape style="position:absolute;left:1620;top:4804;width:0;height:85" coordorigin="1620,4804" coordsize="0,85" path="m1620,4804l1620,4889e" filled="f" stroked="t" strokeweight="0.58pt" strokecolor="#000000">
              <v:path arrowok="t"/>
            </v:shape>
            <v:shape style="position:absolute;left:1625;top:4846;width:8671;height:0" coordorigin="1625,4846" coordsize="8671,0" path="m1625,4846l10296,4846e" filled="f" stroked="t" strokeweight="4.36pt" strokecolor="#CCCCCC">
              <v:path arrowok="t"/>
            </v:shape>
            <v:shape style="position:absolute;left:1610;top:7423;width:8686;height:0" coordorigin="1610,7423" coordsize="8686,0" path="m1610,7423l10296,7423e" filled="f" stroked="t" strokeweight="4.36pt" strokecolor="#CCCCCC">
              <v:path arrowok="t"/>
            </v:shape>
            <v:shape style="position:absolute;left:1620;top:4889;width:0;height:2576" coordorigin="1620,4889" coordsize="0,2576" path="m1620,4889l1620,7465e" filled="f" stroked="t" strokeweight="0.58pt" strokecolor="#000000">
              <v:path arrowok="t"/>
            </v:shape>
            <v:shape style="position:absolute;left:1601;top:4889;width:0;height:2576" coordorigin="1601,4889" coordsize="0,2576" path="m1601,4889l1601,7465e" filled="f" stroked="t" strokeweight="0.58pt" strokecolor="#000000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442"/>
      </w:pPr>
      <w:r>
        <w:pict>
          <v:group style="position:absolute;margin-left:94.54pt;margin-top:-2.92937pt;width:406.18pt;height:23.14pt;mso-position-horizontal-relative:page;mso-position-vertical-relative:paragraph;z-index:-8889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7;width:0;height:358" coordorigin="1944,37" coordsize="0,358" path="m1944,37l1944,394e" filled="f" stroked="t" strokeweight="0.58pt" strokecolor="#000000">
              <v:path arrowok="t"/>
            </v:shape>
            <v:shape style="position:absolute;left:1925;top:37;width:0;height:358" coordorigin="1925,37" coordsize="0,358" path="m1925,37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Query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OK,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affected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20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Setelah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dieksekusi,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bertambah.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20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!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442"/>
      </w:pPr>
      <w:r>
        <w:pict>
          <v:group style="position:absolute;margin-left:94.54pt;margin-top:-2.92947pt;width:406.18pt;height:23.14pt;mso-position-horizontal-relative:page;mso-position-vertical-relative:paragraph;z-index:-8888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7;width:0;height:85" coordorigin="1925,-47" coordsize="0,85" path="m1925,-47l1925,38e" filled="f" stroked="t" strokeweight="0.58pt" strokecolor="#000000">
              <v:path arrowok="t"/>
            </v:shape>
            <v:shape style="position:absolute;left:1944;top:-47;width:0;height:85" coordorigin="1944,-47" coordsize="0,85" path="m1944,-47l1944,38e" filled="f" stroked="t" strokeweight="0.58pt" strokecolor="#000000">
              <v:path arrowok="t"/>
            </v:shape>
            <v:shape style="position:absolute;left:1949;top:-5;width:8022;height:0" coordorigin="1949,-5" coordsize="8022,0" path="m1949,-5l9971,-5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8;width:0;height:356" coordorigin="1944,38" coordsize="0,356" path="m1944,38l1944,394e" filled="f" stroked="t" strokeweight="0.58pt" strokecolor="#000000">
              <v:path arrowok="t"/>
            </v:shape>
            <v:shape style="position:absolute;left:1925;top:38;width:0;height:356" coordorigin="1925,38" coordsize="0,356" path="m1925,38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*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2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+--------------+-----------------+-----------------+------------+-----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+--------------+-----------------+-----------------+------------+-----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18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Jakarta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Selatan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0217327762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hyperlink r:id="rId73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achmatim@gmail.com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+--------------+-----------------+-----------------+------------+-----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18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200"/>
      </w:pPr>
      <w:r>
        <w:pict>
          <v:group style="position:absolute;margin-left:88.5pt;margin-top:26.5282pt;width:418.32pt;height:0pt;mso-position-horizontal-relative:page;mso-position-vertical-relative:paragraph;z-index:-8886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Mengedit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Record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dengan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UPDATE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20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perlu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rbaik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nambahk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(reco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tetapi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memperbaiki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rsifat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permanen,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ncel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20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34" w:right="2425"/>
      </w:pPr>
      <w:r>
        <w:pict>
          <v:group style="position:absolute;margin-left:95.77pt;margin-top:-4.99947pt;width:403.54pt;height:37.3pt;mso-position-horizontal-relative:page;mso-position-vertical-relative:paragraph;z-index:-8885" coordorigin="1915,-100" coordsize="8071,746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640" coordorigin="1926,1" coordsize="0,640" path="m1926,1l1926,640e" filled="f" stroked="t" strokeweight="0.58pt" strokecolor="#000000">
              <v:path arrowok="t"/>
            </v:shape>
            <v:shape style="position:absolute;left:1921;top:635;width:8054;height:0" coordorigin="1921,635" coordsize="8054,0" path="m1921,635l9976,635e" filled="f" stroked="t" strokeweight="0.58pt" strokecolor="#000000">
              <v:path arrowok="t"/>
            </v:shape>
            <v:shape style="position:absolute;left:9980;top:-94;width:0;height:734" coordorigin="9980,-94" coordsize="0,734" path="m9980,-94l9980,640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UPDATE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field1=’nilaibaru’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kondisi];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7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0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600"/>
          <w:sz w:val="24"/>
          <w:szCs w:val="24"/>
        </w:rPr>
        <w:t>UPDATE</w:t>
      </w:r>
      <w:r>
        <w:rPr>
          <w:rFonts w:cs="Courier New" w:hAnsi="Courier New" w:eastAsia="Courier New" w:ascii="Courier New"/>
          <w:spacing w:val="-73"/>
          <w:w w:val="6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cord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0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6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-73"/>
          <w:w w:val="6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60" w:val="left"/>
        </w:tabs>
        <w:jc w:val="left"/>
        <w:spacing w:lineRule="auto" w:line="351"/>
        <w:ind w:left="560" w:right="116" w:hanging="360"/>
        <w:sectPr>
          <w:pgMar w:header="547" w:footer="757" w:top="740" w:bottom="280" w:left="160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-1"/>
          <w:w w:val="100"/>
          <w:sz w:val="24"/>
          <w:szCs w:val="24"/>
        </w:rPr>
        <w:t>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</w:t>
      </w:r>
      <w:r>
        <w:rPr>
          <w:rFonts w:cs="Courier New" w:hAnsi="Courier New" w:eastAsia="Courier New" w:ascii="Courier New"/>
          <w:spacing w:val="-36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field-field</w:t>
      </w:r>
      <w:r>
        <w:rPr>
          <w:rFonts w:cs="Verdana" w:hAnsi="Verdana" w:eastAsia="Verdana" w:ascii="Verdana"/>
          <w:i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masing-masing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gubah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500" w:right="113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fiel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60"/>
        <w:ind w:left="14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ntah</w:t>
      </w:r>
      <w:r>
        <w:rPr>
          <w:rFonts w:cs="Verdana" w:hAnsi="Verdana" w:eastAsia="Verdana" w:ascii="Verdana"/>
          <w:spacing w:val="3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45"/>
          <w:w w:val="100"/>
          <w:position w:val="2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kuti</w:t>
      </w:r>
      <w:r>
        <w:rPr>
          <w:rFonts w:cs="Verdana" w:hAnsi="Verdana" w:eastAsia="Verdana" w:ascii="Verdana"/>
          <w:spacing w:val="29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eh</w:t>
      </w:r>
      <w:r>
        <w:rPr>
          <w:rFonts w:cs="Verdana" w:hAnsi="Verdana" w:eastAsia="Verdana" w:ascii="Verdana"/>
          <w:spacing w:val="3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si</w:t>
      </w:r>
      <w:r>
        <w:rPr>
          <w:rFonts w:cs="Verdana" w:hAnsi="Verdana" w:eastAsia="Verdana" w:ascii="Verdana"/>
          <w:spacing w:val="28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tertentu</w:t>
      </w:r>
      <w:r>
        <w:rPr>
          <w:rFonts w:cs="Verdana" w:hAnsi="Verdana" w:eastAsia="Verdana" w:ascii="Verdana"/>
          <w:spacing w:val="28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yang</w:t>
      </w:r>
      <w:r>
        <w:rPr>
          <w:rFonts w:cs="Verdana" w:hAnsi="Verdana" w:eastAsia="Verdana" w:ascii="Verdana"/>
          <w:spacing w:val="3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position w:val="2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kan</w:t>
      </w:r>
      <w:r>
        <w:rPr>
          <w:rFonts w:cs="Verdana" w:hAnsi="Verdana" w:eastAsia="Verdana" w:ascii="Verdana"/>
          <w:spacing w:val="3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rec</w:t>
      </w:r>
      <w:r>
        <w:rPr>
          <w:rFonts w:cs="Verdana" w:hAnsi="Verdana" w:eastAsia="Verdana" w:ascii="Verdana"/>
          <w:spacing w:val="-2"/>
          <w:w w:val="100"/>
          <w:position w:val="2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rd</w:t>
      </w:r>
      <w:r>
        <w:rPr>
          <w:rFonts w:cs="Verdana" w:hAnsi="Verdana" w:eastAsia="Verdana" w:ascii="Verdana"/>
          <w:spacing w:val="29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mana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6"/>
        <w:ind w:left="500" w:right="113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ubah).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32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bole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bole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14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ditambahkan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rintah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bersangkutan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Perhatikan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!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Mengubah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alamat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adi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“Tangerang”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unyai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220"/>
        <w:ind w:left="500" w:right="7333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‘P0001’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UPDATE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alamat='Tangerang'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pt;mso-position-horizontal-relative:page;mso-position-vertical-relative:paragraph;z-index:-8884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id_pelanggan='P0001';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(0.27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pt;mso-position-horizontal-relative:page;mso-position-vertical-relative:paragraph;z-index:-8883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matched: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Changed: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144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Warnings: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hyperlink r:id="rId74"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“bud</w:t>
        </w:r>
        <w:r>
          <w:rPr>
            <w:rFonts w:cs="Verdana" w:hAnsi="Verdana" w:eastAsia="Verdana" w:ascii="Verdana"/>
            <w:spacing w:val="-1"/>
            <w:w w:val="100"/>
            <w:sz w:val="20"/>
            <w:szCs w:val="20"/>
          </w:rPr>
          <w:t>i@l</w:t>
        </w:r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u</w:t>
        </w:r>
        <w:r>
          <w:rPr>
            <w:rFonts w:cs="Verdana" w:hAnsi="Verdana" w:eastAsia="Verdana" w:ascii="Verdana"/>
            <w:spacing w:val="-1"/>
            <w:w w:val="100"/>
            <w:sz w:val="20"/>
            <w:szCs w:val="20"/>
          </w:rPr>
          <w:t>h</w:t>
        </w:r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u</w:t>
        </w:r>
        <w:r>
          <w:rPr>
            <w:rFonts w:cs="Verdana" w:hAnsi="Verdana" w:eastAsia="Verdana" w:ascii="Verdana"/>
            <w:spacing w:val="-1"/>
            <w:w w:val="100"/>
            <w:sz w:val="20"/>
            <w:szCs w:val="20"/>
          </w:rPr>
          <w:t>r</w:t>
        </w:r>
        <w:r>
          <w:rPr>
            <w:rFonts w:cs="Verdana" w:hAnsi="Verdana" w:eastAsia="Verdana" w:ascii="Verdana"/>
            <w:spacing w:val="1"/>
            <w:w w:val="100"/>
            <w:sz w:val="20"/>
            <w:szCs w:val="20"/>
          </w:rPr>
          <w:t>.</w:t>
        </w:r>
        <w:r>
          <w:rPr>
            <w:rFonts w:cs="Verdana" w:hAnsi="Verdana" w:eastAsia="Verdana" w:ascii="Verdana"/>
            <w:spacing w:val="0"/>
            <w:w w:val="100"/>
            <w:sz w:val="20"/>
            <w:szCs w:val="20"/>
          </w:rPr>
          <w:t>com”</w:t>
        </w:r>
      </w:hyperlink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alamat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menjadi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“Bandung”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unyai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id_pelanggan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‘P0002’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8" w:lineRule="exact" w:line="260"/>
        <w:ind w:left="382" w:right="1841"/>
      </w:pPr>
      <w:r>
        <w:pict>
          <v:group style="position:absolute;margin-left:94.54pt;margin-top:-2.9397pt;width:406.18pt;height:36.7pt;mso-position-horizontal-relative:page;mso-position-vertical-relative:paragraph;z-index:-8882" coordorigin="1891,-59" coordsize="8124,734">
            <v:shape style="position:absolute;left:1949;top:-49;width:8022;height:714" coordorigin="1949,-49" coordsize="8022,714" path="m1949,-49l1949,665,9971,665,9971,-49,1949,-49xe" filled="t" fillcolor="#CCCCCC" stroked="f">
              <v:path arrowok="t"/>
              <v:fill/>
            </v:shape>
            <v:shape style="position:absolute;left:2042;top:36;width:7820;height:271" coordorigin="2042,36" coordsize="7820,271" path="m2042,36l2042,308,9863,308,9863,36,2042,36xe" filled="t" fillcolor="#CCCCCC" stroked="f">
              <v:path arrowok="t"/>
              <v:fill/>
            </v:shape>
            <v:shape style="position:absolute;left:2042;top:308;width:7820;height:272" coordorigin="2042,308" coordsize="7820,272" path="m2042,308l2042,580,9863,580,9863,308,2042,308xe" filled="t" fillcolor="#CCCCCC" stroked="f">
              <v:path arrowok="t"/>
              <v:fill/>
            </v:shape>
            <v:shape style="position:absolute;left:1925;top:-49;width:0;height:85" coordorigin="1925,-49" coordsize="0,85" path="m1925,-49l1925,36e" filled="f" stroked="t" strokeweight="0.58pt" strokecolor="#000000">
              <v:path arrowok="t"/>
            </v:shape>
            <v:shape style="position:absolute;left:1944;top:-49;width:0;height:85" coordorigin="1944,-49" coordsize="0,85" path="m1944,-49l1944,36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623;width:8036;height:0" coordorigin="1934,623" coordsize="8036,0" path="m1934,623l9971,623e" filled="f" stroked="t" strokeweight="4.36pt" strokecolor="#CCCCCC">
              <v:path arrowok="t"/>
            </v:shape>
            <v:shape style="position:absolute;left:1944;top:36;width:0;height:629" coordorigin="1944,36" coordsize="0,629" path="m1944,36l1944,665e" filled="f" stroked="t" strokeweight="0.58pt" strokecolor="#000000">
              <v:path arrowok="t"/>
            </v:shape>
            <v:shape style="position:absolute;left:1925;top:36;width:0;height:629" coordorigin="1925,36" coordsize="0,629" path="m1925,36l1925,665e" filled="f" stroked="t" strokeweight="0.58pt" strokecolor="#000000">
              <v:path arrowok="t"/>
            </v:shape>
            <w10:wrap type="none"/>
          </v:group>
        </w:pict>
      </w:r>
      <w:hyperlink r:id="rId75"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UPDATE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pelanggan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SET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email='budi@luhur.com',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alamat='Bandung'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WHERE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4"/>
            <w:szCs w:val="24"/>
          </w:rPr>
          <w:t>id_pelanggan='P0002';</w:t>
        </w:r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881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gh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pus</w:t>
      </w:r>
      <w:r>
        <w:rPr>
          <w:rFonts w:cs="Georgia" w:hAnsi="Georgia" w:eastAsia="Georgia" w:ascii="Georgia"/>
          <w:b/>
          <w:spacing w:val="-17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R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c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ord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gan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L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ETE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hapus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delete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bersifat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permanen,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dijalankan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berhati-hat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lete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!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cord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95.77pt;margin-top:-4.99947pt;width:403.54pt;height:23.68pt;mso-position-horizontal-relative:page;mso-position-vertical-relative:paragraph;z-index:-8880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DELETE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kondisi];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delete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DELETE</w:t>
      </w:r>
      <w:r>
        <w:rPr>
          <w:rFonts w:cs="Courier New" w:hAnsi="Courier New" w:eastAsia="Courier New" w:ascii="Courier New"/>
          <w:spacing w:val="23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-19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hapus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6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-73"/>
          <w:w w:val="6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recordnya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both"/>
        <w:spacing w:lineRule="auto" w:line="356"/>
        <w:ind w:left="500" w:right="109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45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tertentu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dihapus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delete).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63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leh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boleh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uga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Namun</w:t>
      </w:r>
      <w:r>
        <w:rPr>
          <w:rFonts w:cs="Verdana" w:hAnsi="Verdana" w:eastAsia="Verdana" w:ascii="Verdana"/>
          <w:spacing w:val="26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demikian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spacing w:val="-48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ditambahkan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lete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rec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i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bersangkut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Jadi</w:t>
      </w:r>
      <w:r>
        <w:rPr>
          <w:rFonts w:cs="Verdana" w:hAnsi="Verdana" w:eastAsia="Verdana" w:ascii="Verdana"/>
          <w:spacing w:val="52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jangan</w:t>
      </w:r>
      <w:r>
        <w:rPr>
          <w:rFonts w:cs="Verdana" w:hAnsi="Verdana" w:eastAsia="Verdana" w:ascii="Verdana"/>
          <w:spacing w:val="52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lupa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" w:lineRule="exact" w:line="220"/>
        <w:ind w:left="500"/>
      </w:pPr>
      <w:r>
        <w:rPr>
          <w:rFonts w:cs="Verdana" w:hAnsi="Verdana" w:eastAsia="Verdana" w:ascii="Verdana"/>
          <w:position w:val="-1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menambah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W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  <w:u w:val="single" w:color="000000"/>
        </w:rPr>
        <w:t>H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ka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ta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dak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bermak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mengo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ongkan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  <w:u w:val="single" w:color="000000"/>
        </w:rPr>
        <w:t>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  <w:sectPr>
          <w:pgMar w:header="547" w:footer="757" w:top="740" w:bottom="280" w:left="1660" w:right="1640"/>
          <w:pgSz w:w="11900" w:h="16840"/>
        </w:sectPr>
      </w:pPr>
      <w:r>
        <w:rPr>
          <w:sz w:val="22"/>
          <w:szCs w:val="22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 w:right="-5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!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sectPr>
          <w:type w:val="continuous"/>
          <w:pgSz w:w="11900" w:h="16840"/>
          <w:pgMar w:top="320" w:bottom="280" w:left="1660" w:right="1640"/>
          <w:cols w:num="2" w:equalWidth="off">
            <w:col w:w="525" w:space="155"/>
            <w:col w:w="7920"/>
          </w:cols>
        </w:sectPr>
      </w:pPr>
      <w:r>
        <w:br w:type="column"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Perhatikan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ontoh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pus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mpunyai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d_pe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005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14pt;mso-position-horizontal-relative:page;mso-position-vertical-relative:paragraph;z-index:-8879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7;width:0;height:85" coordorigin="1925,-47" coordsize="0,85" path="m1925,-47l1925,38e" filled="f" stroked="t" strokeweight="0.58pt" strokecolor="#000000">
              <v:path arrowok="t"/>
            </v:shape>
            <v:shape style="position:absolute;left:1944;top:-47;width:0;height:85" coordorigin="1944,-47" coordsize="0,85" path="m1944,-47l1944,38e" filled="f" stroked="t" strokeweight="0.58pt" strokecolor="#000000">
              <v:path arrowok="t"/>
            </v:shape>
            <v:shape style="position:absolute;left:1949;top:-5;width:8022;height:0" coordorigin="1949,-5" coordsize="8022,0" path="m1949,-5l9971,-5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8;width:0;height:356" coordorigin="1944,38" coordsize="0,356" path="m1944,38l1944,394e" filled="f" stroked="t" strokeweight="0.58pt" strokecolor="#000000">
              <v:path arrowok="t"/>
            </v:shape>
            <v:shape style="position:absolute;left:1925;top:38;width:0;height:356" coordorigin="1925,38" coordsize="0,356" path="m1925,38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DELETE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_pelanggan='P0005';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0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dihapus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878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Query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OK,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affected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(0.11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pus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beralamat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“Bandun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”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37pt;width:406.18pt;height:23.14pt;mso-position-horizontal-relative:page;mso-position-vertical-relative:paragraph;z-index:-8877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7;width:0;height:358" coordorigin="1944,37" coordsize="0,358" path="m1944,37l1944,394e" filled="f" stroked="t" strokeweight="0.58pt" strokecolor="#000000">
              <v:path arrowok="t"/>
            </v:shape>
            <v:shape style="position:absolute;left:1925;top:37;width:0;height:358" coordorigin="1925,37" coordsize="0,358" path="m1925,37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DELETE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alamat='Bandung';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876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Menampilkan</w:t>
      </w:r>
      <w:r>
        <w:rPr>
          <w:rFonts w:cs="Georgia" w:hAnsi="Georgia" w:eastAsia="Georgia" w:ascii="Georgia"/>
          <w:b/>
          <w:spacing w:val="-1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Record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dengan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SELECT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lkan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u.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sejumlah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kelua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  <w:sectPr>
          <w:type w:val="continuous"/>
          <w:pgSz w:w="11900" w:h="16840"/>
          <w:pgMar w:top="320" w:bottom="280" w:left="1660" w:right="1640"/>
        </w:sectPr>
      </w:pPr>
      <w:r>
        <w:pict>
          <v:group style="position:absolute;margin-left:95.77pt;margin-top:-4.99937pt;width:403.54pt;height:23.68pt;mso-position-horizontal-relative:page;mso-position-vertical-relative:paragraph;z-index:-8875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[field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*]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nama_tabel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kondisi];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  <w:sectPr>
          <w:pgMar w:header="547" w:footer="757" w:top="740" w:bottom="280" w:left="1580" w:right="1580"/>
          <w:pgSz w:w="11900" w:h="16840"/>
        </w:sectPr>
      </w:pPr>
      <w:r>
        <w:rPr>
          <w:sz w:val="26"/>
          <w:szCs w:val="26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220" w:right="-5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!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sectPr>
          <w:type w:val="continuous"/>
          <w:pgSz w:w="11900" w:h="16840"/>
          <w:pgMar w:top="320" w:bottom="280" w:left="1580" w:right="1580"/>
          <w:cols w:num="2" w:equalWidth="off">
            <w:col w:w="605" w:space="155"/>
            <w:col w:w="7980"/>
          </w:cols>
        </w:sectPr>
      </w:pPr>
      <w:r>
        <w:br w:type="column"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Perhatikan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pict>
          <v:group style="position:absolute;margin-left:76.96pt;margin-top:228.46pt;width:441.4pt;height:247.42pt;mso-position-horizontal-relative:page;mso-position-vertical-relative:page;z-index:-8873" coordorigin="1539,4569" coordsize="8828,4948">
            <v:shape style="position:absolute;left:1598;top:4579;width:8724;height:4928" coordorigin="1598,4579" coordsize="8724,4928" path="m1598,4579l1598,9508,10322,9508,10322,4579,1598,4579xe" filled="t" fillcolor="#CCCCCC" stroked="f">
              <v:path arrowok="t"/>
              <v:fill/>
            </v:shape>
            <v:shape style="position:absolute;left:1691;top:4664;width:8524;height:227" coordorigin="1691,4664" coordsize="8524,227" path="m1691,4664l1691,4891,10214,4891,10214,4664,1691,4664xe" filled="t" fillcolor="#CCCCCC" stroked="f">
              <v:path arrowok="t"/>
              <v:fill/>
            </v:shape>
            <v:shape style="position:absolute;left:1691;top:4891;width:8524;height:227" coordorigin="1691,4891" coordsize="8524,227" path="m1691,4891l1691,5118,10214,5118,10214,4891,1691,4891xe" filled="t" fillcolor="#CCCCCC" stroked="f">
              <v:path arrowok="t"/>
              <v:fill/>
            </v:shape>
            <v:shape style="position:absolute;left:1691;top:5118;width:8524;height:227" coordorigin="1691,5118" coordsize="8524,227" path="m1691,5118l1691,5345,10214,5345,10214,5118,1691,5118xe" filled="t" fillcolor="#CCCCCC" stroked="f">
              <v:path arrowok="t"/>
              <v:fill/>
            </v:shape>
            <v:shape style="position:absolute;left:1691;top:5345;width:8524;height:227" coordorigin="1691,5345" coordsize="8524,227" path="m1691,5345l1691,5572,10214,5572,10214,5345,1691,5345xe" filled="t" fillcolor="#CCCCCC" stroked="f">
              <v:path arrowok="t"/>
              <v:fill/>
            </v:shape>
            <v:shape style="position:absolute;left:1691;top:5572;width:8524;height:226" coordorigin="1691,5572" coordsize="8524,226" path="m1691,5572l1691,5797,10214,5797,10214,5572,1691,5572xe" filled="t" fillcolor="#CCCCCC" stroked="f">
              <v:path arrowok="t"/>
              <v:fill/>
            </v:shape>
            <v:shape style="position:absolute;left:1691;top:5797;width:8524;height:227" coordorigin="1691,5797" coordsize="8524,227" path="m1691,5797l1691,6024,10214,6024,10214,5797,1691,5797xe" filled="t" fillcolor="#CCCCCC" stroked="f">
              <v:path arrowok="t"/>
              <v:fill/>
            </v:shape>
            <v:shape style="position:absolute;left:1691;top:6024;width:8524;height:227" coordorigin="1691,6024" coordsize="8524,227" path="m1691,6024l1691,6251,10214,6251,10214,6024,1691,6024xe" filled="t" fillcolor="#CCCCCC" stroked="f">
              <v:path arrowok="t"/>
              <v:fill/>
            </v:shape>
            <v:shape style="position:absolute;left:1691;top:6251;width:8524;height:227" coordorigin="1691,6251" coordsize="8524,227" path="m1691,6251l1691,6478,10214,6478,10214,6251,1691,6251xe" filled="t" fillcolor="#CCCCCC" stroked="f">
              <v:path arrowok="t"/>
              <v:fill/>
            </v:shape>
            <v:shape style="position:absolute;left:1691;top:6478;width:8524;height:227" coordorigin="1691,6478" coordsize="8524,227" path="m1691,6478l1691,6704,10214,6704,10214,6478,1691,6478xe" filled="t" fillcolor="#CCCCCC" stroked="f">
              <v:path arrowok="t"/>
              <v:fill/>
            </v:shape>
            <v:shape style="position:absolute;left:1691;top:6704;width:8524;height:226" coordorigin="1691,6704" coordsize="8524,226" path="m1691,6704l1691,6930,10214,6930,10214,6704,1691,6704xe" filled="t" fillcolor="#CCCCCC" stroked="f">
              <v:path arrowok="t"/>
              <v:fill/>
            </v:shape>
            <v:shape style="position:absolute;left:1691;top:6930;width:8524;height:227" coordorigin="1691,6930" coordsize="8524,227" path="m1691,6930l1691,7157,10214,7157,10214,6930,1691,6930xe" filled="t" fillcolor="#CCCCCC" stroked="f">
              <v:path arrowok="t"/>
              <v:fill/>
            </v:shape>
            <v:shape style="position:absolute;left:1691;top:7157;width:8524;height:227" coordorigin="1691,7157" coordsize="8524,227" path="m1691,7157l1691,7384,10214,7384,10214,7157,1691,7157xe" filled="t" fillcolor="#CCCCCC" stroked="f">
              <v:path arrowok="t"/>
              <v:fill/>
            </v:shape>
            <v:shape style="position:absolute;left:1691;top:7384;width:8524;height:227" coordorigin="1691,7384" coordsize="8524,227" path="m1691,7384l1691,7610,10214,7610,10214,7384,1691,7384xe" filled="t" fillcolor="#CCCCCC" stroked="f">
              <v:path arrowok="t"/>
              <v:fill/>
            </v:shape>
            <v:shape style="position:absolute;left:1691;top:7610;width:8524;height:227" coordorigin="1691,7610" coordsize="8524,227" path="m1691,7610l1691,7837,10214,7837,10214,7610,1691,7610xe" filled="t" fillcolor="#CCCCCC" stroked="f">
              <v:path arrowok="t"/>
              <v:fill/>
            </v:shape>
            <v:shape style="position:absolute;left:1691;top:7837;width:8524;height:226" coordorigin="1691,7837" coordsize="8524,226" path="m1691,7837l1691,8063,10214,8063,10214,7837,1691,7837xe" filled="t" fillcolor="#CCCCCC" stroked="f">
              <v:path arrowok="t"/>
              <v:fill/>
            </v:shape>
            <v:shape style="position:absolute;left:1691;top:8063;width:8524;height:227" coordorigin="1691,8063" coordsize="8524,227" path="m1691,8063l1691,8290,10214,8290,10214,8063,1691,8063xe" filled="t" fillcolor="#CCCCCC" stroked="f">
              <v:path arrowok="t"/>
              <v:fill/>
            </v:shape>
            <v:shape style="position:absolute;left:1691;top:8290;width:8524;height:227" coordorigin="1691,8290" coordsize="8524,227" path="m1691,8290l1691,8516,10214,8516,10214,8290,1691,8290xe" filled="t" fillcolor="#CCCCCC" stroked="f">
              <v:path arrowok="t"/>
              <v:fill/>
            </v:shape>
            <v:shape style="position:absolute;left:1691;top:8516;width:8524;height:227" coordorigin="1691,8516" coordsize="8524,227" path="m1691,8516l1691,8743,10214,8743,10214,8516,1691,8516xe" filled="t" fillcolor="#CCCCCC" stroked="f">
              <v:path arrowok="t"/>
              <v:fill/>
            </v:shape>
            <v:shape style="position:absolute;left:1691;top:8743;width:8524;height:227" coordorigin="1691,8743" coordsize="8524,227" path="m1691,8743l1691,8970,10214,8970,10214,8743,1691,8743xe" filled="t" fillcolor="#CCCCCC" stroked="f">
              <v:path arrowok="t"/>
              <v:fill/>
            </v:shape>
            <v:shape style="position:absolute;left:1691;top:8970;width:8524;height:226" coordorigin="1691,8970" coordsize="8524,226" path="m1691,8970l1691,9196,10214,9196,10214,8970,1691,8970xe" filled="t" fillcolor="#CCCCCC" stroked="f">
              <v:path arrowok="t"/>
              <v:fill/>
            </v:shape>
            <v:shape style="position:absolute;left:1691;top:9196;width:8524;height:227" coordorigin="1691,9196" coordsize="8524,227" path="m1691,9196l1691,9422,10214,9422,10214,9196,1691,9196xe" filled="t" fillcolor="#CCCCCC" stroked="f">
              <v:path arrowok="t"/>
              <v:fill/>
            </v:shape>
            <v:shape style="position:absolute;left:1573;top:4580;width:0;height:85" coordorigin="1573,4580" coordsize="0,85" path="m1573,4580l1573,4666e" filled="f" stroked="t" strokeweight="0.58pt" strokecolor="#000000">
              <v:path arrowok="t"/>
            </v:shape>
            <v:shape style="position:absolute;left:1592;top:4580;width:0;height:85" coordorigin="1592,4580" coordsize="0,85" path="m1592,4580l1592,4666e" filled="f" stroked="t" strokeweight="0.58pt" strokecolor="#000000">
              <v:path arrowok="t"/>
            </v:shape>
            <v:shape style="position:absolute;left:1597;top:4623;width:8726;height:0" coordorigin="1597,4623" coordsize="8726,0" path="m1597,4623l10324,4623e" filled="f" stroked="t" strokeweight="4.36pt" strokecolor="#CCCCCC">
              <v:path arrowok="t"/>
            </v:shape>
            <v:shape style="position:absolute;left:1583;top:9465;width:8741;height:0" coordorigin="1583,9465" coordsize="8741,0" path="m1583,9465l10324,9465e" filled="f" stroked="t" strokeweight="4.36pt" strokecolor="#CCCCCC">
              <v:path arrowok="t"/>
            </v:shape>
            <v:shape style="position:absolute;left:1592;top:4666;width:0;height:4842" coordorigin="1592,4666" coordsize="0,4842" path="m1592,4666l1592,9508e" filled="f" stroked="t" strokeweight="0.58pt" strokecolor="#000000">
              <v:path arrowok="t"/>
            </v:shape>
            <v:shape style="position:absolute;left:1573;top:4666;width:0;height:4842" coordorigin="1573,4666" coordsize="0,4842" path="m1573,4666l1573,9508e" filled="f" stroked="t" strokeweight="0.58pt" strokecolor="#000000">
              <v:path arrowok="t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22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(*)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462"/>
      </w:pPr>
      <w:r>
        <w:pict>
          <v:group style="position:absolute;margin-left:94.54pt;margin-top:-2.92947pt;width:406.18pt;height:23.08pt;mso-position-horizontal-relative:page;mso-position-vertical-relative:paragraph;z-index:-8874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*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+--------------+-----------------+----------------------------------+--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----------+---------------------+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+--------------+-----------------+----------------------------------+--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11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----------+---------------------+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Jakarta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Selatan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hyperlink r:id="rId76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0217327762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achmatim@gmail.com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Said,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Tangerang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hyperlink r:id="rId77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0217323234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agus20@yahoo.com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11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Doni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Damara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Jl.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Raya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Cimone,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Jakarta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Selatan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hyperlink r:id="rId78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0214394379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damara@yahoo.com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Arianti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Jl.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Raya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Dago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90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hyperlink r:id="rId79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0313493583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renren@yahoo.co.id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Dewi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Arjuna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11"/>
      </w:pPr>
      <w:hyperlink r:id="rId80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0314584883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aminahoke@plasa.com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RW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Pinang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sari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hyperlink r:id="rId81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0219249349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fixiz@yahoo.co.id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+--------------+-----------------+----------------------------------+--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11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----------+---------------------+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11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22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i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d_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_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seluruh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462"/>
      </w:pPr>
      <w:r>
        <w:pict>
          <v:group style="position:absolute;margin-left:94.54pt;margin-top:-2.92937pt;width:406.18pt;height:23.14pt;mso-position-horizontal-relative:page;mso-position-vertical-relative:paragraph;z-index:-8872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7;width:0;height:358" coordorigin="1944,37" coordsize="0,358" path="m1944,37l1944,394e" filled="f" stroked="t" strokeweight="0.58pt" strokecolor="#000000">
              <v:path arrowok="t"/>
            </v:shape>
            <v:shape style="position:absolute;left:1925;top:37;width:0;height:358" coordorigin="1925,37" coordsize="0,358" path="m1925,37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berhasil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6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pict>
          <v:group style="position:absolute;margin-left:94.54pt;margin-top:-61.3544pt;width:406.18pt;height:134.14pt;mso-position-horizontal-relative:page;mso-position-vertical-relative:paragraph;z-index:-8871" coordorigin="1891,-1227" coordsize="8124,2683">
            <v:shape style="position:absolute;left:1949;top:-1217;width:8022;height:2663" coordorigin="1949,-1217" coordsize="8022,2663" path="m1949,-1217l1949,1446,9971,1446,9971,-1217,1949,-1217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7" coordorigin="2042,1134" coordsize="7820,227" path="m2042,1134l2042,1361,9863,1361,9863,1134,2042,1134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1402;width:8036;height:0" coordorigin="1934,1402" coordsize="8036,0" path="m1934,1402l9971,1402e" filled="f" stroked="t" strokeweight="4.36pt" strokecolor="#CCCCCC">
              <v:path arrowok="t"/>
            </v:shape>
            <v:shape style="position:absolute;left:1944;top:-1132;width:0;height:2576" coordorigin="1944,-1132" coordsize="0,2576" path="m1944,-1132l1944,1445e" filled="f" stroked="t" strokeweight="0.58pt" strokecolor="#000000">
              <v:path arrowok="t"/>
            </v:shape>
            <v:shape style="position:absolute;left:1925;top:-1132;width:0;height:2576" coordorigin="1925,-1132" coordsize="0,2576" path="m1925,-1132l1925,144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Doni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Damara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Arianti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6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Dewi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Aminah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2"/>
        <w:sectPr>
          <w:type w:val="continuous"/>
          <w:pgSz w:w="11900" w:h="16840"/>
          <w:pgMar w:top="320" w:bottom="280" w:left="1580" w:right="158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d,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amat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unyai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P00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6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alamat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232pt;width:406.18pt;height:36.7pt;mso-position-horizontal-relative:page;mso-position-vertical-relative:paragraph;z-index:-8870" coordorigin="1891,-366" coordsize="8124,734">
            <v:shape style="position:absolute;left:1949;top:-356;width:8022;height:714" coordorigin="1949,-356" coordsize="8022,714" path="m1949,-356l1949,358,9971,358,9971,-356,1949,-356xe" filled="t" fillcolor="#CCCCCC" stroked="f">
              <v:path arrowok="t"/>
              <v:fill/>
            </v:shape>
            <v:shape style="position:absolute;left:2042;top:-271;width:7820;height:271" coordorigin="2042,-271" coordsize="7820,271" path="m2042,-271l2042,0,9863,0,9863,-271,2042,-271xe" filled="t" fillcolor="#CCCCCC" stroked="f">
              <v:path arrowok="t"/>
              <v:fill/>
            </v:shape>
            <v:shape style="position:absolute;left:2042;top:0;width:7820;height:272" coordorigin="2042,0" coordsize="7820,272" path="m2042,0l2042,272,9863,272,9863,0,2042,0xe" filled="t" fillcolor="#CCCCCC" stroked="f">
              <v:path arrowok="t"/>
              <v:fill/>
            </v:shape>
            <v:shape style="position:absolute;left:1925;top:-356;width:0;height:85" coordorigin="1925,-356" coordsize="0,85" path="m1925,-356l1925,-271e" filled="f" stroked="t" strokeweight="0.58pt" strokecolor="#000000">
              <v:path arrowok="t"/>
            </v:shape>
            <v:shape style="position:absolute;left:1944;top:-356;width:0;height:85" coordorigin="1944,-356" coordsize="0,85" path="m1944,-356l1944,-271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5;width:8036;height:0" coordorigin="1934,315" coordsize="8036,0" path="m1934,315l9971,315e" filled="f" stroked="t" strokeweight="4.36pt" strokecolor="#CCCCCC">
              <v:path arrowok="t"/>
            </v:shape>
            <v:shape style="position:absolute;left:1944;top:-271;width:0;height:629" coordorigin="1944,-271" coordsize="0,629" path="m1944,-271l1944,358e" filled="f" stroked="t" strokeweight="0.58pt" strokecolor="#000000">
              <v:path arrowok="t"/>
            </v:shape>
            <v:shape style="position:absolute;left:1925;top:-271;width:0;height:629" coordorigin="1925,-271" coordsize="0,629" path="m1925,-271l1925,35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'P0006';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pict>
          <v:group style="position:absolute;margin-left:94.54pt;margin-top:-38.7226pt;width:406.18pt;height:77.5pt;mso-position-horizontal-relative:page;mso-position-vertical-relative:paragraph;z-index:-8869" coordorigin="1891,-774" coordsize="8124,1550">
            <v:shape style="position:absolute;left:1949;top:-764;width:8022;height:1530" coordorigin="1949,-764" coordsize="8022,1530" path="m1949,-764l1949,766,9971,766,9971,-764,1949,-764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2,9863,-452,9863,-679,2042,-679xe" filled="t" fillcolor="#CCCCCC" stroked="f">
              <v:path arrowok="t"/>
              <v:fill/>
            </v:shape>
            <v:shape style="position:absolute;left:2042;top:-452;width:7820;height:227" coordorigin="2042,-452" coordsize="7820,227" path="m2042,-452l2042,-226,9863,-226,9863,-452,2042,-452xe" filled="t" fillcolor="#CCCCCC" stroked="f">
              <v:path arrowok="t"/>
              <v:fill/>
            </v:shape>
            <v:shape style="position:absolute;left:2042;top:-226;width:7820;height:226" coordorigin="2042,-226" coordsize="7820,226" path="m2042,-226l2042,0,9863,0,9863,-226,2042,-226xe" filled="t" fillcolor="#CCCCCC" stroked="f">
              <v:path arrowok="t"/>
              <v:fill/>
            </v:shape>
            <v:shape style="position:absolute;left:2042;top:0;width:7820;height:227" coordorigin="2042,0" coordsize="7820,227" path="m2042,0l2042,227,9863,227,9863,0,2042,0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4,9863,454,9863,227,2042,227xe" filled="t" fillcolor="#CCCCCC" stroked="f">
              <v:path arrowok="t"/>
              <v:fill/>
            </v:shape>
            <v:shape style="position:absolute;left:2042;top:454;width:7820;height:227" coordorigin="2042,454" coordsize="7820,227" path="m2042,454l2042,680,9863,680,9863,454,2042,454xe" filled="t" fillcolor="#CCCCCC" stroked="f">
              <v:path arrowok="t"/>
              <v:fill/>
            </v:shape>
            <v:shape style="position:absolute;left:1925;top:-764;width:0;height:85" coordorigin="1925,-764" coordsize="0,85" path="m1925,-764l1925,-679e" filled="f" stroked="t" strokeweight="0.58pt" strokecolor="#000000">
              <v:path arrowok="t"/>
            </v:shape>
            <v:shape style="position:absolute;left:1944;top:-764;width:0;height:85" coordorigin="1944,-764" coordsize="0,85" path="m1944,-764l1944,-679e" filled="f" stroked="t" strokeweight="0.58pt" strokecolor="#000000">
              <v:path arrowok="t"/>
            </v:shape>
            <v:shape style="position:absolute;left:1949;top:-722;width:8022;height:0" coordorigin="1949,-722" coordsize="8022,0" path="m1949,-722l9971,-722e" filled="f" stroked="t" strokeweight="4.36pt" strokecolor="#CCCCCC">
              <v:path arrowok="t"/>
            </v:shape>
            <v:shape style="position:absolute;left:1934;top:723;width:8036;height:0" coordorigin="1934,723" coordsize="8036,0" path="m1934,723l9971,723e" filled="f" stroked="t" strokeweight="4.36pt" strokecolor="#CCCCCC">
              <v:path arrowok="t"/>
            </v:shape>
            <v:shape style="position:absolute;left:1944;top:-679;width:0;height:1445" coordorigin="1944,-679" coordsize="0,1445" path="m1944,-679l1944,766e" filled="f" stroked="t" strokeweight="0.58pt" strokecolor="#000000">
              <v:path arrowok="t"/>
            </v:shape>
            <v:shape style="position:absolute;left:1925;top:-679;width:0;height:1445" coordorigin="1925,-679" coordsize="0,1445" path="m1925,-679l1925,76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04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Kel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Pinang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sari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d,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yai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emai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hoo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email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6pt;mso-position-horizontal-relative:page;mso-position-vertical-relative:paragraph;z-index:-8868" coordorigin="1891,-367" coordsize="8124,735">
            <v:shape style="position:absolute;left:1949;top:-357;width:8022;height:715" coordorigin="1949,-357" coordsize="8022,715" path="m1949,-357l1949,358,9971,358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2" coordorigin="2042,1" coordsize="7820,272" path="m2042,1l2042,273,9863,273,9863,1,2042,1xe" filled="t" fillcolor="#CCCCCC" stroked="f">
              <v:path arrowok="t"/>
              <v:fill/>
            </v:shape>
            <v:shape style="position:absolute;left:1925;top:-356;width:0;height:85" coordorigin="1925,-356" coordsize="0,85" path="m1925,-356l1925,-271e" filled="f" stroked="t" strokeweight="0.58pt" strokecolor="#000000">
              <v:path arrowok="t"/>
            </v:shape>
            <v:shape style="position:absolute;left:1944;top:-356;width:0;height:85" coordorigin="1944,-356" coordsize="0,85" path="m1944,-356l1944,-271e" filled="f" stroked="t" strokeweight="0.58pt" strokecolor="#000000">
              <v:path arrowok="t"/>
            </v:shape>
            <v:shape style="position:absolute;left:1949;top:-313;width:8022;height:0" coordorigin="1949,-313" coordsize="8022,0" path="m1949,-313l9971,-313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1;width:0;height:628" coordorigin="1944,-271" coordsize="0,628" path="m1944,-271l1944,357e" filled="f" stroked="t" strokeweight="0.58pt" strokecolor="#000000">
              <v:path arrowok="t"/>
            </v:shape>
            <v:shape style="position:absolute;left:1925;top:-271;width:0;height:628" coordorigin="1925,-271" coordsize="0,628" path="m1925,-271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LIKE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'%yahoo%';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hyperlink r:id="rId82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P0002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Agus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Rahman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agus20@yahoo.com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11.46pt;mso-position-horizontal-relative:page;mso-position-vertical-relative:paragraph;z-index:-8867" coordorigin="1891,-1000" coordsize="8124,2229">
            <v:shape style="position:absolute;left:1949;top:-990;width:8022;height:2209" coordorigin="1949,-990" coordsize="8022,2209" path="m1949,-990l1949,1219,9971,1219,9971,-990,1949,-990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1176;width:8036;height:0" coordorigin="1934,1176" coordsize="8036,0" path="m1934,1176l9971,1176e" filled="f" stroked="t" strokeweight="4.36pt" strokecolor="#CCCCCC">
              <v:path arrowok="t"/>
            </v:shape>
            <v:shape style="position:absolute;left:1944;top:-905;width:0;height:2124" coordorigin="1944,-905" coordsize="0,2124" path="m1944,-905l1944,1219e" filled="f" stroked="t" strokeweight="0.58pt" strokecolor="#000000">
              <v:path arrowok="t"/>
            </v:shape>
            <v:shape style="position:absolute;left:1925;top:-905;width:0;height:2124" coordorigin="1925,-905" coordsize="0,2124" path="m1925,-905l1925,1219e" filled="f" stroked="t" strokeweight="0.58pt" strokecolor="#000000">
              <v:path arrowok="t"/>
            </v:shape>
            <w10:wrap type="none"/>
          </v:group>
        </w:pict>
      </w:r>
      <w:hyperlink r:id="rId83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P0003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Doni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Damara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damara@yahoo.com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hyperlink r:id="rId84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P0004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Reni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Arianti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renren@yahoo.co.id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hyperlink r:id="rId85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P0006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Chotimatul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M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fixiz@yahoo.co.id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59"/>
        <w:ind w:left="500" w:right="115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opera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ingan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membandingkan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60"/>
        <w:ind w:left="50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position w:val="2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2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=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diba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sama.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50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!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=</w:t>
      </w:r>
      <w:r>
        <w:rPr>
          <w:rFonts w:cs="Verdana" w:hAnsi="Verdana" w:eastAsia="Verdana" w:ascii="Verdana"/>
          <w:b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&lt;&gt;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92"/>
        <w:ind w:left="8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(berbeda).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860" w:val="left"/>
        </w:tabs>
        <w:jc w:val="left"/>
        <w:spacing w:lineRule="auto" w:line="319"/>
        <w:ind w:left="860" w:right="115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860" w:val="left"/>
        </w:tabs>
        <w:jc w:val="left"/>
        <w:spacing w:before="32" w:lineRule="auto" w:line="319"/>
        <w:ind w:left="860" w:right="117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&gt;=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860" w:val="left"/>
        </w:tabs>
        <w:jc w:val="left"/>
        <w:spacing w:before="33" w:lineRule="auto" w:line="319"/>
        <w:ind w:left="860" w:right="117" w:hanging="360"/>
        <w:sectPr>
          <w:pgMar w:header="547" w:footer="757" w:top="740" w:bottom="280" w:left="1660" w:right="1640"/>
          <w:pgSz w:w="11900" w:h="16840"/>
        </w:sectPr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&lt;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lebi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78pt;margin-top:265.42pt;width:459.7pt;height:77.5pt;mso-position-horizontal-relative:page;mso-position-vertical-relative:page;z-index:-8865" coordorigin="1356,5308" coordsize="9194,1550">
            <v:shape style="position:absolute;left:1414;top:5318;width:9092;height:1530" coordorigin="1414,5318" coordsize="9092,1530" path="m1414,5318l1414,6848,10506,6848,10506,5318,1414,5318xe" filled="t" fillcolor="#CCCCCC" stroked="f">
              <v:path arrowok="t"/>
              <v:fill/>
            </v:shape>
            <v:shape style="position:absolute;left:1507;top:5404;width:8891;height:227" coordorigin="1507,5404" coordsize="8891,227" path="m1507,5404l1507,5630,10398,5630,10398,5404,1507,5404xe" filled="t" fillcolor="#CCCCCC" stroked="f">
              <v:path arrowok="t"/>
              <v:fill/>
            </v:shape>
            <v:shape style="position:absolute;left:1507;top:5630;width:8891;height:227" coordorigin="1507,5630" coordsize="8891,227" path="m1507,5630l1507,5857,10398,5857,10398,5630,1507,5630xe" filled="t" fillcolor="#CCCCCC" stroked="f">
              <v:path arrowok="t"/>
              <v:fill/>
            </v:shape>
            <v:shape style="position:absolute;left:1507;top:5857;width:8891;height:227" coordorigin="1507,5857" coordsize="8891,227" path="m1507,5857l1507,6084,10398,6084,10398,5857,1507,5857xe" filled="t" fillcolor="#CCCCCC" stroked="f">
              <v:path arrowok="t"/>
              <v:fill/>
            </v:shape>
            <v:shape style="position:absolute;left:1507;top:6084;width:8891;height:226" coordorigin="1507,6084" coordsize="8891,226" path="m1507,6084l1507,6310,10398,6310,10398,6084,1507,6084xe" filled="t" fillcolor="#CCCCCC" stroked="f">
              <v:path arrowok="t"/>
              <v:fill/>
            </v:shape>
            <v:shape style="position:absolute;left:1507;top:6310;width:8891;height:227" coordorigin="1507,6310" coordsize="8891,227" path="m1507,6310l1507,6536,10398,6536,10398,6310,1507,6310xe" filled="t" fillcolor="#CCCCCC" stroked="f">
              <v:path arrowok="t"/>
              <v:fill/>
            </v:shape>
            <v:shape style="position:absolute;left:1507;top:6536;width:8891;height:227" coordorigin="1507,6536" coordsize="8891,227" path="m1507,6536l1507,6763,10398,6763,10398,6536,1507,6536xe" filled="t" fillcolor="#CCCCCC" stroked="f">
              <v:path arrowok="t"/>
              <v:fill/>
            </v:shape>
            <v:shape style="position:absolute;left:1390;top:5318;width:0;height:85" coordorigin="1390,5318" coordsize="0,85" path="m1390,5318l1390,5404e" filled="f" stroked="t" strokeweight="0.58pt" strokecolor="#000000">
              <v:path arrowok="t"/>
            </v:shape>
            <v:shape style="position:absolute;left:1409;top:5318;width:0;height:85" coordorigin="1409,5318" coordsize="0,85" path="m1409,5318l1409,5404e" filled="f" stroked="t" strokeweight="0.58pt" strokecolor="#000000">
              <v:path arrowok="t"/>
            </v:shape>
            <v:shape style="position:absolute;left:1414;top:5361;width:9092;height:0" coordorigin="1414,5361" coordsize="9092,0" path="m1414,5361l10506,5361e" filled="f" stroked="t" strokeweight="4.36pt" strokecolor="#CCCCCC">
              <v:path arrowok="t"/>
            </v:shape>
            <v:shape style="position:absolute;left:1399;top:6806;width:9107;height:0" coordorigin="1399,6806" coordsize="9107,0" path="m1399,6806l10506,6806e" filled="f" stroked="t" strokeweight="4.36pt" strokecolor="#CCCCCC">
              <v:path arrowok="t"/>
            </v:shape>
            <v:shape style="position:absolute;left:1409;top:5404;width:0;height:1445" coordorigin="1409,5404" coordsize="0,1445" path="m1409,5404l1409,6848e" filled="f" stroked="t" strokeweight="0.58pt" strokecolor="#000000">
              <v:path arrowok="t"/>
            </v:shape>
            <v:shape style="position:absolute;left:1390;top:5404;width:0;height:1445" coordorigin="1390,5404" coordsize="0,1445" path="m1390,5404l1390,6848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1100" w:val="left"/>
        </w:tabs>
        <w:jc w:val="left"/>
        <w:spacing w:before="16" w:lineRule="auto" w:line="319"/>
        <w:ind w:left="1120" w:right="238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&lt;=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760" w:right="237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amat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rta</w:t>
      </w:r>
      <w:r>
        <w:rPr>
          <w:rFonts w:cs="Verdana" w:hAnsi="Verdana" w:eastAsia="Verdana" w:ascii="Verdana"/>
          <w:b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b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mempunyai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email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gmai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642" w:right="1098"/>
      </w:pPr>
      <w:r>
        <w:pict>
          <v:group style="position:absolute;margin-left:94.54pt;margin-top:-2.92947pt;width:406.18pt;height:50.32pt;mso-position-horizontal-relative:page;mso-position-vertical-relative:paragraph;z-index:-8866" coordorigin="1891,-59" coordsize="8124,1006">
            <v:shape style="position:absolute;left:1949;top:-49;width:8022;height:986" coordorigin="1949,-49" coordsize="8022,986" path="m1949,-49l1949,938,9971,938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2042;top:309;width:7820;height:272" coordorigin="2042,309" coordsize="7820,272" path="m2042,309l2042,581,9863,581,9863,309,2042,309xe" filled="t" fillcolor="#CCCCCC" stroked="f">
              <v:path arrowok="t"/>
              <v:fill/>
            </v:shape>
            <v:shape style="position:absolute;left:2042;top:581;width:7820;height:271" coordorigin="2042,581" coordsize="7820,271" path="m2042,581l2042,853,9863,853,9863,581,2042,581xe" filled="t" fillcolor="#CCCCCC" stroked="f">
              <v:path arrowok="t"/>
              <v:fill/>
            </v:shape>
            <v:shape style="position:absolute;left:1925;top:-47;width:0;height:85" coordorigin="1925,-47" coordsize="0,85" path="m1925,-47l1925,38e" filled="f" stroked="t" strokeweight="0.58pt" strokecolor="#000000">
              <v:path arrowok="t"/>
            </v:shape>
            <v:shape style="position:absolute;left:1944;top:-47;width:0;height:85" coordorigin="1944,-47" coordsize="0,85" path="m1944,-47l1944,38e" filled="f" stroked="t" strokeweight="0.58pt" strokecolor="#000000">
              <v:path arrowok="t"/>
            </v:shape>
            <v:shape style="position:absolute;left:1949;top:-5;width:8022;height:0" coordorigin="1949,-5" coordsize="8022,0" path="m1949,-5l9971,-5e" filled="f" stroked="t" strokeweight="4.36pt" strokecolor="#CCCCCC">
              <v:path arrowok="t"/>
            </v:shape>
            <v:shape style="position:absolute;left:1934;top:895;width:8036;height:0" coordorigin="1934,895" coordsize="8036,0" path="m1934,895l9971,895e" filled="f" stroked="t" strokeweight="4.36pt" strokecolor="#CCCCCC">
              <v:path arrowok="t"/>
            </v:shape>
            <v:shape style="position:absolute;left:1944;top:38;width:0;height:900" coordorigin="1944,38" coordsize="0,900" path="m1944,38l1944,938e" filled="f" stroked="t" strokeweight="0.58pt" strokecolor="#000000">
              <v:path arrowok="t"/>
            </v:shape>
            <v:shape style="position:absolute;left:1925;top:38;width:0;height:900" coordorigin="1925,38" coordsize="0,900" path="m1925,38l1925,93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alamat,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'Jakarta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Selatan'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&amp;&amp;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LIKE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'%gmail.com';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76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07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07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07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07"/>
      </w:pPr>
      <w:hyperlink r:id="rId88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P0001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Solichin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Jakarta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Selatan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achmatim@gmail.com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07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07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760" w:right="235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opera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pengh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bung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b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60"/>
        <w:ind w:left="760"/>
      </w:pPr>
      <w:r>
        <w:rPr>
          <w:rFonts w:cs="creation" w:hAnsi="creation" w:eastAsia="creation" w:ascii="creation"/>
          <w:spacing w:val="0"/>
          <w:w w:val="600"/>
          <w:position w:val="2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position w:val="2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2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25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&amp;&amp;</w:t>
      </w:r>
      <w:r>
        <w:rPr>
          <w:rFonts w:cs="Verdana" w:hAnsi="Verdana" w:eastAsia="Verdana" w:ascii="Verdana"/>
          <w:b/>
          <w:spacing w:val="25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u</w:t>
      </w:r>
      <w:r>
        <w:rPr>
          <w:rFonts w:cs="Verdana" w:hAnsi="Verdana" w:eastAsia="Verdana" w:ascii="Verdana"/>
          <w:spacing w:val="12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2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position w:val="2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,</w:t>
      </w:r>
      <w:r>
        <w:rPr>
          <w:rFonts w:cs="Verdana" w:hAnsi="Verdana" w:eastAsia="Verdana" w:ascii="Verdana"/>
          <w:spacing w:val="12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11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gkan</w:t>
      </w:r>
      <w:r>
        <w:rPr>
          <w:rFonts w:cs="Verdana" w:hAnsi="Verdana" w:eastAsia="Verdana" w:ascii="Verdana"/>
          <w:spacing w:val="12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ua</w:t>
      </w:r>
      <w:r>
        <w:rPr>
          <w:rFonts w:cs="Verdana" w:hAnsi="Verdana" w:eastAsia="Verdana" w:ascii="Verdana"/>
          <w:spacing w:val="12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ond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si</w:t>
      </w:r>
      <w:r>
        <w:rPr>
          <w:rFonts w:cs="Verdana" w:hAnsi="Verdana" w:eastAsia="Verdana" w:ascii="Verdana"/>
          <w:spacing w:val="10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2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mana</w:t>
      </w:r>
      <w:r>
        <w:rPr>
          <w:rFonts w:cs="Verdana" w:hAnsi="Verdana" w:eastAsia="Verdana" w:ascii="Verdana"/>
          <w:spacing w:val="12"/>
          <w:w w:val="100"/>
          <w:position w:val="2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2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91"/>
        <w:ind w:left="112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E.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1100" w:val="left"/>
        </w:tabs>
        <w:jc w:val="left"/>
        <w:spacing w:lineRule="auto" w:line="319"/>
        <w:ind w:left="1120" w:right="238" w:hanging="3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  <w:tab/>
      </w:r>
      <w:r>
        <w:rPr>
          <w:rFonts w:cs="creation" w:hAnsi="creation" w:eastAsia="creation" w:ascii="creatio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||</w:t>
      </w:r>
      <w:r>
        <w:rPr>
          <w:rFonts w:cs="Verdana" w:hAnsi="Verdana" w:eastAsia="Verdana" w:ascii="Verdana"/>
          <w:b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nghubungkan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kondisi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ked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ndis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3"/>
        <w:ind w:left="76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</w:t>
      </w:r>
      <w:r>
        <w:rPr>
          <w:rFonts w:cs="creation" w:hAnsi="creation" w:eastAsia="creation" w:ascii="creation"/>
          <w:spacing w:val="-92"/>
          <w:w w:val="6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!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reverse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760" w:right="237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6.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rdasarkan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42"/>
      </w:pPr>
      <w:r>
        <w:pict>
          <v:group style="position:absolute;margin-left:94.54pt;margin-top:-18.3495pt;width:406.18pt;height:36.7pt;mso-position-horizontal-relative:page;mso-position-vertical-relative:paragraph;z-index:-8864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nm_pelanggan;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76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64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pict>
          <v:group style="position:absolute;margin-left:94.54pt;margin-top:-61.3545pt;width:406.18pt;height:134.08pt;mso-position-horizontal-relative:page;mso-position-vertical-relative:paragraph;z-index:-8863" coordorigin="1891,-1227" coordsize="8124,2682">
            <v:shape style="position:absolute;left:1949;top:-1217;width:8022;height:2662" coordorigin="1949,-1217" coordsize="8022,2662" path="m1949,-1217l1949,1445,9971,1445,9971,-1217,1949,-1217xe" filled="t" fillcolor="#CCCCCC" stroked="f">
              <v:path arrowok="t"/>
              <v:fill/>
            </v:shape>
            <v:shape style="position:absolute;left:2042;top:-1132;width:7820;height:226" coordorigin="2042,-1132" coordsize="7820,226" path="m2042,-1132l2042,-906,9863,-906,9863,-1132,2042,-1132xe" filled="t" fillcolor="#CCCCCC" stroked="f">
              <v:path arrowok="t"/>
              <v:fill/>
            </v:shape>
            <v:shape style="position:absolute;left:2042;top:-906;width:7820;height:227" coordorigin="2042,-906" coordsize="7820,227" path="m2042,-906l2042,-679,9863,-679,9863,-906,2042,-906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6" coordorigin="2042,1134" coordsize="7820,226" path="m2042,1134l2042,1359,9863,1359,9863,1134,2042,1134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1402;width:8036;height:0" coordorigin="1934,1402" coordsize="8036,0" path="m1934,1402l9971,1402e" filled="f" stroked="t" strokeweight="4.36pt" strokecolor="#CCCCCC">
              <v:path arrowok="t"/>
            </v:shape>
            <v:shape style="position:absolute;left:1944;top:-1132;width:0;height:2576" coordorigin="1944,-1132" coordsize="0,2576" path="m1944,-1132l1944,1445e" filled="f" stroked="t" strokeweight="0.58pt" strokecolor="#000000">
              <v:path arrowok="t"/>
            </v:shape>
            <v:shape style="position:absolute;left:1925;top:-1132;width:0;height:2576" coordorigin="1925,-1132" coordsize="0,2576" path="m1925,-1132l1925,144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64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Dewi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Aminah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Doni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Damara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Arianti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42"/>
        <w:sectPr>
          <w:pgNumType w:start="48"/>
          <w:pgMar w:footer="757" w:header="547" w:top="740" w:bottom="280" w:left="1400" w:right="1520"/>
          <w:footerReference w:type="default" r:id="rId86"/>
          <w:footerReference w:type="default" r:id="rId87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7.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rdasarkan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SCE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DING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232pt;width:406.18pt;height:36.7pt;mso-position-horizontal-relative:page;mso-position-vertical-relative:paragraph;z-index:-8862" coordorigin="1891,-366" coordsize="8124,734">
            <v:shape style="position:absolute;left:1949;top:-356;width:8022;height:714" coordorigin="1949,-356" coordsize="8022,714" path="m1949,-356l1949,358,9971,358,9971,-356,1949,-356xe" filled="t" fillcolor="#CCCCCC" stroked="f">
              <v:path arrowok="t"/>
              <v:fill/>
            </v:shape>
            <v:shape style="position:absolute;left:2042;top:-271;width:7820;height:271" coordorigin="2042,-271" coordsize="7820,271" path="m2042,-271l2042,0,9863,0,9863,-271,2042,-271xe" filled="t" fillcolor="#CCCCCC" stroked="f">
              <v:path arrowok="t"/>
              <v:fill/>
            </v:shape>
            <v:shape style="position:absolute;left:2042;top:0;width:7820;height:272" coordorigin="2042,0" coordsize="7820,272" path="m2042,0l2042,272,9863,272,9863,0,2042,0xe" filled="t" fillcolor="#CCCCCC" stroked="f">
              <v:path arrowok="t"/>
              <v:fill/>
            </v:shape>
            <v:shape style="position:absolute;left:1925;top:-356;width:0;height:85" coordorigin="1925,-356" coordsize="0,85" path="m1925,-356l1925,-271e" filled="f" stroked="t" strokeweight="0.58pt" strokecolor="#000000">
              <v:path arrowok="t"/>
            </v:shape>
            <v:shape style="position:absolute;left:1944;top:-356;width:0;height:85" coordorigin="1944,-356" coordsize="0,85" path="m1944,-356l1944,-271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5;width:8036;height:0" coordorigin="1934,315" coordsize="8036,0" path="m1934,315l9971,315e" filled="f" stroked="t" strokeweight="4.36pt" strokecolor="#CCCCCC">
              <v:path arrowok="t"/>
            </v:shape>
            <v:shape style="position:absolute;left:1944;top:-271;width:0;height:629" coordorigin="1944,-271" coordsize="0,629" path="m1944,-271l1944,358e" filled="f" stroked="t" strokeweight="0.58pt" strokecolor="#000000">
              <v:path arrowok="t"/>
            </v:shape>
            <v:shape style="position:absolute;left:1925;top:-271;width:0;height:629" coordorigin="1925,-271" coordsize="0,629" path="m1925,-271l1925,35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DESC;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Arianti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Doni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Damara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61.3545pt;width:406.18pt;height:134.14pt;mso-position-horizontal-relative:page;mso-position-vertical-relative:paragraph;z-index:-8861" coordorigin="1891,-1227" coordsize="8124,2683">
            <v:shape style="position:absolute;left:1949;top:-1217;width:8022;height:2663" coordorigin="1949,-1217" coordsize="8022,2663" path="m1949,-1217l1949,1446,9971,1446,9971,-1217,1949,-1217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7" coordorigin="2042,1134" coordsize="7820,227" path="m2042,1134l2042,1361,9863,1361,9863,1134,2042,1134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1403;width:8036;height:0" coordorigin="1934,1403" coordsize="8036,0" path="m1934,1403l9971,1403e" filled="f" stroked="t" strokeweight="4.36pt" strokecolor="#CCCCCC">
              <v:path arrowok="t"/>
            </v:shape>
            <v:shape style="position:absolute;left:1944;top:-1132;width:0;height:2578" coordorigin="1944,-1132" coordsize="0,2578" path="m1944,-1132l1944,1446e" filled="f" stroked="t" strokeweight="0.58pt" strokecolor="#000000">
              <v:path arrowok="t"/>
            </v:shape>
            <v:shape style="position:absolute;left:1925;top:-1132;width:0;height:2578" coordorigin="1925,-1132" coordsize="0,2578" path="m1925,-1132l1925,144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Dewi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8.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rtama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berdasarkan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LIMIT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pt;mso-position-horizontal-relative:page;mso-position-vertical-relative:paragraph;z-index:-8860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LIMIT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0,3;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744pt;width:406.18pt;height:100.18pt;mso-position-horizontal-relative:page;mso-position-vertical-relative:paragraph;z-index:-8859" coordorigin="1891,-1001" coordsize="8124,2004">
            <v:shape style="position:absolute;left:1949;top:-991;width:8022;height:1984" coordorigin="1949,-991" coordsize="8022,1984" path="m1949,-991l1949,992,9971,992,9971,-991,1949,-991xe" filled="t" fillcolor="#CCCCCC" stroked="f">
              <v:path arrowok="t"/>
              <v:fill/>
            </v:shape>
            <v:shape style="position:absolute;left:2042;top:-906;width:7820;height:227" coordorigin="2042,-906" coordsize="7820,227" path="m2042,-906l2042,-679,9863,-679,9863,-906,2042,-906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905;width:0;height:1897" coordorigin="1944,-905" coordsize="0,1897" path="m1944,-905l1944,992e" filled="f" stroked="t" strokeweight="0.58pt" strokecolor="#000000">
              <v:path arrowok="t"/>
            </v:shape>
            <v:shape style="position:absolute;left:1925;top:-905;width:0;height:1897" coordorigin="1925,-905" coordsize="0,1897" path="m1925,-905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P0006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/>
        <w:ind w:left="500" w:right="6767"/>
      </w:pPr>
      <w:r>
        <w:rPr>
          <w:rFonts w:cs="Verdana" w:hAnsi="Verdana" w:eastAsia="Verdana" w:ascii="Verdana"/>
          <w:b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  <w:u w:val="thick" w:color="000000"/>
        </w:rPr>
        <w:t>Kete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thick" w:color="000000"/>
        </w:rPr>
        <w:t>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thick" w:color="000000"/>
        </w:rPr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  <w:u w:val="thick" w:color="000000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  <w:u w:val="thick" w:color="000000"/>
        </w:rPr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thick" w:color="00000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  <w:u w:val="thick" w:color="00000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  <w:u w:val="thick" w:color="00000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  <w:u w:val="thick" w:color="00000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  <w:u w:val="thick" w:color="00000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LIMIT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membatasi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LIMIT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LIM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8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LIMIT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awal,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jumlah_record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9.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Menampilkan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jumlah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-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597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105.28pt;margin-top:-2.92947pt;width:384.76pt;height:23.14pt;mso-position-horizontal-relative:page;mso-position-vertical-relative:paragraph;z-index:-8858" coordorigin="2106,-59" coordsize="7695,463">
            <v:shape style="position:absolute;left:2164;top:-49;width:7594;height:443" coordorigin="2164,-49" coordsize="7594,443" path="m2164,-49l2164,394,9757,394,9757,-49,2164,-49xe" filled="t" fillcolor="#CCCCCC" stroked="f">
              <v:path arrowok="t"/>
              <v:fill/>
            </v:shape>
            <v:shape style="position:absolute;left:2257;top:37;width:7392;height:272" coordorigin="2257,37" coordsize="7392,272" path="m2257,37l2257,309,9649,309,9649,37,2257,37xe" filled="t" fillcolor="#CCCCCC" stroked="f">
              <v:path arrowok="t"/>
              <v:fill/>
            </v:shape>
            <v:shape style="position:absolute;left:2140;top:-47;width:0;height:85" coordorigin="2140,-47" coordsize="0,85" path="m2140,-47l2140,38e" filled="f" stroked="t" strokeweight="0.58pt" strokecolor="#000000">
              <v:path arrowok="t"/>
            </v:shape>
            <v:shape style="position:absolute;left:2159;top:-47;width:0;height:85" coordorigin="2159,-47" coordsize="0,85" path="m2159,-47l2159,38e" filled="f" stroked="t" strokeweight="0.58pt" strokecolor="#000000">
              <v:path arrowok="t"/>
            </v:shape>
            <v:shape style="position:absolute;left:2164;top:-5;width:7594;height:0" coordorigin="2164,-5" coordsize="7594,0" path="m2164,-5l9757,-5e" filled="f" stroked="t" strokeweight="4.36pt" strokecolor="#CCCCCC">
              <v:path arrowok="t"/>
            </v:shape>
            <v:shape style="position:absolute;left:2149;top:352;width:7608;height:0" coordorigin="2149,352" coordsize="7608,0" path="m2149,352l9757,352e" filled="f" stroked="t" strokeweight="4.36pt" strokecolor="#CCCCCC">
              <v:path arrowok="t"/>
            </v:shape>
            <v:shape style="position:absolute;left:2159;top:38;width:0;height:356" coordorigin="2159,38" coordsize="0,356" path="m2159,38l2159,394e" filled="f" stroked="t" strokeweight="0.58pt" strokecolor="#000000">
              <v:path arrowok="t"/>
            </v:shape>
            <v:shape style="position:absolute;left:2140;top:38;width:0;height:356" coordorigin="2140,38" coordsize="0,356" path="m2140,38l2140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COUNT(*)FROM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sbb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58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8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count(*)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8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84"/>
      </w:pPr>
      <w:r>
        <w:pict>
          <v:group style="position:absolute;margin-left:104.62pt;margin-top:-38.7345pt;width:386.02pt;height:77.5pt;mso-position-horizontal-relative:page;mso-position-vertical-relative:paragraph;z-index:-8857" coordorigin="2092,-775" coordsize="7720,1550">
            <v:shape style="position:absolute;left:2152;top:-765;width:7618;height:1530" coordorigin="2152,-765" coordsize="7618,1530" path="m2152,-765l2152,765,9769,765,9769,-765,2152,-765xe" filled="t" fillcolor="#CCCCCC" stroked="f">
              <v:path arrowok="t"/>
              <v:fill/>
            </v:shape>
            <v:shape style="position:absolute;left:2244;top:-679;width:7417;height:227" coordorigin="2244,-679" coordsize="7417,227" path="m2244,-679l2244,-453,9661,-453,9661,-679,2244,-679xe" filled="t" fillcolor="#CCCCCC" stroked="f">
              <v:path arrowok="t"/>
              <v:fill/>
            </v:shape>
            <v:shape style="position:absolute;left:2244;top:-453;width:7417;height:227" coordorigin="2244,-453" coordsize="7417,227" path="m2244,-453l2244,-226,9661,-226,9661,-453,2244,-453xe" filled="t" fillcolor="#CCCCCC" stroked="f">
              <v:path arrowok="t"/>
              <v:fill/>
            </v:shape>
            <v:shape style="position:absolute;left:2244;top:-226;width:7417;height:227" coordorigin="2244,-226" coordsize="7417,227" path="m2244,-226l2244,1,9661,1,9661,-226,2244,-226xe" filled="t" fillcolor="#CCCCCC" stroked="f">
              <v:path arrowok="t"/>
              <v:fill/>
            </v:shape>
            <v:shape style="position:absolute;left:2244;top:1;width:7417;height:226" coordorigin="2244,1" coordsize="7417,226" path="m2244,1l2244,227,9661,227,9661,1,2244,1xe" filled="t" fillcolor="#CCCCCC" stroked="f">
              <v:path arrowok="t"/>
              <v:fill/>
            </v:shape>
            <v:shape style="position:absolute;left:2244;top:227;width:7417;height:227" coordorigin="2244,227" coordsize="7417,227" path="m2244,227l2244,453,9661,453,9661,227,2244,227xe" filled="t" fillcolor="#CCCCCC" stroked="f">
              <v:path arrowok="t"/>
              <v:fill/>
            </v:shape>
            <v:shape style="position:absolute;left:2244;top:453;width:7417;height:227" coordorigin="2244,453" coordsize="7417,227" path="m2244,453l2244,680,9661,680,9661,453,2244,453xe" filled="t" fillcolor="#CCCCCC" stroked="f">
              <v:path arrowok="t"/>
              <v:fill/>
            </v:shape>
            <v:shape style="position:absolute;left:2126;top:-765;width:0;height:85" coordorigin="2126,-765" coordsize="0,85" path="m2126,-765l2126,-679e" filled="f" stroked="t" strokeweight="0.58pt" strokecolor="#000000">
              <v:path arrowok="t"/>
            </v:shape>
            <v:shape style="position:absolute;left:2146;top:-765;width:0;height:85" coordorigin="2146,-765" coordsize="0,85" path="m2146,-765l2146,-679e" filled="f" stroked="t" strokeweight="0.58pt" strokecolor="#000000">
              <v:path arrowok="t"/>
            </v:shape>
            <v:shape style="position:absolute;left:2150;top:-722;width:7619;height:0" coordorigin="2150,-722" coordsize="7619,0" path="m2150,-722l9769,-722e" filled="f" stroked="t" strokeweight="4.36pt" strokecolor="#CCCCCC">
              <v:path arrowok="t"/>
            </v:shape>
            <v:shape style="position:absolute;left:2136;top:723;width:7633;height:0" coordorigin="2136,723" coordsize="7633,0" path="m2136,723l9769,723e" filled="f" stroked="t" strokeweight="4.36pt" strokecolor="#CCCCCC">
              <v:path arrowok="t"/>
            </v:shape>
            <v:shape style="position:absolute;left:2146;top:-679;width:0;height:1445" coordorigin="2146,-679" coordsize="0,1445" path="m2146,-679l2146,765e" filled="f" stroked="t" strokeweight="0.58pt" strokecolor="#000000">
              <v:path arrowok="t"/>
            </v:shape>
            <v:shape style="position:absolute;left:2126;top:-679;width:0;height:1445" coordorigin="2126,-679" coordsize="0,1445" path="m2126,-679l2126,7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58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84"/>
        <w:sectPr>
          <w:pgMar w:header="547" w:footer="757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(0.00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sec)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86.61pt;mso-position-horizontal-relative:page;mso-position-vertical-relative:page;z-index:-8856" coordorigin="1656,2483" coordsize="8647,1732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365" coordorigin="1691,3325" coordsize="8525,365" path="m1691,3325l1691,3690,10216,3690,10216,3325,1691,3325xe" filled="t" fillcolor="#E6E6E6" stroked="f">
              <v:path arrowok="t"/>
              <v:fill/>
            </v:shape>
            <v:shape style="position:absolute;left:10254;top:3325;width:0;height:365" coordorigin="10254,3325" coordsize="0,365" path="m10254,3325l10254,3690e" filled="f" stroked="t" strokeweight="2.02pt" strokecolor="#000000">
              <v:path arrowok="t"/>
            </v:shape>
            <v:shape style="position:absolute;left:1691;top:3690;width:8525;height:446" coordorigin="1691,3690" coordsize="8525,446" path="m1691,3690l1691,4136,10216,4136,10216,3690,1691,3690xe" filled="t" fillcolor="#E6E6E6" stroked="f">
              <v:path arrowok="t"/>
              <v:fill/>
            </v:shape>
            <v:shape style="position:absolute;left:1662;top:4160;width:29;height:0" coordorigin="1662,4160" coordsize="29,0" path="m1662,4160l1691,4160e" filled="f" stroked="t" strokeweight="0.58pt" strokecolor="#000000">
              <v:path arrowok="t"/>
            </v:shape>
            <v:shape style="position:absolute;left:1691;top:4155;width:8525;height:40" coordorigin="1691,4155" coordsize="8525,40" path="m1691,4195l10216,4195,10216,4155,1691,4155,1691,4195xe" filled="t" fillcolor="#000000" stroked="f">
              <v:path arrowok="t"/>
              <v:fill/>
            </v:shape>
            <v:shape style="position:absolute;left:1691;top:4135;width:8525;height:12" coordorigin="1691,4135" coordsize="8525,12" path="m1691,4147l10216,4147,10216,4135,1691,4135,1691,4147xe" filled="t" fillcolor="#000000" stroked="f">
              <v:path arrowok="t"/>
              <v:fill/>
            </v:shape>
            <v:shape style="position:absolute;left:10244;top:4165;width:29;height:0" coordorigin="10244,4165" coordsize="29,0" path="m10244,4165l10273,4165e" filled="f" stroked="t" strokeweight="2.98pt" strokecolor="#000000">
              <v:path arrowok="t"/>
            </v:shape>
            <v:shape style="position:absolute;left:10216;top:4180;width:58;height:0" coordorigin="10216,4180" coordsize="58,0" path="m10216,4180l10273,4180e" filled="f" stroked="t" strokeweight="1.54pt" strokecolor="#000000">
              <v:path arrowok="t"/>
            </v:shape>
            <v:shape style="position:absolute;left:10216;top:4160;width:29;height:0" coordorigin="10216,4160" coordsize="29,0" path="m10216,4160l10244,4160e" filled="f" stroked="t" strokeweight="0.58pt" strokecolor="#000000">
              <v:path arrowok="t"/>
            </v:shape>
            <v:shape style="position:absolute;left:1682;top:2494;width:0;height:1662" coordorigin="1682,2494" coordsize="0,1662" path="m1682,2494l1682,4156e" filled="f" stroked="t" strokeweight="0.58pt" strokecolor="#000000">
              <v:path arrowok="t"/>
            </v:shape>
            <v:shape style="position:absolute;left:1686;top:2503;width:0;height:1633" coordorigin="1686,2503" coordsize="0,1633" path="m1686,2503l1686,4136e" filled="f" stroked="t" strokeweight="0.58pt" strokecolor="#000000">
              <v:path arrowok="t"/>
            </v:shape>
            <v:shape style="position:absolute;left:10254;top:3690;width:0;height:446" coordorigin="10254,3690" coordsize="0,446" path="m10254,3690l10254,4136e" filled="f" stroked="t" strokeweight="2.02pt" strokecolor="#000000">
              <v:path arrowok="t"/>
            </v:shape>
            <v:shape style="position:absolute;left:10223;top:2494;width:0;height:1662" coordorigin="10223,2494" coordsize="0,1662" path="m10223,2494l10223,4156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53" w:right="3867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5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032" w:right="2044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Fungsi-fungsi</w:t>
      </w:r>
      <w:r>
        <w:rPr>
          <w:rFonts w:cs="Georgia" w:hAnsi="Georgia" w:eastAsia="Georgia" w:ascii="Georgia"/>
          <w:b/>
          <w:spacing w:val="2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ktu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nnya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855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Fungsi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String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/>
        <w:ind w:left="68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ungsi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CONCAT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(str1,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str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2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,</w:t>
      </w:r>
      <w:r>
        <w:rPr>
          <w:rFonts w:cs="Verdana" w:hAnsi="Verdana" w:eastAsia="Verdana" w:ascii="Verdana"/>
          <w:b/>
          <w:spacing w:val="-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...)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42" w:lineRule="exact" w:line="360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gabun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telepon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kolom: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8" w:lineRule="exact" w:line="260"/>
        <w:ind w:left="830" w:right="962"/>
      </w:pPr>
      <w:r>
        <w:pict>
          <v:group style="position:absolute;margin-left:116.92pt;margin-top:-2.9397pt;width:361.42pt;height:36.7pt;mso-position-horizontal-relative:page;mso-position-vertical-relative:paragraph;z-index:-8854" coordorigin="2338,-59" coordsize="7228,734">
            <v:shape style="position:absolute;left:2398;top:-49;width:7126;height:714" coordorigin="2398,-49" coordsize="7126,714" path="m2398,-49l2398,665,9523,665,9523,-49,2398,-49xe" filled="t" fillcolor="#CCCCCC" stroked="f">
              <v:path arrowok="t"/>
              <v:fill/>
            </v:shape>
            <v:shape style="position:absolute;left:2490;top:36;width:6925;height:271" coordorigin="2490,36" coordsize="6925,271" path="m2490,36l2490,308,9415,308,9415,36,2490,36xe" filled="t" fillcolor="#CCCCCC" stroked="f">
              <v:path arrowok="t"/>
              <v:fill/>
            </v:shape>
            <v:shape style="position:absolute;left:2490;top:308;width:6925;height:272" coordorigin="2490,308" coordsize="6925,272" path="m2490,308l2490,580,9415,580,9415,308,2490,308xe" filled="t" fillcolor="#CCCCCC" stroked="f">
              <v:path arrowok="t"/>
              <v:fill/>
            </v:shape>
            <v:shape style="position:absolute;left:2372;top:-49;width:0;height:85" coordorigin="2372,-49" coordsize="0,85" path="m2372,-49l2372,36e" filled="f" stroked="t" strokeweight="0.58pt" strokecolor="#000000">
              <v:path arrowok="t"/>
            </v:shape>
            <v:shape style="position:absolute;left:2392;top:-49;width:0;height:85" coordorigin="2392,-49" coordsize="0,85" path="m2392,-49l2392,36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623;width:7141;height:0" coordorigin="2382,623" coordsize="7141,0" path="m2382,623l9523,623e" filled="f" stroked="t" strokeweight="4.36pt" strokecolor="#CCCCCC">
              <v:path arrowok="t"/>
            </v:shape>
            <v:shape style="position:absolute;left:2392;top:36;width:0;height:629" coordorigin="2392,36" coordsize="0,629" path="m2392,36l2392,665e" filled="f" stroked="t" strokeweight="0.58pt" strokecolor="#000000">
              <v:path arrowok="t"/>
            </v:shape>
            <v:shape style="position:absolute;left:2372;top:36;width:0;height:629" coordorigin="2372,36" coordsize="0,629" path="m2372,36l2372,6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CONCAT(alamat,'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',telepon)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+-----------------+---------------------------------------------+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concat(alamat,'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',telepon)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200"/>
        <w:ind w:left="510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+-----------------+---------------------------------------------+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Jakarta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Selatan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0217327762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Agus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Rahman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H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Said,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Tangerang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0217323234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pict>
          <v:group style="position:absolute;margin-left:100.9pt;margin-top:-55.647pt;width:393.46pt;height:111.46pt;mso-position-horizontal-relative:page;mso-position-vertical-relative:paragraph;z-index:-8853" coordorigin="2018,-1113" coordsize="7869,2229">
            <v:shape style="position:absolute;left:2077;top:-1103;width:7766;height:2209" coordorigin="2077,-1103" coordsize="7766,2209" path="m2077,-1103l2077,1106,9844,1106,9844,-1103,2077,-1103xe" filled="t" fillcolor="#CCCCCC" stroked="f">
              <v:path arrowok="t"/>
              <v:fill/>
            </v:shape>
            <v:shape style="position:absolute;left:2170;top:-1018;width:7566;height:204" coordorigin="2170,-1018" coordsize="7566,204" path="m2170,-1018l2170,-814,9736,-814,9736,-1018,2170,-1018xe" filled="t" fillcolor="#CCCCCC" stroked="f">
              <v:path arrowok="t"/>
              <v:fill/>
            </v:shape>
            <v:shape style="position:absolute;left:2170;top:-814;width:7566;height:203" coordorigin="2170,-814" coordsize="7566,203" path="m2170,-814l2170,-611,9736,-611,9736,-814,2170,-814xe" filled="t" fillcolor="#CCCCCC" stroked="f">
              <v:path arrowok="t"/>
              <v:fill/>
            </v:shape>
            <v:shape style="position:absolute;left:2170;top:-611;width:7566;height:204" coordorigin="2170,-611" coordsize="7566,204" path="m2170,-611l2170,-407,9736,-407,9736,-611,2170,-611xe" filled="t" fillcolor="#CCCCCC" stroked="f">
              <v:path arrowok="t"/>
              <v:fill/>
            </v:shape>
            <v:shape style="position:absolute;left:2170;top:-407;width:7566;height:204" coordorigin="2170,-407" coordsize="7566,204" path="m2170,-407l2170,-203,9736,-203,9736,-407,2170,-407xe" filled="t" fillcolor="#CCCCCC" stroked="f">
              <v:path arrowok="t"/>
              <v:fill/>
            </v:shape>
            <v:shape style="position:absolute;left:2170;top:-203;width:7566;height:204" coordorigin="2170,-203" coordsize="7566,204" path="m2170,-203l2170,1,9736,1,9736,-203,2170,-203xe" filled="t" fillcolor="#CCCCCC" stroked="f">
              <v:path arrowok="t"/>
              <v:fill/>
            </v:shape>
            <v:shape style="position:absolute;left:2170;top:1;width:7566;height:204" coordorigin="2170,1" coordsize="7566,204" path="m2170,1l2170,205,9736,205,9736,1,2170,1xe" filled="t" fillcolor="#CCCCCC" stroked="f">
              <v:path arrowok="t"/>
              <v:fill/>
            </v:shape>
            <v:shape style="position:absolute;left:2170;top:205;width:7566;height:204" coordorigin="2170,205" coordsize="7566,204" path="m2170,205l2170,409,9736,409,9736,205,2170,205xe" filled="t" fillcolor="#CCCCCC" stroked="f">
              <v:path arrowok="t"/>
              <v:fill/>
            </v:shape>
            <v:shape style="position:absolute;left:2170;top:409;width:7566;height:204" coordorigin="2170,409" coordsize="7566,204" path="m2170,409l2170,613,9736,613,9736,409,2170,409xe" filled="t" fillcolor="#CCCCCC" stroked="f">
              <v:path arrowok="t"/>
              <v:fill/>
            </v:shape>
            <v:shape style="position:absolute;left:2170;top:613;width:7566;height:204" coordorigin="2170,613" coordsize="7566,204" path="m2170,613l2170,817,9736,817,9736,613,2170,613xe" filled="t" fillcolor="#CCCCCC" stroked="f">
              <v:path arrowok="t"/>
              <v:fill/>
            </v:shape>
            <v:shape style="position:absolute;left:2170;top:817;width:7566;height:204" coordorigin="2170,817" coordsize="7566,204" path="m2170,817l2170,1021,9736,1021,9736,817,2170,817xe" filled="t" fillcolor="#CCCCCC" stroked="f">
              <v:path arrowok="t"/>
              <v:fill/>
            </v:shape>
            <v:shape style="position:absolute;left:2052;top:-1103;width:0;height:85" coordorigin="2052,-1103" coordsize="0,85" path="m2052,-1103l2052,-1018e" filled="f" stroked="t" strokeweight="0.58pt" strokecolor="#000000">
              <v:path arrowok="t"/>
            </v:shape>
            <v:shape style="position:absolute;left:2071;top:-1103;width:0;height:85" coordorigin="2071,-1103" coordsize="0,85" path="m2071,-1103l2071,-1018e" filled="f" stroked="t" strokeweight="0.58pt" strokecolor="#000000">
              <v:path arrowok="t"/>
            </v:shape>
            <v:shape style="position:absolute;left:2076;top:-1060;width:7768;height:0" coordorigin="2076,-1060" coordsize="7768,0" path="m2076,-1060l9844,-1060e" filled="f" stroked="t" strokeweight="4.36pt" strokecolor="#CCCCCC">
              <v:path arrowok="t"/>
            </v:shape>
            <v:shape style="position:absolute;left:2062;top:1064;width:7782;height:0" coordorigin="2062,1064" coordsize="7782,0" path="m2062,1064l9844,1064e" filled="f" stroked="t" strokeweight="4.36pt" strokecolor="#CCCCCC">
              <v:path arrowok="t"/>
            </v:shape>
            <v:shape style="position:absolute;left:2071;top:-1018;width:0;height:2124" coordorigin="2071,-1018" coordsize="0,2124" path="m2071,-1018l2071,1106e" filled="f" stroked="t" strokeweight="0.58pt" strokecolor="#000000">
              <v:path arrowok="t"/>
            </v:shape>
            <v:shape style="position:absolute;left:2052;top:-1018;width:0;height:2124" coordorigin="2052,-1018" coordsize="0,2124" path="m2052,-1018l2052,110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Doni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Damara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Jl.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Raya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Cimone,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Jakarta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Selatan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0214394379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Reni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Arianti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Jl.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Raya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Dago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90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0313493583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Dewi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Aminah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Arjuna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40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0314584883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510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Chotimatul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M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04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RW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02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Pinang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sari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0219249349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510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+-----------------+---------------------------------------------+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CONCAT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_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W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-1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(separator,</w:t>
      </w:r>
      <w:r>
        <w:rPr>
          <w:rFonts w:cs="Verdana" w:hAnsi="Verdana" w:eastAsia="Verdana" w:ascii="Verdana"/>
          <w:b/>
          <w:spacing w:val="-1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1,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str2,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.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.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.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gabun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om)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separator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diantara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sing-masing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string.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14pt;mso-position-horizontal-relative:page;mso-position-vertical-relative:paragraph;z-index:-885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CONCAT_WS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(',','Adi','Ida','Edi');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5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Adi,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Ida,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Edi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59"/>
        <w:ind w:left="140" w:right="2815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SUBSTR</w:t>
      </w:r>
      <w:r>
        <w:rPr>
          <w:rFonts w:cs="Verdana" w:hAnsi="Verdana" w:eastAsia="Verdana" w:ascii="Verdana"/>
          <w:b/>
          <w:spacing w:val="-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awal,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j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b/>
          <w:spacing w:val="-1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SUBSTR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w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al,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panj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b/>
          <w:spacing w:val="-1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SUBSTR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NG</w:t>
      </w:r>
      <w:r>
        <w:rPr>
          <w:rFonts w:cs="Verdana" w:hAnsi="Verdana" w:eastAsia="Verdana" w:ascii="Verdana"/>
          <w:b/>
          <w:spacing w:val="-1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FROM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awal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FOR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j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b/>
          <w:spacing w:val="-1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MID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awal,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j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3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3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3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3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ambil</w:t>
      </w:r>
      <w:r>
        <w:rPr>
          <w:rFonts w:cs="Verdana" w:hAnsi="Verdana" w:eastAsia="Verdana" w:ascii="Verdana"/>
          <w:spacing w:val="3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atau</w:t>
      </w:r>
      <w:r>
        <w:rPr>
          <w:rFonts w:cs="Verdana" w:hAnsi="Verdana" w:eastAsia="Verdana" w:ascii="Verdana"/>
          <w:spacing w:val="3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memotong</w:t>
      </w:r>
      <w:r>
        <w:rPr>
          <w:rFonts w:cs="Verdana" w:hAnsi="Verdana" w:eastAsia="Verdana" w:ascii="Verdana"/>
          <w:spacing w:val="3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3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3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njang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karakt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catat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50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SUBSTRING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Luhur',1,4);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49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 w:right="4745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LENGTH</w:t>
      </w:r>
      <w:r>
        <w:rPr>
          <w:rFonts w:cs="Verdana" w:hAnsi="Verdana" w:eastAsia="Verdana" w:ascii="Verdana"/>
          <w:b/>
          <w:spacing w:val="-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OCTET_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ENG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-1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tring)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H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AR_L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NGTH</w:t>
      </w:r>
      <w:r>
        <w:rPr>
          <w:rFonts w:cs="Verdana" w:hAnsi="Verdana" w:eastAsia="Verdana" w:ascii="Verdana"/>
          <w:b/>
          <w:spacing w:val="-1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ring)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CHARACTER_LENGTH</w:t>
      </w:r>
      <w:r>
        <w:rPr>
          <w:rFonts w:cs="Verdana" w:hAnsi="Verdana" w:eastAsia="Verdana" w:ascii="Verdana"/>
          <w:b/>
          <w:spacing w:val="-2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panja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4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LENGTH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4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LEFT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panjang)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6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memotong</w:t>
      </w:r>
      <w:r>
        <w:rPr>
          <w:rFonts w:cs="Verdana" w:hAnsi="Verdana" w:eastAsia="Verdana" w:ascii="Verdana"/>
          <w:spacing w:val="6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string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sebelah</w:t>
      </w:r>
      <w:r>
        <w:rPr>
          <w:rFonts w:cs="Verdana" w:hAnsi="Verdana" w:eastAsia="Verdana" w:ascii="Verdana"/>
          <w:spacing w:val="6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ri</w:t>
      </w:r>
      <w:r>
        <w:rPr>
          <w:rFonts w:cs="Verdana" w:hAnsi="Verdana" w:eastAsia="Verdana" w:ascii="Verdana"/>
          <w:spacing w:val="6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sebanyak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pan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rakter.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46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LEFT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Luhur',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4);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45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RI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HT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nj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memotong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pan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rakter.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116.92pt;margin-top:-2.92937pt;width:361.42pt;height:23.14pt;mso-position-horizontal-relative:page;mso-position-vertical-relative:paragraph;z-index:-884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RIGHT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('Budi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Luhur',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4);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4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Uhur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LTRIM</w:t>
      </w:r>
      <w:r>
        <w:rPr>
          <w:rFonts w:cs="Verdana" w:hAnsi="Verdana" w:eastAsia="Verdana" w:ascii="Verdana"/>
          <w:b/>
          <w:spacing w:val="-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tring)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awal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4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LTRIM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4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RTR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</w:t>
      </w:r>
      <w:r>
        <w:rPr>
          <w:rFonts w:cs="Verdana" w:hAnsi="Verdana" w:eastAsia="Verdana" w:ascii="Verdana"/>
          <w:b/>
          <w:spacing w:val="-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spasi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40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RTRIM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39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TRIM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tring)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spasi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awal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akh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3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TRIM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3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Budi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Luhur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REPLACE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from_str,</w:t>
      </w:r>
      <w:r>
        <w:rPr>
          <w:rFonts w:cs="Verdana" w:hAnsi="Verdana" w:eastAsia="Verdana" w:ascii="Verdana"/>
          <w:b/>
          <w:spacing w:val="-1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to_str)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680" w:right="115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anti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36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hyperlink r:id="rId89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SELECT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REPLACE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('www.mysql.com',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'w',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'x'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);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4"/>
            <w:szCs w:val="24"/>
          </w:rPr>
        </w:r>
      </w:hyperlink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35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xxx.mysql.com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REPEAT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(string,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jumlah)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yak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jumla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3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REPEAT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('Mont',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3);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33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MontMontMont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REVERSE</w:t>
      </w:r>
      <w:r>
        <w:rPr>
          <w:rFonts w:cs="Verdana" w:hAnsi="Verdana" w:eastAsia="Verdana" w:ascii="Verdana"/>
          <w:b/>
          <w:spacing w:val="-1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membal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3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REVERSE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('mysql.com');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08pt;mso-position-horizontal-relative:page;mso-position-vertical-relative:paragraph;z-index:-883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moc.lqsym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60"/>
        <w:ind w:left="140" w:right="6482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LCASE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LOWER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(string)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5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gubah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menjadi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hur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5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kec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ower-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case).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3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LOWER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('MySQL');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Mysql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UCASE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UPPER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(strin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menjadi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uruf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tal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upper-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case).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UPPER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('mysql');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7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MYSQL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18.5482pt;width:418.32pt;height:0pt;mso-position-horizontal-relative:page;mso-position-vertical-relative:paragraph;z-index:-8826" coordorigin="1770,371" coordsize="8366,0">
            <v:shape style="position:absolute;left:1770;top:371;width:8366;height:0" coordorigin="1770,371" coordsize="8366,0" path="m1770,371l10136,37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Fungsi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Tanggal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Waktu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/>
        <w:ind w:left="140" w:right="117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disediakan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 w:right="7053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NOW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SYSDAT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4" w:lineRule="exact" w:line="240"/>
        <w:ind w:left="68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mendapat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sekarang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ontoh: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5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NOW();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2008-02-19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20:00:31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MONTH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(tang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al)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68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nteger)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diberikan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setahun,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1=J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=Februa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dst.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2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MONTH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(‘1982-06-05’);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2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6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WEEK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(tangga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4" w:lineRule="exact" w:line="240"/>
        <w:ind w:left="68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nggu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nteger)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diberikan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setahun.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08pt;mso-position-horizontal-relative:page;mso-position-vertical-relative:paragraph;z-index:-882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WEEK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(‘1982-06-05’);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116.92pt;margin-top:-2.92947pt;width:361.42pt;height:23.14pt;mso-position-horizontal-relative:page;mso-position-vertical-relative:paragraph;z-index:-8820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22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YEAR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(tangga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7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tkan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9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YEAR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(now());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1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2008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HOUR</w:t>
      </w:r>
      <w:r>
        <w:rPr>
          <w:rFonts w:cs="Verdana" w:hAnsi="Verdana" w:eastAsia="Verdana" w:ascii="Verdana"/>
          <w:b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w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aktu)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jam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ameter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HOUR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(now());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16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MINUTE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(waktu)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9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mendapat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parameter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5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MINUTE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(now());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1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8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ND</w:t>
      </w:r>
      <w:r>
        <w:rPr>
          <w:rFonts w:cs="Verdana" w:hAnsi="Verdana" w:eastAsia="Verdana" w:ascii="Verdana"/>
          <w:b/>
          <w:spacing w:val="-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(waktu)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dapatkan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det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k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SECOND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(now());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2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53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60"/>
        <w:ind w:left="140" w:right="3699"/>
      </w:pP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DATE_A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D(date,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NTERVAL</w:t>
      </w:r>
      <w:r>
        <w:rPr>
          <w:rFonts w:cs="Verdana" w:hAnsi="Verdana" w:eastAsia="Verdana" w:ascii="Verdana"/>
          <w:b/>
          <w:spacing w:val="3"/>
          <w:w w:val="99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expr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typ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DATE_S</w:t>
      </w:r>
      <w:r>
        <w:rPr>
          <w:rFonts w:cs="Verdana" w:hAnsi="Verdana" w:eastAsia="Verdana" w:ascii="Verdana"/>
          <w:b/>
          <w:spacing w:val="2"/>
          <w:w w:val="99"/>
          <w:sz w:val="22"/>
          <w:szCs w:val="22"/>
        </w:rPr>
        <w:t>U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B(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ate,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I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TERVAL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expr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type)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ADDDATE(date,IN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ERVAL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expr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type)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SUBDAT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-1"/>
          <w:w w:val="99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date,IN</w:t>
      </w:r>
      <w:r>
        <w:rPr>
          <w:rFonts w:cs="Verdana" w:hAnsi="Verdana" w:eastAsia="Verdana" w:ascii="Verdana"/>
          <w:b/>
          <w:spacing w:val="2"/>
          <w:w w:val="99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ERVAL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expr</w:t>
      </w:r>
      <w:r>
        <w:rPr>
          <w:rFonts w:cs="Verdana" w:hAnsi="Verdana" w:eastAsia="Verdana" w:ascii="Verdana"/>
          <w:b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type)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menam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uatu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ngga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11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DATE_ADD(now(),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INTERVAL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DAY);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1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2008-02-20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20:12:17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center"/>
        <w:spacing w:before="20"/>
        <w:ind w:left="104" w:right="4808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DATE_F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RMA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ate,</w:t>
      </w:r>
      <w:r>
        <w:rPr>
          <w:rFonts w:cs="Verdana" w:hAnsi="Verdana" w:eastAsia="Verdana" w:ascii="Verdana"/>
          <w:b/>
          <w:spacing w:val="-2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format)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center"/>
        <w:ind w:left="104" w:right="4827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TIME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_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FORMA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time,</w:t>
      </w:r>
      <w:r>
        <w:rPr>
          <w:rFonts w:cs="Verdana" w:hAnsi="Verdana" w:eastAsia="Verdana" w:ascii="Verdana"/>
          <w:b/>
          <w:spacing w:val="-2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forma</w:t>
      </w:r>
      <w:r>
        <w:rPr>
          <w:rFonts w:cs="Verdana" w:hAnsi="Verdana" w:eastAsia="Verdana" w:ascii="Verdana"/>
          <w:b/>
          <w:spacing w:val="1"/>
          <w:w w:val="99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99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tanggal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December)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seminggu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ay...S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ay)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Tahun,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digit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Tahun,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digit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minggu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un...Saturday)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Jam,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00-59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%s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Detik,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00-59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0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DATE_FORMAT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(now(),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'%d-%M-%Y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%H:%i:%s');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08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20-02-2008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20:12:17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807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Fungsi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Numerik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-fungsi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OPERASI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ARI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IKA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Operas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dari: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+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*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rkalian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/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Pembag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%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bagi,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modulus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gguna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06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10+20;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05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30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0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10/3;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0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3.3333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AB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x)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unakan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ambi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abso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bila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80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ABS(-20);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  <w:sectPr>
          <w:pgMar w:header="547" w:footer="757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0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MOD(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,</w:t>
      </w:r>
      <w:r>
        <w:rPr>
          <w:rFonts w:cs="Verdana" w:hAnsi="Verdana" w:eastAsia="Verdana" w:ascii="Verdana"/>
          <w:b/>
          <w:spacing w:val="-1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mengope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odu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ontoh: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80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MOD(10,3);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14pt;mso-position-horizontal-relative:page;mso-position-vertical-relative:paragraph;z-index:-879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FLOOR(x)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nteger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terbesar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9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FLOOR(10.3576);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9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CEILI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x)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 w:right="119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mengambi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ege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eci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96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CEILING(10.3576);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95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11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 w:right="6818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ROUND(x)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ROUND(x,</w:t>
      </w:r>
      <w:r>
        <w:rPr>
          <w:rFonts w:cs="Verdana" w:hAnsi="Verdana" w:eastAsia="Verdana" w:ascii="Verdana"/>
          <w:b/>
          <w:spacing w:val="-1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 w:right="112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presisi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oh: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9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ROUND(10.3576,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116.92pt;margin-top:-2.92947pt;width:361.42pt;height:23.08pt;mso-position-horizontal-relative:page;mso-position-vertical-relative:paragraph;z-index:-879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10.36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59"/>
        <w:ind w:left="140" w:right="6804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POW(x)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POWER(x,</w:t>
      </w:r>
      <w:r>
        <w:rPr>
          <w:rFonts w:cs="Verdana" w:hAnsi="Verdana" w:eastAsia="Verdana" w:ascii="Verdana"/>
          <w:b/>
          <w:spacing w:val="-1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400"/>
        <w:ind w:left="680" w:right="10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pemangkat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  <w:t>x</w:t>
      </w:r>
      <w:r>
        <w:rPr>
          <w:rFonts w:cs="Verdana" w:hAnsi="Verdana" w:eastAsia="Verdana" w:ascii="Verdana"/>
          <w:spacing w:val="0"/>
          <w:w w:val="100"/>
          <w:position w:val="13"/>
          <w:sz w:val="18"/>
          <w:szCs w:val="18"/>
        </w:rPr>
        <w:t>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92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POW(2,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10);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91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1024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59"/>
        <w:ind w:left="140" w:right="7322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(x)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random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diantara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s/d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90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RAND();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89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0.96589817662341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TRUNCA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E(x,</w:t>
      </w:r>
      <w:r>
        <w:rPr>
          <w:rFonts w:cs="Verdana" w:hAnsi="Verdana" w:eastAsia="Verdana" w:ascii="Verdana"/>
          <w:b/>
          <w:spacing w:val="-1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680" w:right="11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memoto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sepanjang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tempat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desimal.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8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TRUNCATE(10.28372,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1);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7" w:top="740" w:bottom="280" w:left="1660" w:right="1640"/>
          <w:pgSz w:w="11900" w:h="16840"/>
        </w:sectPr>
      </w:pPr>
      <w:r>
        <w:pict>
          <v:group style="position:absolute;margin-left:116.92pt;margin-top:-2.92947pt;width:361.42pt;height:23.08pt;mso-position-horizontal-relative:page;mso-position-vertical-relative:paragraph;z-index:-878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88.5pt;margin-top:767.82pt;width:418.32pt;height:0pt;mso-position-horizontal-relative:page;mso-position-vertical-relative:page;z-index:-8786" coordorigin="1770,15356" coordsize="8366,0">
            <v:shape style="position:absolute;left:1770;top:15356;width:8366;height:0" coordorigin="1770,15356" coordsize="8366,0" path="m1770,15356l10136,1535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10.2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/>
        <w:ind w:left="140"/>
      </w:pPr>
      <w:r>
        <w:pict>
          <v:group style="position:absolute;margin-left:88.5pt;margin-top:26.5882pt;width:418.32pt;height:0pt;mso-position-horizontal-relative:page;mso-position-vertical-relative:paragraph;z-index:-8785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Fungsi</w:t>
      </w:r>
      <w:r>
        <w:rPr>
          <w:rFonts w:cs="Georgia" w:hAnsi="Georgia" w:eastAsia="Georgia" w:ascii="Georgia"/>
          <w:b/>
          <w:spacing w:val="-8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Lainnya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g,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date-a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me,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numer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GR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ATE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T(nil1,</w:t>
      </w:r>
      <w:r>
        <w:rPr>
          <w:rFonts w:cs="Verdana" w:hAnsi="Verdana" w:eastAsia="Verdana" w:ascii="Verdana"/>
          <w:b/>
          <w:spacing w:val="-1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ni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2,</w:t>
      </w:r>
      <w:r>
        <w:rPr>
          <w:rFonts w:cs="Verdana" w:hAnsi="Verdana" w:eastAsia="Verdana" w:ascii="Verdana"/>
          <w:b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..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.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terbesar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8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GREATEST(2,5,2,6,3,7,4,2,5,1);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8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7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COUNT(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ang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bar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suatu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uery.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82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COUNT(*)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08pt;mso-position-horizontal-relative:page;mso-position-vertical-relative:paragraph;z-index:-8781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MA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X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ge)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terbesar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ekspresi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(query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8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MAX(nilai)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nila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_ujian;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NumType w:start="61"/>
          <w:pgMar w:footer="759" w:header="547" w:top="740" w:bottom="280" w:left="1660" w:right="1640"/>
          <w:footerReference w:type="default" r:id="rId90"/>
          <w:footerReference w:type="default" r:id="rId91"/>
          <w:pgSz w:w="11900" w:h="16840"/>
        </w:sectPr>
      </w:pPr>
      <w:r>
        <w:pict>
          <v:group style="position:absolute;margin-left:116.92pt;margin-top:-2.92947pt;width:361.42pt;height:23.14pt;mso-position-horizontal-relative:page;mso-position-vertical-relative:paragraph;z-index:-877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93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MI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ekspresi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(query).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78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MIN(nilai)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nila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_ujian;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77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40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SUM(range)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ekspresi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(query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76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SUM(nilai)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nila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_ujian;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75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450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AVG(ran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-rata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ekspresi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(query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74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AVG(nilai)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nila</w:t>
      </w:r>
      <w:r>
        <w:rPr>
          <w:rFonts w:cs="Courier New" w:hAnsi="Courier New" w:eastAsia="Courier New" w:ascii="Courier New"/>
          <w:b/>
          <w:spacing w:val="1"/>
          <w:w w:val="100"/>
          <w:position w:val="1"/>
          <w:sz w:val="24"/>
          <w:szCs w:val="24"/>
        </w:rPr>
        <w:t>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_ujian;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73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78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OPERASI</w:t>
      </w:r>
      <w:r>
        <w:rPr>
          <w:rFonts w:cs="Verdana" w:hAnsi="Verdana" w:eastAsia="Verdana" w:ascii="Verdana"/>
          <w:b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BITWISE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Operas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erdir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dari: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|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&amp;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  </w:t>
      </w:r>
      <w:r>
        <w:rPr>
          <w:rFonts w:cs="Verdana" w:hAnsi="Verdana" w:eastAsia="Verdana" w:ascii="Verdana"/>
          <w:spacing w:val="5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Bitwise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AND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&lt;&lt;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&gt;&gt;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      </w:t>
      </w:r>
      <w:r>
        <w:rPr>
          <w:rFonts w:cs="Verdana" w:hAnsi="Verdana" w:eastAsia="Verdana" w:ascii="Verdana"/>
          <w:spacing w:val="1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~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      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Inver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negasi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gguna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16.92pt;margin-top:-2.92937pt;width:361.42pt;height:23.08pt;mso-position-horizontal-relative:page;mso-position-vertical-relative:paragraph;z-index:-8772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2;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71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6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DATABASE()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aktif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(terbuk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7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DATABASE();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6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Penjualan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auto" w:line="359"/>
        <w:ind w:left="140" w:right="6255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USER()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SYST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M_USER()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SESSIO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_USER()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68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(akt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68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USER();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08pt;mso-position-horizontal-relative:page;mso-position-vertical-relative:paragraph;z-index:-8767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hyperlink r:id="rId92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4"/>
            <w:szCs w:val="24"/>
          </w:rPr>
          <w:t>root@localhost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4"/>
            <w:szCs w:val="24"/>
          </w:rPr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PASSW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RD(str)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68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selalu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string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sw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rd()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di-decript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(decode).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toh: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66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PASSWORD('qwerty');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16.92pt;margin-top:-2.92947pt;width:361.42pt;height:23.08pt;mso-position-horizontal-relative:page;mso-position-vertical-relative:paragraph;z-index:-8765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*AA1420F182E88B9E5F874F6FBE7459291E8F4601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ENCODE(str,</w:t>
      </w:r>
      <w:r>
        <w:rPr>
          <w:rFonts w:cs="Verdana" w:hAnsi="Verdana" w:eastAsia="Verdana" w:ascii="Verdana"/>
          <w:b/>
          <w:spacing w:val="-1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pass)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tLeast" w:line="360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psi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b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64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ENCODE('qwerty',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'password');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63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câ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┬♠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DECOD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(encripte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_str,</w:t>
      </w:r>
      <w:r>
        <w:rPr>
          <w:rFonts w:cs="Verdana" w:hAnsi="Verdana" w:eastAsia="Verdana" w:ascii="Verdana"/>
          <w:b/>
          <w:spacing w:val="-2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pas</w:t>
      </w:r>
      <w:r>
        <w:rPr>
          <w:rFonts w:cs="Verdana" w:hAnsi="Verdana" w:eastAsia="Verdana" w:ascii="Verdana"/>
          <w:b/>
          <w:spacing w:val="2"/>
          <w:w w:val="100"/>
          <w:sz w:val="22"/>
          <w:szCs w:val="22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360"/>
        <w:ind w:left="68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encr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pted_str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swo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key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benar,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aslinya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ntoh: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62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DECODE('câ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┬♠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e|',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'password');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61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Qwerty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salah: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37pt;width:361.42pt;height:23.08pt;mso-position-horizontal-relative:page;mso-position-vertical-relative:paragraph;z-index:-8760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DECODE('câ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┬♠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e|',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'ngasal');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59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Wk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Φ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PH: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MD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5</w:t>
      </w:r>
      <w:r>
        <w:rPr>
          <w:rFonts w:cs="Verdana" w:hAnsi="Verdana" w:eastAsia="Verdana" w:ascii="Verdana"/>
          <w:b/>
          <w:spacing w:val="-1"/>
          <w:w w:val="100"/>
          <w:sz w:val="22"/>
          <w:szCs w:val="22"/>
        </w:rPr>
        <w:t>(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st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psi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str</w:t>
      </w:r>
      <w:r>
        <w:rPr>
          <w:rFonts w:cs="Verdana" w:hAnsi="Verdana" w:eastAsia="Verdana" w:ascii="Verdana"/>
          <w:b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metode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md5.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didekripsi.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h: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08pt;mso-position-horizontal-relative:page;mso-position-vertical-relative:paragraph;z-index:-8758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MD5('qwerty');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16.92pt;margin-top:-2.92937pt;width:361.42pt;height:23.14pt;mso-position-horizontal-relative:page;mso-position-vertical-relative:paragraph;z-index:-8757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7;width:0;height:358" coordorigin="2392,37" coordsize="0,358" path="m2392,37l2392,394e" filled="f" stroked="t" strokeweight="0.58pt" strokecolor="#000000">
              <v:path arrowok="t"/>
            </v:shape>
            <v:shape style="position:absolute;left:2372;top:37;width:0;height:358" coordorigin="2372,37" coordsize="0,358" path="m2372,37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d8578edf8458ce06fbc5bb76a58c5ca4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LAST_INSERT_ID()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5" w:lineRule="atLeast" w:line="360"/>
        <w:ind w:left="68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rakhir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insert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AUTO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toh: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56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LAST_INSERT_ID();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30"/>
      </w:pPr>
      <w:r>
        <w:pict>
          <v:group style="position:absolute;margin-left:116.92pt;margin-top:-4.72947pt;width:361.42pt;height:23.14pt;mso-position-horizontal-relative:page;mso-position-vertical-relative:paragraph;z-index:-8755" coordorigin="2338,-95" coordsize="7228,463">
            <v:shape style="position:absolute;left:2398;top:-85;width:7126;height:443" coordorigin="2398,-85" coordsize="7126,443" path="m2398,-85l2398,358,9523,358,9523,-85,2398,-85xe" filled="t" fillcolor="#CCCCCC" stroked="f">
              <v:path arrowok="t"/>
              <v:fill/>
            </v:shape>
            <v:shape style="position:absolute;left:2490;top:1;width:6925;height:272" coordorigin="2490,1" coordsize="6925,272" path="m2490,1l2490,273,9415,273,9415,1,2490,1xe" filled="t" fillcolor="#CCCCCC" stroked="f">
              <v:path arrowok="t"/>
              <v:fill/>
            </v:shape>
            <v:shape style="position:absolute;left:2372;top:-83;width:0;height:85" coordorigin="2372,-83" coordsize="0,85" path="m2372,-83l2372,2e" filled="f" stroked="t" strokeweight="0.58pt" strokecolor="#000000">
              <v:path arrowok="t"/>
            </v:shape>
            <v:shape style="position:absolute;left:2392;top:-83;width:0;height:85" coordorigin="2392,-83" coordsize="0,85" path="m2392,-83l2392,2e" filled="f" stroked="t" strokeweight="0.58pt" strokecolor="#000000">
              <v:path arrowok="t"/>
            </v:shape>
            <v:shape style="position:absolute;left:2396;top:-41;width:7127;height:0" coordorigin="2396,-41" coordsize="7127,0" path="m2396,-41l9523,-41e" filled="f" stroked="t" strokeweight="4.36pt" strokecolor="#CCCCCC">
              <v:path arrowok="t"/>
            </v:shape>
            <v:shape style="position:absolute;left:2382;top:316;width:7141;height:0" coordorigin="2382,316" coordsize="7141,0" path="m2382,316l9523,316e" filled="f" stroked="t" strokeweight="4.36pt" strokecolor="#CCCCCC">
              <v:path arrowok="t"/>
            </v:shape>
            <v:shape style="position:absolute;left:2392;top:2;width:0;height:356" coordorigin="2392,2" coordsize="0,356" path="m2392,2l2392,358e" filled="f" stroked="t" strokeweight="0.58pt" strokecolor="#000000">
              <v:path arrowok="t"/>
            </v:shape>
            <v:shape style="position:absolute;left:2372;top:2;width:0;height:356" coordorigin="2372,2" coordsize="0,356" path="m2372,2l2372,35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231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VERSION()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mengam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v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830"/>
      </w:pPr>
      <w:r>
        <w:pict>
          <v:group style="position:absolute;margin-left:116.92pt;margin-top:-2.92947pt;width:361.42pt;height:23.14pt;mso-position-horizontal-relative:page;mso-position-vertical-relative:paragraph;z-index:-8754" coordorigin="2338,-59" coordsize="7228,463">
            <v:shape style="position:absolute;left:2398;top:-49;width:7126;height:443" coordorigin="2398,-49" coordsize="7126,443" path="m2398,-49l2398,394,9523,394,9523,-49,2398,-49xe" filled="t" fillcolor="#CCCCCC" stroked="f">
              <v:path arrowok="t"/>
              <v:fill/>
            </v:shape>
            <v:shape style="position:absolute;left:2490;top:37;width:6925;height:272" coordorigin="2490,37" coordsize="6925,272" path="m2490,37l2490,309,9415,309,9415,37,2490,37xe" filled="t" fillcolor="#CCCCCC" stroked="f">
              <v:path arrowok="t"/>
              <v:fill/>
            </v:shape>
            <v:shape style="position:absolute;left:2372;top:-47;width:0;height:85" coordorigin="2372,-47" coordsize="0,85" path="m2372,-47l2372,38e" filled="f" stroked="t" strokeweight="0.58pt" strokecolor="#000000">
              <v:path arrowok="t"/>
            </v:shape>
            <v:shape style="position:absolute;left:2392;top:-47;width:0;height:85" coordorigin="2392,-47" coordsize="0,85" path="m2392,-47l2392,38e" filled="f" stroked="t" strokeweight="0.58pt" strokecolor="#000000">
              <v:path arrowok="t"/>
            </v:shape>
            <v:shape style="position:absolute;left:2396;top:-5;width:7127;height:0" coordorigin="2396,-5" coordsize="7127,0" path="m2396,-5l9523,-5e" filled="f" stroked="t" strokeweight="4.36pt" strokecolor="#CCCCCC">
              <v:path arrowok="t"/>
            </v:shape>
            <v:shape style="position:absolute;left:2382;top:352;width:7141;height:0" coordorigin="2382,352" coordsize="7141,0" path="m2382,352l9523,352e" filled="f" stroked="t" strokeweight="4.36pt" strokecolor="#CCCCCC">
              <v:path arrowok="t"/>
            </v:shape>
            <v:shape style="position:absolute;left:2392;top:38;width:0;height:356" coordorigin="2392,38" coordsize="0,356" path="m2392,38l2392,394e" filled="f" stroked="t" strokeweight="0.58pt" strokecolor="#000000">
              <v:path arrowok="t"/>
            </v:shape>
            <v:shape style="position:absolute;left:2372;top:38;width:0;height:356" coordorigin="2372,38" coordsize="0,356" path="m2372,38l2372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VERSION();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83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16.92pt;margin-top:-2.92947pt;width:361.42pt;height:23.08pt;mso-position-horizontal-relative:page;mso-position-vertical-relative:paragraph;z-index:-8753" coordorigin="2338,-59" coordsize="7228,462">
            <v:shape style="position:absolute;left:2398;top:-49;width:7126;height:442" coordorigin="2398,-49" coordsize="7126,442" path="m2398,-49l2398,393,9523,393,9523,-49,2398,-49xe" filled="t" fillcolor="#CCCCCC" stroked="f">
              <v:path arrowok="t"/>
              <v:fill/>
            </v:shape>
            <v:shape style="position:absolute;left:2490;top:37;width:6925;height:271" coordorigin="2490,37" coordsize="6925,271" path="m2490,37l2490,308,9415,308,9415,37,2490,37xe" filled="t" fillcolor="#CCCCCC" stroked="f">
              <v:path arrowok="t"/>
              <v:fill/>
            </v:shape>
            <v:shape style="position:absolute;left:2372;top:-49;width:0;height:85" coordorigin="2372,-49" coordsize="0,85" path="m2372,-49l2372,37e" filled="f" stroked="t" strokeweight="0.58pt" strokecolor="#000000">
              <v:path arrowok="t"/>
            </v:shape>
            <v:shape style="position:absolute;left:2392;top:-49;width:0;height:85" coordorigin="2392,-49" coordsize="0,85" path="m2392,-49l2392,37e" filled="f" stroked="t" strokeweight="0.58pt" strokecolor="#000000">
              <v:path arrowok="t"/>
            </v:shape>
            <v:shape style="position:absolute;left:2396;top:-6;width:7127;height:0" coordorigin="2396,-6" coordsize="7127,0" path="m2396,-6l9523,-6e" filled="f" stroked="t" strokeweight="4.36pt" strokecolor="#CCCCCC">
              <v:path arrowok="t"/>
            </v:shape>
            <v:shape style="position:absolute;left:2382;top:350;width:7141;height:0" coordorigin="2382,350" coordsize="7141,0" path="m2382,350l9523,350e" filled="f" stroked="t" strokeweight="4.36pt" strokecolor="#CCCCCC">
              <v:path arrowok="t"/>
            </v:shape>
            <v:shape style="position:absolute;left:2392;top:37;width:0;height:356" coordorigin="2392,37" coordsize="0,356" path="m2392,37l2392,393e" filled="f" stroked="t" strokeweight="0.58pt" strokecolor="#000000">
              <v:path arrowok="t"/>
            </v:shape>
            <v:shape style="position:absolute;left:2372;top:37;width:0;height:356" coordorigin="2372,37" coordsize="0,356" path="m2372,37l2372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5.0.45-community-nt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48"/>
          <w:szCs w:val="48"/>
        </w:rPr>
        <w:jc w:val="left"/>
        <w:spacing w:before="7"/>
        <w:ind w:left="140"/>
      </w:pP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Bagian</w:t>
      </w:r>
      <w:r>
        <w:rPr>
          <w:rFonts w:cs="Georgia" w:hAnsi="Georgia" w:eastAsia="Georgia" w:ascii="Georgia"/>
          <w:b/>
          <w:spacing w:val="2"/>
          <w:w w:val="100"/>
          <w:sz w:val="48"/>
          <w:szCs w:val="4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3</w:t>
      </w:r>
      <w:r>
        <w:rPr>
          <w:rFonts w:cs="Georgia" w:hAnsi="Georgia" w:eastAsia="Georgia" w:ascii="Georgia"/>
          <w:spacing w:val="0"/>
          <w:w w:val="100"/>
          <w:sz w:val="48"/>
          <w:szCs w:val="48"/>
        </w:rPr>
      </w:r>
    </w:p>
    <w:p>
      <w:pPr>
        <w:rPr>
          <w:rFonts w:cs="Georgia" w:hAnsi="Georgia" w:eastAsia="Georgia" w:ascii="Georgia"/>
          <w:sz w:val="96"/>
          <w:szCs w:val="96"/>
        </w:rPr>
        <w:jc w:val="left"/>
        <w:spacing w:before="8" w:lineRule="exact" w:line="1080"/>
        <w:ind w:left="140" w:right="134"/>
        <w:sectPr>
          <w:pgMar w:header="547" w:footer="759" w:top="740" w:bottom="280" w:left="1660" w:right="1640"/>
          <w:pgSz w:w="11900" w:h="16840"/>
        </w:sectPr>
      </w:pP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Perintah</w:t>
      </w: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 </w:t>
      </w: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MySQL</w:t>
      </w: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 </w:t>
      </w:r>
      <w:r>
        <w:rPr>
          <w:rFonts w:cs="Georgia" w:hAnsi="Georgia" w:eastAsia="Georgia" w:ascii="Georgia"/>
          <w:b/>
          <w:spacing w:val="0"/>
          <w:w w:val="100"/>
          <w:sz w:val="96"/>
          <w:szCs w:val="96"/>
        </w:rPr>
        <w:t>Lanjutan</w:t>
      </w:r>
      <w:r>
        <w:rPr>
          <w:rFonts w:cs="Georgia" w:hAnsi="Georgia" w:eastAsia="Georgia" w:ascii="Georgia"/>
          <w:spacing w:val="0"/>
          <w:w w:val="100"/>
          <w:sz w:val="96"/>
          <w:szCs w:val="9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123.09pt;mso-position-horizontal-relative:page;mso-position-vertical-relative:page;z-index:-8752" coordorigin="1656,2483" coordsize="8647,2462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365" coordorigin="1691,3325" coordsize="8525,365" path="m1691,3325l1691,3690,10216,3690,10216,3325,1691,3325xe" filled="t" fillcolor="#E6E6E6" stroked="f">
              <v:path arrowok="t"/>
              <v:fill/>
            </v:shape>
            <v:shape style="position:absolute;left:10254;top:3325;width:0;height:365" coordorigin="10254,3325" coordsize="0,365" path="m10254,3325l10254,3690e" filled="f" stroked="t" strokeweight="2.02pt" strokecolor="#000000">
              <v:path arrowok="t"/>
            </v:shape>
            <v:shape style="position:absolute;left:1691;top:3690;width:8525;height:364" coordorigin="1691,3690" coordsize="8525,364" path="m1691,3690l1691,4054,10216,4054,10216,3690,1691,3690xe" filled="t" fillcolor="#E6E6E6" stroked="f">
              <v:path arrowok="t"/>
              <v:fill/>
            </v:shape>
            <v:shape style="position:absolute;left:10254;top:3690;width:0;height:364" coordorigin="10254,3690" coordsize="0,364" path="m10254,3690l10254,4054e" filled="f" stroked="t" strokeweight="2.02pt" strokecolor="#000000">
              <v:path arrowok="t"/>
            </v:shape>
            <v:shape style="position:absolute;left:1691;top:4054;width:8525;height:365" coordorigin="1691,4054" coordsize="8525,365" path="m1691,4054l1691,4418,10216,4418,10216,4054,1691,4054xe" filled="t" fillcolor="#E6E6E6" stroked="f">
              <v:path arrowok="t"/>
              <v:fill/>
            </v:shape>
            <v:shape style="position:absolute;left:10254;top:4054;width:0;height:365" coordorigin="10254,4054" coordsize="0,365" path="m10254,4054l10254,4418e" filled="f" stroked="t" strokeweight="2.02pt" strokecolor="#000000">
              <v:path arrowok="t"/>
            </v:shape>
            <v:shape style="position:absolute;left:1691;top:4418;width:8525;height:448" coordorigin="1691,4418" coordsize="8525,448" path="m1691,4418l1691,4866,10216,4866,10216,4418,1691,4418xe" filled="t" fillcolor="#E6E6E6" stroked="f">
              <v:path arrowok="t"/>
              <v:fill/>
            </v:shape>
            <v:shape style="position:absolute;left:1662;top:4890;width:29;height:0" coordorigin="1662,4890" coordsize="29,0" path="m1662,4890l1691,4890e" filled="f" stroked="t" strokeweight="0.58pt" strokecolor="#000000">
              <v:path arrowok="t"/>
            </v:shape>
            <v:shape style="position:absolute;left:1691;top:4884;width:8525;height:40" coordorigin="1691,4884" coordsize="8525,40" path="m1691,4925l10216,4925,10216,4884,1691,4884,1691,4925xe" filled="t" fillcolor="#000000" stroked="f">
              <v:path arrowok="t"/>
              <v:fill/>
            </v:shape>
            <v:shape style="position:absolute;left:1691;top:4865;width:8525;height:12" coordorigin="1691,4865" coordsize="8525,12" path="m1691,4877l10216,4877,10216,4865,1691,4865,1691,4877xe" filled="t" fillcolor="#000000" stroked="f">
              <v:path arrowok="t"/>
              <v:fill/>
            </v:shape>
            <v:shape style="position:absolute;left:10244;top:4895;width:29;height:0" coordorigin="10244,4895" coordsize="29,0" path="m10244,4895l10273,4895e" filled="f" stroked="t" strokeweight="2.98pt" strokecolor="#000000">
              <v:path arrowok="t"/>
            </v:shape>
            <v:shape style="position:absolute;left:10216;top:4909;width:58;height:0" coordorigin="10216,4909" coordsize="58,0" path="m10216,4909l10273,4909e" filled="f" stroked="t" strokeweight="1.54pt" strokecolor="#000000">
              <v:path arrowok="t"/>
            </v:shape>
            <v:shape style="position:absolute;left:10216;top:4890;width:29;height:0" coordorigin="10216,4890" coordsize="29,0" path="m10216,4890l10244,4890e" filled="f" stroked="t" strokeweight="0.58pt" strokecolor="#000000">
              <v:path arrowok="t"/>
            </v:shape>
            <v:shape style="position:absolute;left:1682;top:2494;width:0;height:2392" coordorigin="1682,2494" coordsize="0,2392" path="m1682,2494l1682,4885e" filled="f" stroked="t" strokeweight="0.58pt" strokecolor="#000000">
              <v:path arrowok="t"/>
            </v:shape>
            <v:shape style="position:absolute;left:1686;top:2503;width:0;height:2363" coordorigin="1686,2503" coordsize="0,2363" path="m1686,2503l1686,4866e" filled="f" stroked="t" strokeweight="0.58pt" strokecolor="#000000">
              <v:path arrowok="t"/>
            </v:shape>
            <v:shape style="position:absolute;left:10254;top:4418;width:0;height:448" coordorigin="10254,4418" coordsize="0,448" path="m10254,4418l10254,4866e" filled="f" stroked="t" strokeweight="2.02pt" strokecolor="#000000">
              <v:path arrowok="t"/>
            </v:shape>
            <v:shape style="position:absolute;left:10223;top:2494;width:0;height:2392" coordorigin="10223,2494" coordsize="0,2392" path="m10223,2494l10223,4885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5" w:right="3861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6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1556" w:right="1571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Perintah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Lanjutan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Pengelompokkan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GROUP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BY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HAVING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bSELE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CT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dijelaskan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joi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gro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searc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t-and-roo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permudah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penjelasan,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disajikan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mengacu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ual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Pemesanan</w:t>
      </w:r>
      <w:r>
        <w:rPr>
          <w:rFonts w:cs="Verdana" w:hAnsi="Verdana" w:eastAsia="Verdana" w:ascii="Verdana"/>
          <w:spacing w:val="-2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(P</w:t>
      </w:r>
      <w:r>
        <w:rPr>
          <w:rFonts w:cs="Verdana" w:hAnsi="Verdana" w:eastAsia="Verdana" w:ascii="Verdana"/>
          <w:spacing w:val="-2"/>
          <w:w w:val="100"/>
          <w:sz w:val="20"/>
          <w:szCs w:val="20"/>
          <w:u w:val="single" w:color="000000"/>
        </w:rPr>
        <w:t>e</w:t>
      </w:r>
      <w:r>
        <w:rPr>
          <w:rFonts w:cs="Verdana" w:hAnsi="Verdana" w:eastAsia="Verdana" w:ascii="Verdana"/>
          <w:spacing w:val="-2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jualan)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146"/>
      </w:pPr>
      <w:r>
        <w:pict>
          <v:shape type="#_x0000_t75" style="width:414.72pt;height:221.88pt">
            <v:imagedata o:title="" r:id="rId9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220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6.1.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Pemodelan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Konseptual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rancang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InnoDB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ifi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basis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modelan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nseptual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atas: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pelanggan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200"/>
        <w:ind w:left="382"/>
      </w:pPr>
      <w:r>
        <w:pict>
          <v:group style="position:absolute;margin-left:94.54pt;margin-top:-25.1022pt;width:406.18pt;height:60.46pt;mso-position-horizontal-relative:page;mso-position-vertical-relative:paragraph;z-index:-8751" coordorigin="1891,-502" coordsize="8124,1209">
            <v:shape style="position:absolute;left:1949;top:-492;width:8022;height:1189" coordorigin="1949,-492" coordsize="8022,1189" path="m1949,-492l1949,697,9971,697,9971,-492,1949,-492xe" filled="t" fillcolor="#CCCCCC" stroked="f">
              <v:path arrowok="t"/>
              <v:fill/>
            </v:shape>
            <v:shape style="position:absolute;left:2042;top:-407;width:7820;height:204" coordorigin="2042,-407" coordsize="7820,204" path="m2042,-407l2042,-203,9863,-203,9863,-407,2042,-407xe" filled="t" fillcolor="#CCCCCC" stroked="f">
              <v:path arrowok="t"/>
              <v:fill/>
            </v:shape>
            <v:shape style="position:absolute;left:2042;top:-203;width:7820;height:203" coordorigin="2042,-203" coordsize="7820,203" path="m2042,-203l2042,0,9863,0,9863,-203,2042,-203xe" filled="t" fillcolor="#CCCCCC" stroked="f">
              <v:path arrowok="t"/>
              <v:fill/>
            </v:shape>
            <v:shape style="position:absolute;left:2042;top:0;width:7820;height:204" coordorigin="2042,0" coordsize="7820,204" path="m2042,0l2042,204,9863,204,9863,0,2042,0xe" filled="t" fillcolor="#CCCCCC" stroked="f">
              <v:path arrowok="t"/>
              <v:fill/>
            </v:shape>
            <v:shape style="position:absolute;left:2042;top:204;width:7820;height:204" coordorigin="2042,204" coordsize="7820,204" path="m2042,204l2042,408,9863,408,9863,204,2042,204xe" filled="t" fillcolor="#CCCCCC" stroked="f">
              <v:path arrowok="t"/>
              <v:fill/>
            </v:shape>
            <v:shape style="position:absolute;left:2042;top:408;width:7820;height:204" coordorigin="2042,408" coordsize="7820,204" path="m2042,408l2042,612,9863,612,9863,408,2042,408xe" filled="t" fillcolor="#CCCCCC" stroked="f">
              <v:path arrowok="t"/>
              <v:fill/>
            </v:shape>
            <v:shape style="position:absolute;left:1949;top:-449;width:8022;height:0" coordorigin="1949,-449" coordsize="8022,0" path="m1949,-449l9971,-449e" filled="f" stroked="t" strokeweight="4.36pt" strokecolor="#CCCCCC">
              <v:path arrowok="t"/>
            </v:shape>
            <v:shape style="position:absolute;left:1934;top:655;width:8036;height:0" coordorigin="1934,655" coordsize="8036,0" path="m1934,655l9971,655e" filled="f" stroked="t" strokeweight="4.36pt" strokecolor="#CCCCCC">
              <v:path arrowok="t"/>
            </v:shape>
            <v:shape style="position:absolute;left:1939;top:-454;width:0;height:1151" coordorigin="1939,-454" coordsize="0,1151" path="m1939,-454l1939,697e" filled="f" stroked="t" strokeweight="0.58pt" strokecolor="#000000">
              <v:path arrowok="t"/>
            </v:shape>
            <v:shape style="position:absolute;left:1925;top:-407;width:0;height:1104" coordorigin="1925,-407" coordsize="0,1104" path="m1925,-407l1925,69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6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08" w:hRule="exact"/>
        </w:trPr>
        <w:tc>
          <w:tcPr>
            <w:tcW w:w="270" w:type="dxa"/>
            <w:tcBorders>
              <w:top w:val="single" w:sz="35" w:space="0" w:color="CCCCCC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10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404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nm_pelanggan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296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varchar(40)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432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NO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540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16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64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270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center"/>
              <w:spacing w:lineRule="exact" w:line="200"/>
              <w:ind w:left="452" w:right="34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827" w:type="dxa"/>
            <w:tcBorders>
              <w:top w:val="single" w:sz="35" w:space="0" w:color="CCCCCC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200"/>
              <w:ind w:left="378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4" w:hRule="exact"/>
        </w:trPr>
        <w:tc>
          <w:tcPr>
            <w:tcW w:w="2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4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alamat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text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4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NO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6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270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center"/>
              <w:spacing w:lineRule="exact" w:line="180"/>
              <w:ind w:left="452" w:right="34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8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378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4" w:hRule="exact"/>
        </w:trPr>
        <w:tc>
          <w:tcPr>
            <w:tcW w:w="2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4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telepon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varchar(20)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4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NO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6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270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center"/>
              <w:spacing w:lineRule="exact" w:line="180"/>
              <w:ind w:left="452" w:right="34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8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378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16" w:hRule="exact"/>
        </w:trPr>
        <w:tc>
          <w:tcPr>
            <w:tcW w:w="2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4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email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varchar(50)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4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5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NO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162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270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center"/>
              <w:spacing w:lineRule="exact" w:line="180"/>
              <w:ind w:left="452" w:right="344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8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CCCCC"/>
          </w:tcPr>
          <w:p>
            <w:pPr>
              <w:rPr>
                <w:rFonts w:cs="Courier New" w:hAnsi="Courier New" w:eastAsia="Courier New" w:ascii="Courier New"/>
                <w:sz w:val="18"/>
                <w:szCs w:val="18"/>
              </w:rPr>
              <w:jc w:val="left"/>
              <w:spacing w:lineRule="exact" w:line="180"/>
              <w:ind w:left="378"/>
            </w:pPr>
            <w:r>
              <w:rPr>
                <w:rFonts w:cs="Courier New" w:hAnsi="Courier New" w:eastAsia="Courier New" w:ascii="Courier New"/>
                <w:b/>
                <w:spacing w:val="0"/>
                <w:w w:val="100"/>
                <w:position w:val="1"/>
                <w:sz w:val="18"/>
                <w:szCs w:val="18"/>
              </w:rPr>
              <w:t>|</w:t>
            </w:r>
            <w:r>
              <w:rPr>
                <w:rFonts w:cs="Courier New" w:hAnsi="Courier New" w:eastAsia="Courier New" w:ascii="Courier New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</w:tbl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pesan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auto_increment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MUL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+--------------+------------+------+-----+---------+----------------+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produk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id_produk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nm_produk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varchar(30)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satuan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varchar(10)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harga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decimal(10,0)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stock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int(3)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pict>
          <v:group style="position:absolute;margin-left:94.54pt;margin-top:71.5pt;width:406.18pt;height:549.88pt;mso-position-horizontal-relative:page;mso-position-vertical-relative:page;z-index:-8750" coordorigin="1891,1430" coordsize="8124,10998">
            <v:shape style="position:absolute;left:1949;top:1440;width:8022;height:10978" coordorigin="1949,1440" coordsize="8022,10978" path="m1949,1440l1949,12418,9971,12418,9971,1440,1949,1440xe" filled="t" fillcolor="#CCCCCC" stroked="f">
              <v:path arrowok="t"/>
              <v:fill/>
            </v:shape>
            <v:shape style="position:absolute;left:2042;top:1525;width:7820;height:204" coordorigin="2042,1525" coordsize="7820,204" path="m2042,1525l2042,1729,9863,1729,9863,1525,2042,1525xe" filled="t" fillcolor="#CCCCCC" stroked="f">
              <v:path arrowok="t"/>
              <v:fill/>
            </v:shape>
            <v:shape style="position:absolute;left:2042;top:1729;width:7820;height:204" coordorigin="2042,1729" coordsize="7820,204" path="m2042,1729l2042,1933,9863,1933,9863,1729,2042,1729xe" filled="t" fillcolor="#CCCCCC" stroked="f">
              <v:path arrowok="t"/>
              <v:fill/>
            </v:shape>
            <v:shape style="position:absolute;left:2042;top:1933;width:7820;height:204" coordorigin="2042,1933" coordsize="7820,204" path="m2042,1933l2042,2137,9863,2137,9863,1933,2042,1933xe" filled="t" fillcolor="#CCCCCC" stroked="f">
              <v:path arrowok="t"/>
              <v:fill/>
            </v:shape>
            <v:shape style="position:absolute;left:2042;top:2137;width:7820;height:204" coordorigin="2042,2137" coordsize="7820,204" path="m2042,2137l2042,2341,9863,2341,9863,2137,2042,2137xe" filled="t" fillcolor="#CCCCCC" stroked="f">
              <v:path arrowok="t"/>
              <v:fill/>
            </v:shape>
            <v:shape style="position:absolute;left:2042;top:2341;width:7820;height:203" coordorigin="2042,2341" coordsize="7820,203" path="m2042,2341l2042,2544,9863,2544,9863,2341,2042,2341xe" filled="t" fillcolor="#CCCCCC" stroked="f">
              <v:path arrowok="t"/>
              <v:fill/>
            </v:shape>
            <v:shape style="position:absolute;left:2042;top:2544;width:7820;height:204" coordorigin="2042,2544" coordsize="7820,204" path="m2042,2544l2042,2748,9863,2748,9863,2544,2042,2544xe" filled="t" fillcolor="#CCCCCC" stroked="f">
              <v:path arrowok="t"/>
              <v:fill/>
            </v:shape>
            <v:shape style="position:absolute;left:2042;top:2748;width:7820;height:204" coordorigin="2042,2748" coordsize="7820,204" path="m2042,2748l2042,2952,9863,2952,9863,2748,2042,2748xe" filled="t" fillcolor="#CCCCCC" stroked="f">
              <v:path arrowok="t"/>
              <v:fill/>
            </v:shape>
            <v:shape style="position:absolute;left:2042;top:2952;width:7820;height:204" coordorigin="2042,2952" coordsize="7820,204" path="m2042,2952l2042,3156,9863,3156,9863,2952,2042,2952xe" filled="t" fillcolor="#CCCCCC" stroked="f">
              <v:path arrowok="t"/>
              <v:fill/>
            </v:shape>
            <v:shape style="position:absolute;left:2042;top:3156;width:7820;height:204" coordorigin="2042,3156" coordsize="7820,204" path="m2042,3156l2042,3360,9863,3360,9863,3156,2042,3156xe" filled="t" fillcolor="#CCCCCC" stroked="f">
              <v:path arrowok="t"/>
              <v:fill/>
            </v:shape>
            <v:shape style="position:absolute;left:2042;top:3360;width:7820;height:204" coordorigin="2042,3360" coordsize="7820,204" path="m2042,3360l2042,3564,9863,3564,9863,3360,2042,3360xe" filled="t" fillcolor="#CCCCCC" stroked="f">
              <v:path arrowok="t"/>
              <v:fill/>
            </v:shape>
            <v:shape style="position:absolute;left:2042;top:3564;width:7820;height:204" coordorigin="2042,3564" coordsize="7820,204" path="m2042,3564l2042,3768,9863,3768,9863,3564,2042,3564xe" filled="t" fillcolor="#CCCCCC" stroked="f">
              <v:path arrowok="t"/>
              <v:fill/>
            </v:shape>
            <v:shape style="position:absolute;left:2042;top:3768;width:7820;height:204" coordorigin="2042,3768" coordsize="7820,204" path="m2042,3768l2042,3972,9863,3972,9863,3768,2042,3768xe" filled="t" fillcolor="#CCCCCC" stroked="f">
              <v:path arrowok="t"/>
              <v:fill/>
            </v:shape>
            <v:shape style="position:absolute;left:2042;top:3972;width:7820;height:204" coordorigin="2042,3972" coordsize="7820,204" path="m2042,3972l2042,4176,9863,4176,9863,3972,2042,3972xe" filled="t" fillcolor="#CCCCCC" stroked="f">
              <v:path arrowok="t"/>
              <v:fill/>
            </v:shape>
            <v:shape style="position:absolute;left:2042;top:4176;width:7820;height:204" coordorigin="2042,4176" coordsize="7820,204" path="m2042,4176l2042,4380,9863,4380,9863,4176,2042,4176xe" filled="t" fillcolor="#CCCCCC" stroked="f">
              <v:path arrowok="t"/>
              <v:fill/>
            </v:shape>
            <v:shape style="position:absolute;left:2042;top:4380;width:7820;height:204" coordorigin="2042,4380" coordsize="7820,204" path="m2042,4380l2042,4584,9863,4584,9863,4380,2042,4380xe" filled="t" fillcolor="#CCCCCC" stroked="f">
              <v:path arrowok="t"/>
              <v:fill/>
            </v:shape>
            <v:shape style="position:absolute;left:2042;top:4584;width:7820;height:204" coordorigin="2042,4584" coordsize="7820,204" path="m2042,4584l2042,4788,9863,4788,9863,4584,2042,4584xe" filled="t" fillcolor="#CCCCCC" stroked="f">
              <v:path arrowok="t"/>
              <v:fill/>
            </v:shape>
            <v:shape style="position:absolute;left:2042;top:4788;width:7820;height:204" coordorigin="2042,4788" coordsize="7820,204" path="m2042,4788l2042,4992,9863,4992,9863,4788,2042,4788xe" filled="t" fillcolor="#CCCCCC" stroked="f">
              <v:path arrowok="t"/>
              <v:fill/>
            </v:shape>
            <v:shape style="position:absolute;left:2042;top:4992;width:7820;height:203" coordorigin="2042,4992" coordsize="7820,203" path="m2042,4992l2042,5195,9863,5195,9863,4992,2042,4992xe" filled="t" fillcolor="#CCCCCC" stroked="f">
              <v:path arrowok="t"/>
              <v:fill/>
            </v:shape>
            <v:shape style="position:absolute;left:2042;top:5195;width:7820;height:204" coordorigin="2042,5195" coordsize="7820,204" path="m2042,5195l2042,5399,9863,5399,9863,5195,2042,5195xe" filled="t" fillcolor="#CCCCCC" stroked="f">
              <v:path arrowok="t"/>
              <v:fill/>
            </v:shape>
            <v:shape style="position:absolute;left:2042;top:5399;width:7820;height:204" coordorigin="2042,5399" coordsize="7820,204" path="m2042,5399l2042,5603,9863,5603,9863,5399,2042,5399xe" filled="t" fillcolor="#CCCCCC" stroked="f">
              <v:path arrowok="t"/>
              <v:fill/>
            </v:shape>
            <v:shape style="position:absolute;left:2042;top:5603;width:7820;height:204" coordorigin="2042,5603" coordsize="7820,204" path="m2042,5603l2042,5807,9863,5807,9863,5603,2042,5603xe" filled="t" fillcolor="#CCCCCC" stroked="f">
              <v:path arrowok="t"/>
              <v:fill/>
            </v:shape>
            <v:shape style="position:absolute;left:2042;top:5807;width:7820;height:204" coordorigin="2042,5807" coordsize="7820,204" path="m2042,5807l2042,6011,9863,6011,9863,5807,2042,5807xe" filled="t" fillcolor="#CCCCCC" stroked="f">
              <v:path arrowok="t"/>
              <v:fill/>
            </v:shape>
            <v:shape style="position:absolute;left:2042;top:6011;width:7820;height:204" coordorigin="2042,6011" coordsize="7820,204" path="m2042,6011l2042,6215,9863,6215,9863,6011,2042,6011xe" filled="t" fillcolor="#CCCCCC" stroked="f">
              <v:path arrowok="t"/>
              <v:fill/>
            </v:shape>
            <v:shape style="position:absolute;left:2042;top:6215;width:7820;height:204" coordorigin="2042,6215" coordsize="7820,204" path="m2042,6215l2042,6419,9863,6419,9863,6215,2042,6215xe" filled="t" fillcolor="#CCCCCC" stroked="f">
              <v:path arrowok="t"/>
              <v:fill/>
            </v:shape>
            <v:shape style="position:absolute;left:2042;top:6419;width:7820;height:204" coordorigin="2042,6419" coordsize="7820,204" path="m2042,6419l2042,6623,9863,6623,9863,6419,2042,6419xe" filled="t" fillcolor="#CCCCCC" stroked="f">
              <v:path arrowok="t"/>
              <v:fill/>
            </v:shape>
            <v:shape style="position:absolute;left:2042;top:6623;width:7820;height:204" coordorigin="2042,6623" coordsize="7820,204" path="m2042,6623l2042,6827,9863,6827,9863,6623,2042,6623xe" filled="t" fillcolor="#CCCCCC" stroked="f">
              <v:path arrowok="t"/>
              <v:fill/>
            </v:shape>
            <v:shape style="position:absolute;left:2042;top:6827;width:7820;height:204" coordorigin="2042,6827" coordsize="7820,204" path="m2042,6827l2042,7031,9863,7031,9863,6827,2042,6827xe" filled="t" fillcolor="#CCCCCC" stroked="f">
              <v:path arrowok="t"/>
              <v:fill/>
            </v:shape>
            <v:shape style="position:absolute;left:2042;top:7031;width:7820;height:204" coordorigin="2042,7031" coordsize="7820,204" path="m2042,7031l2042,7235,9863,7235,9863,7031,2042,7031xe" filled="t" fillcolor="#CCCCCC" stroked="f">
              <v:path arrowok="t"/>
              <v:fill/>
            </v:shape>
            <v:shape style="position:absolute;left:2042;top:7235;width:7820;height:204" coordorigin="2042,7235" coordsize="7820,204" path="m2042,7235l2042,7439,9863,7439,9863,7235,2042,7235xe" filled="t" fillcolor="#CCCCCC" stroked="f">
              <v:path arrowok="t"/>
              <v:fill/>
            </v:shape>
            <v:shape style="position:absolute;left:2042;top:7439;width:7820;height:203" coordorigin="2042,7439" coordsize="7820,203" path="m2042,7439l2042,7642,9863,7642,9863,7439,2042,7439xe" filled="t" fillcolor="#CCCCCC" stroked="f">
              <v:path arrowok="t"/>
              <v:fill/>
            </v:shape>
            <v:shape style="position:absolute;left:2042;top:7642;width:7820;height:204" coordorigin="2042,7642" coordsize="7820,204" path="m2042,7642l2042,7846,9863,7846,9863,7642,2042,7642xe" filled="t" fillcolor="#CCCCCC" stroked="f">
              <v:path arrowok="t"/>
              <v:fill/>
            </v:shape>
            <v:shape style="position:absolute;left:2042;top:7846;width:7820;height:204" coordorigin="2042,7846" coordsize="7820,204" path="m2042,7846l2042,8050,9863,8050,9863,7846,2042,7846xe" filled="t" fillcolor="#CCCCCC" stroked="f">
              <v:path arrowok="t"/>
              <v:fill/>
            </v:shape>
            <v:shape style="position:absolute;left:2042;top:8050;width:7820;height:204" coordorigin="2042,8050" coordsize="7820,204" path="m2042,8050l2042,8254,9863,8254,9863,8050,2042,8050xe" filled="t" fillcolor="#CCCCCC" stroked="f">
              <v:path arrowok="t"/>
              <v:fill/>
            </v:shape>
            <v:shape style="position:absolute;left:2042;top:8254;width:7820;height:204" coordorigin="2042,8254" coordsize="7820,204" path="m2042,8254l2042,8458,9863,8458,9863,8254,2042,8254xe" filled="t" fillcolor="#CCCCCC" stroked="f">
              <v:path arrowok="t"/>
              <v:fill/>
            </v:shape>
            <v:shape style="position:absolute;left:2042;top:8458;width:7820;height:204" coordorigin="2042,8458" coordsize="7820,204" path="m2042,8458l2042,8662,9863,8662,9863,8458,2042,8458xe" filled="t" fillcolor="#CCCCCC" stroked="f">
              <v:path arrowok="t"/>
              <v:fill/>
            </v:shape>
            <v:shape style="position:absolute;left:2042;top:8662;width:7820;height:204" coordorigin="2042,8662" coordsize="7820,204" path="m2042,8662l2042,8866,9863,8866,9863,8662,2042,8662xe" filled="t" fillcolor="#CCCCCC" stroked="f">
              <v:path arrowok="t"/>
              <v:fill/>
            </v:shape>
            <v:shape style="position:absolute;left:2042;top:8866;width:7820;height:204" coordorigin="2042,8866" coordsize="7820,204" path="m2042,8866l2042,9070,9863,9070,9863,8866,2042,8866xe" filled="t" fillcolor="#CCCCCC" stroked="f">
              <v:path arrowok="t"/>
              <v:fill/>
            </v:shape>
            <v:shape style="position:absolute;left:2042;top:9070;width:7820;height:204" coordorigin="2042,9070" coordsize="7820,204" path="m2042,9070l2042,9274,9863,9274,9863,9070,2042,9070xe" filled="t" fillcolor="#CCCCCC" stroked="f">
              <v:path arrowok="t"/>
              <v:fill/>
            </v:shape>
            <v:shape style="position:absolute;left:2042;top:9274;width:7820;height:204" coordorigin="2042,9274" coordsize="7820,204" path="m2042,9274l2042,9478,9863,9478,9863,9274,2042,9274xe" filled="t" fillcolor="#CCCCCC" stroked="f">
              <v:path arrowok="t"/>
              <v:fill/>
            </v:shape>
            <v:shape style="position:absolute;left:2042;top:9478;width:7820;height:204" coordorigin="2042,9478" coordsize="7820,204" path="m2042,9478l2042,9682,9863,9682,9863,9478,2042,9478xe" filled="t" fillcolor="#CCCCCC" stroked="f">
              <v:path arrowok="t"/>
              <v:fill/>
            </v:shape>
            <v:shape style="position:absolute;left:2042;top:9682;width:7820;height:204" coordorigin="2042,9682" coordsize="7820,204" path="m2042,9682l2042,9886,9863,9886,9863,9682,2042,9682xe" filled="t" fillcolor="#CCCCCC" stroked="f">
              <v:path arrowok="t"/>
              <v:fill/>
            </v:shape>
            <v:shape style="position:absolute;left:2042;top:9886;width:7820;height:204" coordorigin="2042,9886" coordsize="7820,204" path="m2042,9886l2042,10090,9863,10090,9863,9886,2042,9886xe" filled="t" fillcolor="#CCCCCC" stroked="f">
              <v:path arrowok="t"/>
              <v:fill/>
            </v:shape>
            <v:shape style="position:absolute;left:2042;top:10090;width:7820;height:203" coordorigin="2042,10090" coordsize="7820,203" path="m2042,10090l2042,10292,9863,10292,9863,10090,2042,10090xe" filled="t" fillcolor="#CCCCCC" stroked="f">
              <v:path arrowok="t"/>
              <v:fill/>
            </v:shape>
            <v:shape style="position:absolute;left:2042;top:10292;width:7820;height:204" coordorigin="2042,10292" coordsize="7820,204" path="m2042,10292l2042,10496,9863,10496,9863,10292,2042,10292xe" filled="t" fillcolor="#CCCCCC" stroked="f">
              <v:path arrowok="t"/>
              <v:fill/>
            </v:shape>
            <v:shape style="position:absolute;left:2042;top:10496;width:7820;height:204" coordorigin="2042,10496" coordsize="7820,204" path="m2042,10496l2042,10700,9863,10700,9863,10496,2042,10496xe" filled="t" fillcolor="#CCCCCC" stroked="f">
              <v:path arrowok="t"/>
              <v:fill/>
            </v:shape>
            <v:shape style="position:absolute;left:2042;top:10700;width:7820;height:204" coordorigin="2042,10700" coordsize="7820,204" path="m2042,10700l2042,10904,9863,10904,9863,10700,2042,10700xe" filled="t" fillcolor="#CCCCCC" stroked="f">
              <v:path arrowok="t"/>
              <v:fill/>
            </v:shape>
            <v:shape style="position:absolute;left:2042;top:10904;width:7820;height:204" coordorigin="2042,10904" coordsize="7820,204" path="m2042,10904l2042,11108,9863,11108,9863,10904,2042,10904xe" filled="t" fillcolor="#CCCCCC" stroked="f">
              <v:path arrowok="t"/>
              <v:fill/>
            </v:shape>
            <v:shape style="position:absolute;left:2042;top:11108;width:7820;height:204" coordorigin="2042,11108" coordsize="7820,204" path="m2042,11108l2042,11312,9863,11312,9863,11108,2042,11108xe" filled="t" fillcolor="#CCCCCC" stroked="f">
              <v:path arrowok="t"/>
              <v:fill/>
            </v:shape>
            <v:shape style="position:absolute;left:2042;top:11312;width:7820;height:204" coordorigin="2042,11312" coordsize="7820,204" path="m2042,11312l2042,11516,9863,11516,9863,11312,2042,11312xe" filled="t" fillcolor="#CCCCCC" stroked="f">
              <v:path arrowok="t"/>
              <v:fill/>
            </v:shape>
            <v:shape style="position:absolute;left:2042;top:11516;width:7820;height:204" coordorigin="2042,11516" coordsize="7820,204" path="m2042,11516l2042,11720,9863,11720,9863,11516,2042,11516xe" filled="t" fillcolor="#CCCCCC" stroked="f">
              <v:path arrowok="t"/>
              <v:fill/>
            </v:shape>
            <v:shape style="position:absolute;left:2042;top:11720;width:7820;height:204" coordorigin="2042,11720" coordsize="7820,204" path="m2042,11720l2042,11924,9863,11924,9863,11720,2042,11720xe" filled="t" fillcolor="#CCCCCC" stroked="f">
              <v:path arrowok="t"/>
              <v:fill/>
            </v:shape>
            <v:shape style="position:absolute;left:2042;top:11924;width:7820;height:204" coordorigin="2042,11924" coordsize="7820,204" path="m2042,11924l2042,12128,9863,12128,9863,11924,2042,11924xe" filled="t" fillcolor="#CCCCCC" stroked="f">
              <v:path arrowok="t"/>
              <v:fill/>
            </v:shape>
            <v:shape style="position:absolute;left:2042;top:12128;width:7820;height:204" coordorigin="2042,12128" coordsize="7820,204" path="m2042,12128l2042,12332,9863,12332,9863,12128,2042,12128xe" filled="t" fillcolor="#CCCCCC" stroked="f">
              <v:path arrowok="t"/>
              <v:fill/>
            </v:shape>
            <v:shape style="position:absolute;left:1925;top:1440;width:0;height:85" coordorigin="1925,1440" coordsize="0,85" path="m1925,1440l1925,1525e" filled="f" stroked="t" strokeweight="0.58pt" strokecolor="#000000">
              <v:path arrowok="t"/>
            </v:shape>
            <v:shape style="position:absolute;left:1944;top:1440;width:0;height:85" coordorigin="1944,1440" coordsize="0,85" path="m1944,1440l1944,1525e" filled="f" stroked="t" strokeweight="0.58pt" strokecolor="#000000">
              <v:path arrowok="t"/>
            </v:shape>
            <v:shape style="position:absolute;left:1949;top:1483;width:8022;height:0" coordorigin="1949,1483" coordsize="8022,0" path="m1949,1483l9971,1483e" filled="f" stroked="t" strokeweight="4.36pt" strokecolor="#CCCCCC">
              <v:path arrowok="t"/>
            </v:shape>
            <v:shape style="position:absolute;left:1934;top:12375;width:8036;height:0" coordorigin="1934,12375" coordsize="8036,0" path="m1934,12375l9971,12375e" filled="f" stroked="t" strokeweight="4.36pt" strokecolor="#CCCCCC">
              <v:path arrowok="t"/>
            </v:shape>
            <v:shape style="position:absolute;left:1944;top:1525;width:0;height:10892" coordorigin="1944,1525" coordsize="0,10892" path="m1944,1525l1944,12418e" filled="f" stroked="t" strokeweight="0.58pt" strokecolor="#000000">
              <v:path arrowok="t"/>
            </v:shape>
            <v:shape style="position:absolute;left:1925;top:1525;width:0;height:10892" coordorigin="1925,1525" coordsize="0,10892" path="m1925,1525l1925,1241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detil_pesan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position w:val="1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id_produk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harga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decimal(10,0)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0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+-----------+---------------+------+-----+---------+-------+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faktur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id_faktur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auto_increment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tgl_faktur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before="42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Tabel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kuitansi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Field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Type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Extra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+--------------+--------+------+-----+---------+----------------+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id_kuitansi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PRI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auto_increment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id_faktur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tgl_kuitansi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NO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              </w:t>
      </w:r>
      <w:r>
        <w:rPr>
          <w:rFonts w:cs="Courier New" w:hAnsi="Courier New" w:eastAsia="Courier New" w:ascii="Courier New"/>
          <w:b/>
          <w:spacing w:val="108"/>
          <w:w w:val="100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18"/>
          <w:szCs w:val="18"/>
        </w:rPr>
        <w:t>|</w:t>
      </w:r>
      <w:r>
        <w:rPr>
          <w:rFonts w:cs="Courier New" w:hAnsi="Courier New" w:eastAsia="Courier New" w:ascii="Courier New"/>
          <w:spacing w:val="0"/>
          <w:w w:val="100"/>
          <w:sz w:val="18"/>
          <w:szCs w:val="18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spacing w:lineRule="exact" w:line="18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18"/>
          <w:szCs w:val="18"/>
        </w:rPr>
        <w:t>+--------------+--------+------+-----+---------+----------------+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disa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memb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as: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 w:right="31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detil_pesan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detil_pesan;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4344" w:hanging="240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detil_pesan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/>
      </w:pPr>
      <w:r>
        <w:pict>
          <v:group style="position:absolute;margin-left:94.54pt;margin-top:-61.3545pt;width:406.18pt;height:111.46pt;mso-position-horizontal-relative:page;mso-position-vertical-relative:paragraph;z-index:-8749" coordorigin="1891,-1227" coordsize="8124,2229">
            <v:shape style="position:absolute;left:1949;top:-1217;width:8022;height:2209" coordorigin="1949,-1217" coordsize="8022,2209" path="m1949,-1217l1949,992,9971,992,9971,-1217,1949,-1217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7" coordorigin="2042,-678" coordsize="7820,227" path="m2042,-678l2042,-451,9863,-451,9863,-678,2042,-678xe" filled="t" fillcolor="#CCCCCC" stroked="f">
              <v:path arrowok="t"/>
              <v:fill/>
            </v:shape>
            <v:shape style="position:absolute;left:2042;top:-451;width:7820;height:226" coordorigin="2042,-451" coordsize="7820,226" path="m2042,-451l2042,-226,9863,-226,9863,-451,2042,-451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7" coordorigin="2042,455" coordsize="7820,227" path="m2042,455l2042,681,9863,681,9863,455,2042,455xe" filled="t" fillcolor="#CCCCCC" stroked="f">
              <v:path arrowok="t"/>
              <v:fill/>
            </v:shape>
            <v:shape style="position:absolute;left:2042;top:681;width:7820;height:226" coordorigin="2042,681" coordsize="7820,226" path="m2042,681l2042,907,9863,907,9863,681,2042,681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1132;width:0;height:2124" coordorigin="1944,-1132" coordsize="0,2124" path="m1944,-1132l1944,992e" filled="f" stroked="t" strokeweight="0.58pt" strokecolor="#000000">
              <v:path arrowok="t"/>
            </v:shape>
            <v:shape style="position:absolute;left:1925;top:-1132;width:0;height:2124" coordorigin="1925,-1132" coordsize="0,2124" path="m1925,-1132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'0',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302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harga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decimal(10,0)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'0',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(id_pesan,id_produk),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FK_detil_pesan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(id_produk),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40"/>
        <w:ind w:left="622" w:right="506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622" w:right="206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CONSTRAINT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FK_detil_pesan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FOREIGN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(id_produk)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REFERENCES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(id_produk),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206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CONSTRAINT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FK_detil_pesan2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FOREIGN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REFERENCES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CHARSET=latin1;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382" w:right="37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faktur;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302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auto_increment,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622" w:right="49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(id_faktur),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230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CONSTRAINT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faktur_ibfk_1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FOREIGN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REFERENCES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(id_pesan)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CHARSET=latin1;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 w:right="350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kuitansi;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622" w:right="278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auto_increment,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458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(id_kuitansi),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FK_kuitansi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(id_faktur),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242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CONSTRAINT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FK_kuitansi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FOREIGN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(id_faktur)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REFERENCES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faktur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(id_faktur)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CHARSET=latin1;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 w:right="3384"/>
      </w:pPr>
      <w:r>
        <w:pict>
          <v:group style="position:absolute;margin-left:94.54pt;margin-top:71.5pt;width:406.18pt;height:689.2pt;mso-position-horizontal-relative:page;mso-position-vertical-relative:page;z-index:-8748" coordorigin="1891,1430" coordsize="8124,13784">
            <v:shape style="position:absolute;left:1949;top:1440;width:8022;height:13764" coordorigin="1949,1440" coordsize="8022,13764" path="m1949,1440l1949,15204,9971,15204,9971,1440,1949,1440xe" filled="t" fillcolor="#CCCCCC" stroked="f">
              <v:path arrowok="t"/>
              <v:fill/>
            </v:shape>
            <v:shape style="position:absolute;left:2042;top:1525;width:7820;height:227" coordorigin="2042,1525" coordsize="7820,227" path="m2042,1525l2042,1752,9863,1752,9863,1525,2042,1525xe" filled="t" fillcolor="#CCCCCC" stroked="f">
              <v:path arrowok="t"/>
              <v:fill/>
            </v:shape>
            <v:shape style="position:absolute;left:2042;top:1752;width:7820;height:226" coordorigin="2042,1752" coordsize="7820,226" path="m2042,1752l2042,1978,9863,1978,9863,1752,2042,1752xe" filled="t" fillcolor="#CCCCCC" stroked="f">
              <v:path arrowok="t"/>
              <v:fill/>
            </v:shape>
            <v:shape style="position:absolute;left:2042;top:1978;width:7820;height:227" coordorigin="2042,1978" coordsize="7820,227" path="m2042,1978l2042,2204,9863,2204,9863,1978,2042,1978xe" filled="t" fillcolor="#CCCCCC" stroked="f">
              <v:path arrowok="t"/>
              <v:fill/>
            </v:shape>
            <v:shape style="position:absolute;left:2042;top:2204;width:7820;height:227" coordorigin="2042,2204" coordsize="7820,227" path="m2042,2204l2042,2431,9863,2431,9863,2204,2042,2204xe" filled="t" fillcolor="#CCCCCC" stroked="f">
              <v:path arrowok="t"/>
              <v:fill/>
            </v:shape>
            <v:shape style="position:absolute;left:2042;top:2431;width:7820;height:227" coordorigin="2042,2431" coordsize="7820,227" path="m2042,2431l2042,2658,9863,2658,9863,2431,2042,2431xe" filled="t" fillcolor="#CCCCCC" stroked="f">
              <v:path arrowok="t"/>
              <v:fill/>
            </v:shape>
            <v:shape style="position:absolute;left:2042;top:2658;width:7820;height:227" coordorigin="2042,2658" coordsize="7820,227" path="m2042,2658l2042,2885,9863,2885,9863,2658,2042,2658xe" filled="t" fillcolor="#CCCCCC" stroked="f">
              <v:path arrowok="t"/>
              <v:fill/>
            </v:shape>
            <v:shape style="position:absolute;left:2042;top:2885;width:7820;height:226" coordorigin="2042,2885" coordsize="7820,226" path="m2042,2885l2042,3110,9863,3110,9863,2885,2042,2885xe" filled="t" fillcolor="#CCCCCC" stroked="f">
              <v:path arrowok="t"/>
              <v:fill/>
            </v:shape>
            <v:shape style="position:absolute;left:2042;top:3110;width:7820;height:227" coordorigin="2042,3110" coordsize="7820,227" path="m2042,3110l2042,3337,9863,3337,9863,3110,2042,3110xe" filled="t" fillcolor="#CCCCCC" stroked="f">
              <v:path arrowok="t"/>
              <v:fill/>
            </v:shape>
            <v:shape style="position:absolute;left:2042;top:3337;width:7820;height:227" coordorigin="2042,3337" coordsize="7820,227" path="m2042,3337l2042,3564,9863,3564,9863,3337,2042,3337xe" filled="t" fillcolor="#CCCCCC" stroked="f">
              <v:path arrowok="t"/>
              <v:fill/>
            </v:shape>
            <v:shape style="position:absolute;left:2042;top:3564;width:7820;height:227" coordorigin="2042,3564" coordsize="7820,227" path="m2042,3564l2042,3791,9863,3791,9863,3564,2042,3564xe" filled="t" fillcolor="#CCCCCC" stroked="f">
              <v:path arrowok="t"/>
              <v:fill/>
            </v:shape>
            <v:shape style="position:absolute;left:2042;top:3791;width:7820;height:227" coordorigin="2042,3791" coordsize="7820,227" path="m2042,3791l2042,4018,9863,4018,9863,3791,2042,3791xe" filled="t" fillcolor="#CCCCCC" stroked="f">
              <v:path arrowok="t"/>
              <v:fill/>
            </v:shape>
            <v:shape style="position:absolute;left:2042;top:4018;width:7820;height:226" coordorigin="2042,4018" coordsize="7820,226" path="m2042,4018l2042,4243,9863,4243,9863,4018,2042,4018xe" filled="t" fillcolor="#CCCCCC" stroked="f">
              <v:path arrowok="t"/>
              <v:fill/>
            </v:shape>
            <v:shape style="position:absolute;left:2042;top:4243;width:7820;height:227" coordorigin="2042,4243" coordsize="7820,227" path="m2042,4243l2042,4470,9863,4470,9863,4243,2042,4243xe" filled="t" fillcolor="#CCCCCC" stroked="f">
              <v:path arrowok="t"/>
              <v:fill/>
            </v:shape>
            <v:shape style="position:absolute;left:2042;top:4470;width:7820;height:227" coordorigin="2042,4470" coordsize="7820,227" path="m2042,4470l2042,4697,9863,4697,9863,4470,2042,4470xe" filled="t" fillcolor="#CCCCCC" stroked="f">
              <v:path arrowok="t"/>
              <v:fill/>
            </v:shape>
            <v:shape style="position:absolute;left:2042;top:4697;width:7820;height:227" coordorigin="2042,4697" coordsize="7820,227" path="m2042,4697l2042,4924,9863,4924,9863,4697,2042,4697xe" filled="t" fillcolor="#CCCCCC" stroked="f">
              <v:path arrowok="t"/>
              <v:fill/>
            </v:shape>
            <v:shape style="position:absolute;left:2042;top:4924;width:7820;height:227" coordorigin="2042,4924" coordsize="7820,227" path="m2042,4924l2042,5150,9863,5150,9863,4924,2042,4924xe" filled="t" fillcolor="#CCCCCC" stroked="f">
              <v:path arrowok="t"/>
              <v:fill/>
            </v:shape>
            <v:shape style="position:absolute;left:2042;top:5150;width:7820;height:226" coordorigin="2042,5150" coordsize="7820,226" path="m2042,5150l2042,5376,9863,5376,9863,5150,2042,5150xe" filled="t" fillcolor="#CCCCCC" stroked="f">
              <v:path arrowok="t"/>
              <v:fill/>
            </v:shape>
            <v:shape style="position:absolute;left:2042;top:5376;width:7820;height:227" coordorigin="2042,5376" coordsize="7820,227" path="m2042,5376l2042,5603,9863,5603,9863,5376,2042,5376xe" filled="t" fillcolor="#CCCCCC" stroked="f">
              <v:path arrowok="t"/>
              <v:fill/>
            </v:shape>
            <v:shape style="position:absolute;left:2042;top:5603;width:7820;height:227" coordorigin="2042,5603" coordsize="7820,227" path="m2042,5603l2042,5830,9863,5830,9863,5603,2042,5603xe" filled="t" fillcolor="#CCCCCC" stroked="f">
              <v:path arrowok="t"/>
              <v:fill/>
            </v:shape>
            <v:shape style="position:absolute;left:2042;top:5830;width:7820;height:227" coordorigin="2042,5830" coordsize="7820,227" path="m2042,5830l2042,6056,9863,6056,9863,5830,2042,5830xe" filled="t" fillcolor="#CCCCCC" stroked="f">
              <v:path arrowok="t"/>
              <v:fill/>
            </v:shape>
            <v:shape style="position:absolute;left:2042;top:6056;width:7820;height:227" coordorigin="2042,6056" coordsize="7820,227" path="m2042,6056l2042,6283,9863,6283,9863,6056,2042,6056xe" filled="t" fillcolor="#CCCCCC" stroked="f">
              <v:path arrowok="t"/>
              <v:fill/>
            </v:shape>
            <v:shape style="position:absolute;left:2042;top:6283;width:7820;height:226" coordorigin="2042,6283" coordsize="7820,226" path="m2042,6283l2042,6509,9863,6509,9863,6283,2042,6283xe" filled="t" fillcolor="#CCCCCC" stroked="f">
              <v:path arrowok="t"/>
              <v:fill/>
            </v:shape>
            <v:shape style="position:absolute;left:2042;top:6509;width:7820;height:227" coordorigin="2042,6509" coordsize="7820,227" path="m2042,6509l2042,6736,9863,6736,9863,6509,2042,6509xe" filled="t" fillcolor="#CCCCCC" stroked="f">
              <v:path arrowok="t"/>
              <v:fill/>
            </v:shape>
            <v:shape style="position:absolute;left:2042;top:6736;width:7820;height:227" coordorigin="2042,6736" coordsize="7820,227" path="m2042,6736l2042,6962,9863,6962,9863,6736,2042,6736xe" filled="t" fillcolor="#CCCCCC" stroked="f">
              <v:path arrowok="t"/>
              <v:fill/>
            </v:shape>
            <v:shape style="position:absolute;left:2042;top:6962;width:7820;height:227" coordorigin="2042,6962" coordsize="7820,227" path="m2042,6962l2042,7189,9863,7189,9863,6962,2042,6962xe" filled="t" fillcolor="#CCCCCC" stroked="f">
              <v:path arrowok="t"/>
              <v:fill/>
            </v:shape>
            <v:shape style="position:absolute;left:2042;top:7189;width:7820;height:227" coordorigin="2042,7189" coordsize="7820,227" path="m2042,7189l2042,7416,9863,7416,9863,7189,2042,7189xe" filled="t" fillcolor="#CCCCCC" stroked="f">
              <v:path arrowok="t"/>
              <v:fill/>
            </v:shape>
            <v:shape style="position:absolute;left:2042;top:7416;width:7820;height:226" coordorigin="2042,7416" coordsize="7820,226" path="m2042,7416l2042,7642,9863,7642,9863,7416,2042,7416xe" filled="t" fillcolor="#CCCCCC" stroked="f">
              <v:path arrowok="t"/>
              <v:fill/>
            </v:shape>
            <v:shape style="position:absolute;left:2042;top:7642;width:7820;height:227" coordorigin="2042,7642" coordsize="7820,227" path="m2042,7642l2042,7868,9863,7868,9863,7642,2042,7642xe" filled="t" fillcolor="#CCCCCC" stroked="f">
              <v:path arrowok="t"/>
              <v:fill/>
            </v:shape>
            <v:shape style="position:absolute;left:2042;top:7868;width:7820;height:227" coordorigin="2042,7868" coordsize="7820,227" path="m2042,7868l2042,8095,9863,8095,9863,7868,2042,7868xe" filled="t" fillcolor="#CCCCCC" stroked="f">
              <v:path arrowok="t"/>
              <v:fill/>
            </v:shape>
            <v:shape style="position:absolute;left:2042;top:8095;width:7820;height:227" coordorigin="2042,8095" coordsize="7820,227" path="m2042,8095l2042,8322,9863,8322,9863,8095,2042,8095xe" filled="t" fillcolor="#CCCCCC" stroked="f">
              <v:path arrowok="t"/>
              <v:fill/>
            </v:shape>
            <v:shape style="position:absolute;left:2042;top:8322;width:7820;height:227" coordorigin="2042,8322" coordsize="7820,227" path="m2042,8322l2042,8549,9863,8549,9863,8322,2042,8322xe" filled="t" fillcolor="#CCCCCC" stroked="f">
              <v:path arrowok="t"/>
              <v:fill/>
            </v:shape>
            <v:shape style="position:absolute;left:2042;top:8549;width:7820;height:227" coordorigin="2042,8549" coordsize="7820,227" path="m2042,8549l2042,8776,9863,8776,9863,8549,2042,8549xe" filled="t" fillcolor="#CCCCCC" stroked="f">
              <v:path arrowok="t"/>
              <v:fill/>
            </v:shape>
            <v:shape style="position:absolute;left:2042;top:8776;width:7820;height:226" coordorigin="2042,8776" coordsize="7820,226" path="m2042,8776l2042,9001,9863,9001,9863,8776,2042,8776xe" filled="t" fillcolor="#CCCCCC" stroked="f">
              <v:path arrowok="t"/>
              <v:fill/>
            </v:shape>
            <v:shape style="position:absolute;left:2042;top:9001;width:7820;height:227" coordorigin="2042,9001" coordsize="7820,227" path="m2042,9001l2042,9228,9863,9228,9863,9001,2042,9001xe" filled="t" fillcolor="#CCCCCC" stroked="f">
              <v:path arrowok="t"/>
              <v:fill/>
            </v:shape>
            <v:shape style="position:absolute;left:2042;top:9228;width:7820;height:227" coordorigin="2042,9228" coordsize="7820,227" path="m2042,9228l2042,9455,9863,9455,9863,9228,2042,9228xe" filled="t" fillcolor="#CCCCCC" stroked="f">
              <v:path arrowok="t"/>
              <v:fill/>
            </v:shape>
            <v:shape style="position:absolute;left:2042;top:9455;width:7820;height:227" coordorigin="2042,9455" coordsize="7820,227" path="m2042,9455l2042,9682,9863,9682,9863,9455,2042,9455xe" filled="t" fillcolor="#CCCCCC" stroked="f">
              <v:path arrowok="t"/>
              <v:fill/>
            </v:shape>
            <v:shape style="position:absolute;left:2042;top:9682;width:7820;height:227" coordorigin="2042,9682" coordsize="7820,227" path="m2042,9682l2042,9908,9863,9908,9863,9682,2042,9682xe" filled="t" fillcolor="#CCCCCC" stroked="f">
              <v:path arrowok="t"/>
              <v:fill/>
            </v:shape>
            <v:shape style="position:absolute;left:2042;top:9908;width:7820;height:226" coordorigin="2042,9908" coordsize="7820,226" path="m2042,9908l2042,10134,9863,10134,9863,9908,2042,9908xe" filled="t" fillcolor="#CCCCCC" stroked="f">
              <v:path arrowok="t"/>
              <v:fill/>
            </v:shape>
            <v:shape style="position:absolute;left:2042;top:10134;width:7820;height:227" coordorigin="2042,10134" coordsize="7820,227" path="m2042,10134l2042,10361,9863,10361,9863,10134,2042,10134xe" filled="t" fillcolor="#CCCCCC" stroked="f">
              <v:path arrowok="t"/>
              <v:fill/>
            </v:shape>
            <v:shape style="position:absolute;left:2042;top:10361;width:7820;height:227" coordorigin="2042,10361" coordsize="7820,227" path="m2042,10361l2042,10588,9863,10588,9863,10361,2042,10361xe" filled="t" fillcolor="#CCCCCC" stroked="f">
              <v:path arrowok="t"/>
              <v:fill/>
            </v:shape>
            <v:shape style="position:absolute;left:2042;top:10588;width:7820;height:227" coordorigin="2042,10588" coordsize="7820,227" path="m2042,10588l2042,10814,9863,10814,9863,10588,2042,10588xe" filled="t" fillcolor="#CCCCCC" stroked="f">
              <v:path arrowok="t"/>
              <v:fill/>
            </v:shape>
            <v:shape style="position:absolute;left:2042;top:10814;width:7820;height:227" coordorigin="2042,10814" coordsize="7820,227" path="m2042,10814l2042,11041,9863,11041,9863,10814,2042,10814xe" filled="t" fillcolor="#CCCCCC" stroked="f">
              <v:path arrowok="t"/>
              <v:fill/>
            </v:shape>
            <v:shape style="position:absolute;left:2042;top:11041;width:7820;height:226" coordorigin="2042,11041" coordsize="7820,226" path="m2042,11041l2042,11267,9863,11267,9863,11041,2042,11041xe" filled="t" fillcolor="#CCCCCC" stroked="f">
              <v:path arrowok="t"/>
              <v:fill/>
            </v:shape>
            <v:shape style="position:absolute;left:2042;top:11267;width:7820;height:227" coordorigin="2042,11267" coordsize="7820,227" path="m2042,11267l2042,11494,9863,11494,9863,11267,2042,11267xe" filled="t" fillcolor="#CCCCCC" stroked="f">
              <v:path arrowok="t"/>
              <v:fill/>
            </v:shape>
            <v:shape style="position:absolute;left:2042;top:11494;width:7820;height:227" coordorigin="2042,11494" coordsize="7820,227" path="m2042,11494l2042,11720,9863,11720,9863,11494,2042,11494xe" filled="t" fillcolor="#CCCCCC" stroked="f">
              <v:path arrowok="t"/>
              <v:fill/>
            </v:shape>
            <v:shape style="position:absolute;left:2042;top:11720;width:7820;height:227" coordorigin="2042,11720" coordsize="7820,227" path="m2042,11720l2042,11947,9863,11947,9863,11720,2042,11720xe" filled="t" fillcolor="#CCCCCC" stroked="f">
              <v:path arrowok="t"/>
              <v:fill/>
            </v:shape>
            <v:shape style="position:absolute;left:2042;top:11947;width:7820;height:227" coordorigin="2042,11947" coordsize="7820,227" path="m2042,11947l2042,12174,9863,12174,9863,11947,2042,11947xe" filled="t" fillcolor="#CCCCCC" stroked="f">
              <v:path arrowok="t"/>
              <v:fill/>
            </v:shape>
            <v:shape style="position:absolute;left:2042;top:12174;width:7820;height:226" coordorigin="2042,12174" coordsize="7820,226" path="m2042,12174l2042,12400,9863,12400,9863,12174,2042,12174xe" filled="t" fillcolor="#CCCCCC" stroked="f">
              <v:path arrowok="t"/>
              <v:fill/>
            </v:shape>
            <v:shape style="position:absolute;left:2042;top:12400;width:7820;height:227" coordorigin="2042,12400" coordsize="7820,227" path="m2042,12400l2042,12626,9863,12626,9863,12400,2042,12400xe" filled="t" fillcolor="#CCCCCC" stroked="f">
              <v:path arrowok="t"/>
              <v:fill/>
            </v:shape>
            <v:shape style="position:absolute;left:2042;top:12626;width:7820;height:227" coordorigin="2042,12626" coordsize="7820,227" path="m2042,12626l2042,12853,9863,12853,9863,12626,2042,12626xe" filled="t" fillcolor="#CCCCCC" stroked="f">
              <v:path arrowok="t"/>
              <v:fill/>
            </v:shape>
            <v:shape style="position:absolute;left:2042;top:12853;width:7820;height:227" coordorigin="2042,12853" coordsize="7820,227" path="m2042,12853l2042,13080,9863,13080,9863,12853,2042,12853xe" filled="t" fillcolor="#CCCCCC" stroked="f">
              <v:path arrowok="t"/>
              <v:fill/>
            </v:shape>
            <v:shape style="position:absolute;left:2042;top:13080;width:7820;height:227" coordorigin="2042,13080" coordsize="7820,227" path="m2042,13080l2042,13307,9863,13307,9863,13080,2042,13080xe" filled="t" fillcolor="#CCCCCC" stroked="f">
              <v:path arrowok="t"/>
              <v:fill/>
            </v:shape>
            <v:shape style="position:absolute;left:2042;top:13307;width:7820;height:226" coordorigin="2042,13307" coordsize="7820,226" path="m2042,13307l2042,13532,9863,13532,9863,13307,2042,13307xe" filled="t" fillcolor="#CCCCCC" stroked="f">
              <v:path arrowok="t"/>
              <v:fill/>
            </v:shape>
            <v:shape style="position:absolute;left:2042;top:13532;width:7820;height:227" coordorigin="2042,13532" coordsize="7820,227" path="m2042,13532l2042,13759,9863,13759,9863,13532,2042,13532xe" filled="t" fillcolor="#CCCCCC" stroked="f">
              <v:path arrowok="t"/>
              <v:fill/>
            </v:shape>
            <v:shape style="position:absolute;left:2042;top:13759;width:7820;height:227" coordorigin="2042,13759" coordsize="7820,227" path="m2042,13759l2042,13986,9863,13986,9863,13759,2042,13759xe" filled="t" fillcolor="#CCCCCC" stroked="f">
              <v:path arrowok="t"/>
              <v:fill/>
            </v:shape>
            <v:shape style="position:absolute;left:2042;top:13986;width:7820;height:227" coordorigin="2042,13986" coordsize="7820,227" path="m2042,13986l2042,14213,9863,14213,9863,13986,2042,13986xe" filled="t" fillcolor="#CCCCCC" stroked="f">
              <v:path arrowok="t"/>
              <v:fill/>
            </v:shape>
            <v:shape style="position:absolute;left:2042;top:14213;width:7820;height:227" coordorigin="2042,14213" coordsize="7820,227" path="m2042,14213l2042,14440,9863,14440,9863,14213,2042,14213xe" filled="t" fillcolor="#CCCCCC" stroked="f">
              <v:path arrowok="t"/>
              <v:fill/>
            </v:shape>
            <v:shape style="position:absolute;left:2042;top:14440;width:7820;height:226" coordorigin="2042,14440" coordsize="7820,226" path="m2042,14440l2042,14665,9863,14665,9863,14440,2042,14440xe" filled="t" fillcolor="#CCCCCC" stroked="f">
              <v:path arrowok="t"/>
              <v:fill/>
            </v:shape>
            <v:shape style="position:absolute;left:2042;top:14665;width:7820;height:227" coordorigin="2042,14665" coordsize="7820,227" path="m2042,14665l2042,14892,9863,14892,9863,14665,2042,14665xe" filled="t" fillcolor="#CCCCCC" stroked="f">
              <v:path arrowok="t"/>
              <v:fill/>
            </v:shape>
            <v:shape style="position:absolute;left:2042;top:14892;width:7820;height:227" coordorigin="2042,14892" coordsize="7820,227" path="m2042,14892l2042,15119,9863,15119,9863,14892,2042,14892xe" filled="t" fillcolor="#CCCCCC" stroked="f">
              <v:path arrowok="t"/>
              <v:fill/>
            </v:shape>
            <v:shape style="position:absolute;left:1925;top:1440;width:0;height:85" coordorigin="1925,1440" coordsize="0,85" path="m1925,1440l1925,1525e" filled="f" stroked="t" strokeweight="0.58pt" strokecolor="#000000">
              <v:path arrowok="t"/>
            </v:shape>
            <v:shape style="position:absolute;left:1944;top:1440;width:0;height:85" coordorigin="1944,1440" coordsize="0,85" path="m1944,1440l1944,1525e" filled="f" stroked="t" strokeweight="0.58pt" strokecolor="#000000">
              <v:path arrowok="t"/>
            </v:shape>
            <v:shape style="position:absolute;left:1949;top:1483;width:8022;height:0" coordorigin="1949,1483" coordsize="8022,0" path="m1949,1483l9971,1483e" filled="f" stroked="t" strokeweight="4.36pt" strokecolor="#CCCCCC">
              <v:path arrowok="t"/>
            </v:shape>
            <v:shape style="position:absolute;left:1934;top:15161;width:8036;height:0" coordorigin="1934,15161" coordsize="8036,0" path="m1934,15161l9971,15161e" filled="f" stroked="t" strokeweight="4.36pt" strokecolor="#CCCCCC">
              <v:path arrowok="t"/>
            </v:shape>
            <v:shape style="position:absolute;left:1944;top:1525;width:0;height:13679" coordorigin="1944,1525" coordsize="0,13679" path="m1944,1525l1944,15204e" filled="f" stroked="t" strokeweight="0.58pt" strokecolor="#000000">
              <v:path arrowok="t"/>
            </v:shape>
            <v:shape style="position:absolute;left:1925;top:1525;width:0;height:13679" coordorigin="1925,1525" coordsize="0,13679" path="m1925,1525l1925,1520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pelanggan;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3864" w:hanging="240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varchar(40)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alamat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text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446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varchar(20)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(id_pelanggan)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CHARSET=latin1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CHECKSUM=1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DELAY_KEY_WRITE=1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ROW_FORMAT=DYNAMIC;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6" w:lineRule="exact" w:line="220"/>
        <w:ind w:left="382" w:right="386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5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31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auto_increment,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62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(id_pesan),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(id_pelanggan),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19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CONSTRAINT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pesan_ibfk_1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FOREIGN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(id_pelanggan)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REFERENCES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(id_pelanggan)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AUTO_INCREMENT=4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CHARSET=latin1;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 w:right="374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/*Table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structure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produk;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22" w:right="4224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varchar(30)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satuan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varchar(10)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622" w:right="3024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harga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decimal(10,0)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'0',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stock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int(3)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NOT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'0',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622"/>
      </w:pPr>
      <w:r>
        <w:pict>
          <v:group style="position:absolute;margin-left:94.54pt;margin-top:-27.394pt;width:406.18pt;height:54.82pt;mso-position-horizontal-relative:page;mso-position-vertical-relative:paragraph;z-index:-8747" coordorigin="1891,-548" coordsize="8124,1096">
            <v:shape style="position:absolute;left:1949;top:-538;width:8022;height:1076" coordorigin="1949,-538" coordsize="8022,1076" path="m1949,-538l1949,539,9971,539,9971,-538,1949,-538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6" coordorigin="2042,-226" coordsize="7820,226" path="m2042,-226l2042,0,9863,0,9863,-226,2042,-226xe" filled="t" fillcolor="#CCCCCC" stroked="f">
              <v:path arrowok="t"/>
              <v:fill/>
            </v:shape>
            <v:shape style="position:absolute;left:2042;top:0;width:7820;height:227" coordorigin="2042,0" coordsize="7820,227" path="m2042,0l2042,227,9863,227,9863,0,2042,0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1925;top:-538;width:0;height:85" coordorigin="1925,-538" coordsize="0,85" path="m1925,-538l1925,-453e" filled="f" stroked="t" strokeweight="0.58pt" strokecolor="#000000">
              <v:path arrowok="t"/>
            </v:shape>
            <v:shape style="position:absolute;left:1944;top:-538;width:0;height:85" coordorigin="1944,-538" coordsize="0,85" path="m1944,-538l1944,-453e" filled="f" stroked="t" strokeweight="0.58pt" strokecolor="#000000">
              <v:path arrowok="t"/>
            </v:shape>
            <v:shape style="position:absolute;left:1949;top:-495;width:8022;height:0" coordorigin="1949,-495" coordsize="8022,0" path="m1949,-495l9971,-495e" filled="f" stroked="t" strokeweight="4.36pt" strokecolor="#CCCCCC">
              <v:path arrowok="t"/>
            </v:shape>
            <v:shape style="position:absolute;left:1934;top:496;width:8036;height:0" coordorigin="1934,496" coordsize="8036,0" path="m1934,496l9971,496e" filled="f" stroked="t" strokeweight="4.36pt" strokecolor="#CCCCCC">
              <v:path arrowok="t"/>
            </v:shape>
            <v:shape style="position:absolute;left:1944;top:-453;width:0;height:991" coordorigin="1944,-453" coordsize="0,991" path="m1944,-453l1944,539e" filled="f" stroked="t" strokeweight="0.58pt" strokecolor="#000000">
              <v:path arrowok="t"/>
            </v:shape>
            <v:shape style="position:absolute;left:1925;top:-453;width:0;height:991" coordorigin="1925,-453" coordsize="0,991" path="m1925,-453l1925,53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PRIMARY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KEY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(id_produk)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ENGINE=InnoDB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CHARSET=latin1;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8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pemberia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diatas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secukupnya.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lineRule="exact" w:line="300"/>
        <w:ind w:left="140"/>
      </w:pPr>
      <w:r>
        <w:pict>
          <v:group style="position:absolute;margin-left:88.5pt;margin-top:25.0782pt;width:418.32pt;height:0pt;mso-position-horizontal-relative:page;mso-position-vertical-relative:paragraph;z-index:-8746" coordorigin="1770,502" coordsize="8366,0">
            <v:shape style="position:absolute;left:1770;top:502;width:8366;height:0" coordorigin="1770,502" coordsize="8366,0" path="m1770,502l10136,50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Perint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h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SELECT</w:t>
      </w:r>
      <w:r>
        <w:rPr>
          <w:rFonts w:cs="Georgia" w:hAnsi="Georgia" w:eastAsia="Georgia" w:ascii="Georgia"/>
          <w:b/>
          <w:spacing w:val="-12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ri</w:t>
      </w:r>
      <w:r>
        <w:rPr>
          <w:rFonts w:cs="Georgia" w:hAnsi="Georgia" w:eastAsia="Georgia" w:ascii="Georgia"/>
          <w:b/>
          <w:spacing w:val="-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nyak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Tabel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dengan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JOIN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ajaran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terdiri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Masing-masing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berupa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relasi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1-1,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-M,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M-N.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rlihat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pemodelan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nseptual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(class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diagram)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pelan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praktisnya,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memerlukan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berasal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(satu)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sekaligus.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hnya,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class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diagram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saksi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menggabungkan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minimal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yaitu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ggabu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ua)</w:t>
      </w:r>
      <w:r>
        <w:rPr>
          <w:rFonts w:cs="Verdana" w:hAnsi="Verdana" w:eastAsia="Verdana" w:ascii="Verdana"/>
          <w:spacing w:val="3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atau</w:t>
      </w:r>
      <w:r>
        <w:rPr>
          <w:rFonts w:cs="Verdana" w:hAnsi="Verdana" w:eastAsia="Verdana" w:ascii="Verdana"/>
          <w:spacing w:val="3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3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bih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tabel,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kita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dapat</w:t>
      </w:r>
      <w:r>
        <w:rPr>
          <w:rFonts w:cs="Verdana" w:hAnsi="Verdana" w:eastAsia="Verdana" w:ascii="Verdana"/>
          <w:spacing w:val="3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JOIN.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Inner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Jo</w:t>
      </w:r>
      <w:r>
        <w:rPr>
          <w:rFonts w:cs="Verdana" w:hAnsi="Verdana" w:eastAsia="Verdana" w:ascii="Verdana"/>
          <w:b/>
          <w:spacing w:val="1"/>
          <w:w w:val="100"/>
          <w:sz w:val="24"/>
          <w:szCs w:val="24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inner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join,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h,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hingga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NULL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daftar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langgan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pemesanan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ransaks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pelang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ema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38.7345pt;width:406.18pt;height:77.5pt;mso-position-horizontal-relative:page;mso-position-vertical-relative:paragraph;z-index:-8745" coordorigin="1891,-775" coordsize="8124,1550">
            <v:shape style="position:absolute;left:1949;top:-765;width:8022;height:1530" coordorigin="1949,-765" coordsize="8022,1530" path="m1949,-765l1949,765,9971,765,9971,-765,1949,-76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1925;top:-765;width:0;height:85" coordorigin="1925,-765" coordsize="0,85" path="m1925,-765l1925,-679e" filled="f" stroked="t" strokeweight="0.58pt" strokecolor="#000000">
              <v:path arrowok="t"/>
            </v:shape>
            <v:shape style="position:absolute;left:1944;top:-765;width:0;height:85" coordorigin="1944,-765" coordsize="0,85" path="m1944,-765l1944,-679e" filled="f" stroked="t" strokeweight="0.58pt" strokecolor="#000000">
              <v:path arrowok="t"/>
            </v:shape>
            <v:shape style="position:absolute;left:1949;top:-722;width:8022;height:0" coordorigin="1949,-722" coordsize="8022,0" path="m1949,-722l9971,-722e" filled="f" stroked="t" strokeweight="4.36pt" strokecolor="#CCCCCC">
              <v:path arrowok="t"/>
            </v:shape>
            <v:shape style="position:absolute;left:1934;top:723;width:8036;height:0" coordorigin="1934,723" coordsize="8036,0" path="m1934,723l9971,723e" filled="f" stroked="t" strokeweight="4.36pt" strokecolor="#CCCCCC">
              <v:path arrowok="t"/>
            </v:shape>
            <v:shape style="position:absolute;left:1944;top:-679;width:0;height:1445" coordorigin="1944,-679" coordsize="0,1445" path="m1944,-679l1944,765e" filled="f" stroked="t" strokeweight="0.58pt" strokecolor="#000000">
              <v:path arrowok="t"/>
            </v:shape>
            <v:shape style="position:absolute;left:1925;top:-679;width:0;height:1445" coordorigin="1925,-679" coordsize="0,1445" path="m1925,-679l1925,765e" filled="f" stroked="t" strokeweight="0.58pt" strokecolor="#000000">
              <v:path arrowok="t"/>
            </v:shape>
            <w10:wrap type="none"/>
          </v:group>
        </w:pict>
      </w:r>
      <w:hyperlink r:id="rId94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P0001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Solichin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achmatim@gmail.com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hyperlink r:id="rId95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P0002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Budianto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budi@luhur.com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  <w:sectPr>
          <w:pgMar w:header="547" w:footer="759" w:top="740" w:bottom="280" w:left="1660" w:right="1640"/>
          <w:pgSz w:w="11900" w:h="16840"/>
        </w:sectPr>
      </w:pPr>
      <w:hyperlink r:id="rId96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P0003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Hasan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  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hasan02@yahoo.com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hyperlink r:id="rId97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P0004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Amin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Riyadi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aminudin@plasa.com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pict>
          <v:group style="position:absolute;margin-left:94.54pt;margin-top:-16.0545pt;width:406.18pt;height:32.14pt;mso-position-horizontal-relative:page;mso-position-vertical-relative:paragraph;z-index:-8744" coordorigin="1891,-321" coordsize="8124,643">
            <v:shape style="position:absolute;left:1949;top:-311;width:8022;height:623" coordorigin="1949,-311" coordsize="8022,623" path="m1949,-311l1949,312,9971,312,9971,-311,1949,-311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1925;top:-311;width:0;height:85" coordorigin="1925,-311" coordsize="0,85" path="m1925,-311l1925,-226e" filled="f" stroked="t" strokeweight="0.58pt" strokecolor="#000000">
              <v:path arrowok="t"/>
            </v:shape>
            <v:shape style="position:absolute;left:1944;top:-311;width:0;height:85" coordorigin="1944,-311" coordsize="0,85" path="m1944,-311l1944,-226e" filled="f" stroked="t" strokeweight="0.58pt" strokecolor="#000000">
              <v:path arrowok="t"/>
            </v:shape>
            <v:shape style="position:absolute;left:1949;top:-268;width:8022;height:0" coordorigin="1949,-268" coordsize="8022,0" path="m1949,-268l9971,-268e" filled="f" stroked="t" strokeweight="4.36pt" strokecolor="#CCCCCC">
              <v:path arrowok="t"/>
            </v:shape>
            <v:shape style="position:absolute;left:1934;top:269;width:8036;height:0" coordorigin="1934,269" coordsize="8036,0" path="m1934,269l9971,269e" filled="f" stroked="t" strokeweight="4.36pt" strokecolor="#CCCCCC">
              <v:path arrowok="t"/>
            </v:shape>
            <v:shape style="position:absolute;left:1944;top:-226;width:0;height:538" coordorigin="1944,-226" coordsize="0,538" path="m1944,-226l1944,312e" filled="f" stroked="t" strokeweight="0.58pt" strokecolor="#000000">
              <v:path arrowok="t"/>
            </v:shape>
            <v:shape style="position:absolute;left:1925;top:-226;width:0;height:538" coordorigin="1925,-226" coordsize="0,538" path="m1925,-226l1925,31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pesan</w:t>
      </w:r>
      <w:r>
        <w:rPr>
          <w:rFonts w:cs="Verdana" w:hAnsi="Verdana" w:eastAsia="Verdana" w:ascii="Verdana"/>
          <w:b/>
          <w:spacing w:val="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11.46pt;mso-position-horizontal-relative:page;mso-position-vertical-relative:paragraph;z-index:-8743" coordorigin="1891,-1000" coordsize="8124,2229">
            <v:shape style="position:absolute;left:1949;top:-990;width:8022;height:2209" coordorigin="1949,-990" coordsize="8022,2209" path="m1949,-990l1949,1219,9971,1219,9971,-990,1949,-990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1176;width:8036;height:0" coordorigin="1934,1176" coordsize="8036,0" path="m1934,1176l9971,1176e" filled="f" stroked="t" strokeweight="4.36pt" strokecolor="#CCCCCC">
              <v:path arrowok="t"/>
            </v:shape>
            <v:shape style="position:absolute;left:1944;top:-905;width:0;height:2124" coordorigin="1944,-905" coordsize="0,2124" path="m1944,-905l1944,1219e" filled="f" stroked="t" strokeweight="0.58pt" strokecolor="#000000">
              <v:path arrowok="t"/>
            </v:shape>
            <v:shape style="position:absolute;left:1925;top:-905;width:0;height:2124" coordorigin="1925,-905" coordsize="0,2124" path="m1925,-905l1925,121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2007-12-14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Ca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i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1</w:t>
      </w:r>
      <w:r>
        <w:rPr>
          <w:rFonts w:cs="Verdana" w:hAnsi="Verdana" w:eastAsia="Verdana" w:ascii="Verdana"/>
          <w:b/>
          <w:i/>
          <w:spacing w:val="-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:</w:t>
      </w:r>
      <w:r>
        <w:rPr>
          <w:rFonts w:cs="Verdana" w:hAnsi="Verdana" w:eastAsia="Verdana" w:ascii="Verdana"/>
          <w:b/>
          <w:i/>
          <w:spacing w:val="-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Pengga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ungan</w:t>
      </w:r>
      <w:r>
        <w:rPr>
          <w:rFonts w:cs="Verdana" w:hAnsi="Verdana" w:eastAsia="Verdana" w:ascii="Verdana"/>
          <w:b/>
          <w:i/>
          <w:spacing w:val="-1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den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i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WH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E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tabel1.*,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tabel2.*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tabel1,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tabel2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18.6195pt;width:403.54pt;height:37.24pt;mso-position-horizontal-relative:page;mso-position-vertical-relative:paragraph;z-index:-8742" coordorigin="1915,-372" coordsize="8071,745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638" coordorigin="1926,-272" coordsize="0,638" path="m1926,-272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367;width:0;height:733" coordorigin="9980,-367" coordsize="0,733" path="m9980,-367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tabel1.PK=tabel2.FK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mengg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abungk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40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63.88pt;mso-position-horizontal-relative:page;mso-position-vertical-relative:paragraph;z-index:-8741" coordorigin="1891,-649" coordsize="8124,1278">
            <v:shape style="position:absolute;left:1949;top:-639;width:8022;height:1258" coordorigin="1949,-639" coordsize="8022,1258" path="m1949,-639l1949,618,9971,618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1" coordorigin="2042,-10" coordsize="7820,271" path="m2042,-10l2042,261,9863,261,9863,-10,2042,-10xe" filled="t" fillcolor="#CCCCCC" stroked="f">
              <v:path arrowok="t"/>
              <v:fill/>
            </v:shape>
            <v:shape style="position:absolute;left:2042;top:261;width:7820;height:272" coordorigin="2042,261" coordsize="7820,272" path="m2042,261l2042,533,9863,533,9863,261,2042,261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576;width:8036;height:0" coordorigin="1934,576" coordsize="8036,0" path="m1934,576l9971,576e" filled="f" stroked="t" strokeweight="4.36pt" strokecolor="#CCCCCC">
              <v:path arrowok="t"/>
            </v:shape>
            <v:shape style="position:absolute;left:1944;top:-554;width:0;height:1172" coordorigin="1944,-554" coordsize="0,1172" path="m1944,-554l1944,618e" filled="f" stroked="t" strokeweight="0.58pt" strokecolor="#000000">
              <v:path arrowok="t"/>
            </v:shape>
            <v:shape style="position:absolute;left:1925;top:-554;width:0;height:1172" coordorigin="1925,-554" coordsize="0,1172" path="m1925,-554l1925,61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pelanggan,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pelanggan.id_pelanggan=pesan.id_pelanggan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11.46pt;mso-position-horizontal-relative:page;mso-position-vertical-relative:paragraph;z-index:-8740" coordorigin="1891,-1000" coordsize="8124,2229">
            <v:shape style="position:absolute;left:1949;top:-990;width:8022;height:2209" coordorigin="1949,-990" coordsize="8022,2209" path="m1949,-990l1949,1219,9971,1219,9971,-990,1949,-990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7" coordorigin="2042,-678" coordsize="7820,227" path="m2042,-678l2042,-451,9863,-451,9863,-678,2042,-678xe" filled="t" fillcolor="#CCCCCC" stroked="f">
              <v:path arrowok="t"/>
              <v:fill/>
            </v:shape>
            <v:shape style="position:absolute;left:2042;top:-451;width:7820;height:226" coordorigin="2042,-451" coordsize="7820,226" path="m2042,-451l2042,-226,9863,-226,9863,-451,2042,-451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7" coordorigin="2042,455" coordsize="7820,227" path="m2042,455l2042,681,9863,681,9863,455,2042,455xe" filled="t" fillcolor="#CCCCCC" stroked="f">
              <v:path arrowok="t"/>
              <v:fill/>
            </v:shape>
            <v:shape style="position:absolute;left:2042;top:681;width:7820;height:226" coordorigin="2042,681" coordsize="7820,226" path="m2042,681l2042,907,9863,907,9863,681,2042,681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1176;width:8036;height:0" coordorigin="1934,1176" coordsize="8036,0" path="m1934,1176l9971,1176e" filled="f" stroked="t" strokeweight="4.36pt" strokecolor="#CCCCCC">
              <v:path arrowok="t"/>
            </v:shape>
            <v:shape style="position:absolute;left:1944;top:-905;width:0;height:2124" coordorigin="1944,-905" coordsize="0,2124" path="m1944,-905l1944,1219e" filled="f" stroked="t" strokeweight="0.58pt" strokecolor="#000000">
              <v:path arrowok="t"/>
            </v:shape>
            <v:shape style="position:absolute;left:1925;top:-905;width:0;height:2124" coordorigin="1925,-905" coordsize="0,2124" path="m1925,-905l1925,121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2007-12-14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terlihat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embal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memiliki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P000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Ca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a</w:t>
      </w:r>
      <w:r>
        <w:rPr>
          <w:rFonts w:cs="Verdana" w:hAnsi="Verdana" w:eastAsia="Verdana" w:ascii="Verdana"/>
          <w:b/>
          <w:i/>
          <w:spacing w:val="-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2</w:t>
      </w:r>
      <w:r>
        <w:rPr>
          <w:rFonts w:cs="Verdana" w:hAnsi="Verdana" w:eastAsia="Verdana" w:ascii="Verdana"/>
          <w:b/>
          <w:i/>
          <w:spacing w:val="-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: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Pengga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b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ungan</w:t>
      </w:r>
      <w:r>
        <w:rPr>
          <w:rFonts w:cs="Verdana" w:hAnsi="Verdana" w:eastAsia="Verdana" w:ascii="Verdana"/>
          <w:b/>
          <w:i/>
          <w:spacing w:val="-1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den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g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an</w:t>
      </w:r>
      <w:r>
        <w:rPr>
          <w:rFonts w:cs="Verdana" w:hAnsi="Verdana" w:eastAsia="Verdana" w:ascii="Verdana"/>
          <w:b/>
          <w:i/>
          <w:spacing w:val="-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INN</w:t>
      </w:r>
      <w:r>
        <w:rPr>
          <w:rFonts w:cs="Verdana" w:hAnsi="Verdana" w:eastAsia="Verdana" w:ascii="Verdana"/>
          <w:b/>
          <w:i/>
          <w:spacing w:val="1"/>
          <w:w w:val="100"/>
          <w:sz w:val="22"/>
          <w:szCs w:val="22"/>
        </w:rPr>
        <w:t>E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R</w:t>
      </w:r>
      <w:r>
        <w:rPr>
          <w:rFonts w:cs="Verdana" w:hAnsi="Verdana" w:eastAsia="Verdana" w:ascii="Verdana"/>
          <w:b/>
          <w:i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JOIN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tabel1.*,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tabel2.*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pict>
          <v:group style="position:absolute;margin-left:95.77pt;margin-top:-18.6195pt;width:403.54pt;height:50.86pt;mso-position-horizontal-relative:page;mso-position-vertical-relative:paragraph;z-index:-8739" coordorigin="1915,-372" coordsize="8071,1017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911" coordorigin="1926,-272" coordsize="0,911" path="m1926,-272l1926,639e" filled="f" stroked="t" strokeweight="0.58pt" strokecolor="#000000">
              <v:path arrowok="t"/>
            </v:shape>
            <v:shape style="position:absolute;left:1921;top:634;width:8054;height:0" coordorigin="1921,634" coordsize="8054,0" path="m1921,634l9976,634e" filled="f" stroked="t" strokeweight="0.58pt" strokecolor="#000000">
              <v:path arrowok="t"/>
            </v:shape>
            <v:shape style="position:absolute;left:9980;top:-367;width:0;height:1006" coordorigin="9980,-367" coordsize="0,1006" path="m9980,-367l9980,63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INNER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tabel1.PK=tabel2.FK;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mengg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abungk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5"/>
        <w:ind w:left="382" w:right="40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5695pt;width:406.18pt;height:63.94pt;mso-position-horizontal-relative:page;mso-position-vertical-relative:paragraph;z-index:-8738" coordorigin="1891,-651" coordsize="8124,1279">
            <v:shape style="position:absolute;left:1949;top:-641;width:8022;height:1259" coordorigin="1949,-641" coordsize="8022,1259" path="m1949,-641l1949,617,9971,617,9971,-641,1949,-641xe" filled="t" fillcolor="#CCCCCC" stroked="f">
              <v:path arrowok="t"/>
              <v:fill/>
            </v:shape>
            <v:shape style="position:absolute;left:2042;top:-556;width:7820;height:272" coordorigin="2042,-556" coordsize="7820,272" path="m2042,-556l2042,-284,9863,-284,9863,-556,2042,-556xe" filled="t" fillcolor="#CCCCCC" stroked="f">
              <v:path arrowok="t"/>
              <v:fill/>
            </v:shape>
            <v:shape style="position:absolute;left:2042;top:-284;width:7820;height:272" coordorigin="2042,-284" coordsize="7820,272" path="m2042,-284l2042,-11,9863,-11,9863,-284,2042,-284xe" filled="t" fillcolor="#CCCCCC" stroked="f">
              <v:path arrowok="t"/>
              <v:fill/>
            </v:shape>
            <v:shape style="position:absolute;left:2042;top:-11;width:7820;height:271" coordorigin="2042,-11" coordsize="7820,271" path="m2042,-11l2042,260,9863,260,9863,-11,2042,-11xe" filled="t" fillcolor="#CCCCCC" stroked="f">
              <v:path arrowok="t"/>
              <v:fill/>
            </v:shape>
            <v:shape style="position:absolute;left:2042;top:260;width:7820;height:272" coordorigin="2042,260" coordsize="7820,272" path="m2042,260l2042,532,9863,532,9863,260,2042,260xe" filled="t" fillcolor="#CCCCCC" stroked="f">
              <v:path arrowok="t"/>
              <v:fill/>
            </v:shape>
            <v:shape style="position:absolute;left:1925;top:-640;width:0;height:85" coordorigin="1925,-640" coordsize="0,85" path="m1925,-640l1925,-555e" filled="f" stroked="t" strokeweight="0.58pt" strokecolor="#000000">
              <v:path arrowok="t"/>
            </v:shape>
            <v:shape style="position:absolute;left:1944;top:-640;width:0;height:85" coordorigin="1944,-640" coordsize="0,85" path="m1944,-640l1944,-555e" filled="f" stroked="t" strokeweight="0.58pt" strokecolor="#000000">
              <v:path arrowok="t"/>
            </v:shape>
            <v:shape style="position:absolute;left:1949;top:-598;width:8022;height:0" coordorigin="1949,-598" coordsize="8022,0" path="m1949,-598l9971,-598e" filled="f" stroked="t" strokeweight="4.36pt" strokecolor="#CCCCCC">
              <v:path arrowok="t"/>
            </v:shape>
            <v:shape style="position:absolute;left:1934;top:575;width:8036;height:0" coordorigin="1934,575" coordsize="8036,0" path="m1934,575l9971,575e" filled="f" stroked="t" strokeweight="4.36pt" strokecolor="#CCCCCC">
              <v:path arrowok="t"/>
            </v:shape>
            <v:shape style="position:absolute;left:1944;top:-555;width:0;height:1172" coordorigin="1944,-555" coordsize="0,1172" path="m1944,-555l1944,617e" filled="f" stroked="t" strokeweight="0.58pt" strokecolor="#000000">
              <v:path arrowok="t"/>
            </v:shape>
            <v:shape style="position:absolute;left:1925;top:-555;width:0;height:1172" coordorigin="1925,-555" coordsize="0,1172" path="m1925,-555l1925,61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INNER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pelanggan.id_pelanggan=pesan.id_pelanggan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11.46pt;mso-position-horizontal-relative:page;mso-position-vertical-relative:paragraph;z-index:-8737" coordorigin="1891,-1000" coordsize="8124,2229">
            <v:shape style="position:absolute;left:1949;top:-990;width:8022;height:2209" coordorigin="1949,-990" coordsize="8022,2209" path="m1949,-990l1949,1219,9971,1219,9971,-990,1949,-990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6" coordorigin="2042,-678" coordsize="7820,226" path="m2042,-678l2042,-453,9863,-453,9863,-678,2042,-678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6" coordorigin="2042,455" coordsize="7820,226" path="m2042,455l2042,680,9863,680,9863,455,2042,455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1176;width:8036;height:0" coordorigin="1934,1176" coordsize="8036,0" path="m1934,1176l9971,1176e" filled="f" stroked="t" strokeweight="4.36pt" strokecolor="#CCCCCC">
              <v:path arrowok="t"/>
            </v:shape>
            <v:shape style="position:absolute;left:1944;top:-905;width:0;height:2124" coordorigin="1944,-905" coordsize="0,2124" path="m1944,-905l1944,1219e" filled="f" stroked="t" strokeweight="0.58pt" strokecolor="#000000">
              <v:path arrowok="t"/>
            </v:shape>
            <v:shape style="position:absolute;left:1925;top:-905;width:0;height:2124" coordorigin="1925,-905" coordsize="0,2124" path="m1925,-905l1925,121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2007-12-14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Amin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Outer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Join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outer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arah,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LL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koson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menggabungk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pela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daftar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mesanan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ransaks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7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terbag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RIGH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ohny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LEFT</w:t>
      </w:r>
      <w:r>
        <w:rPr>
          <w:rFonts w:cs="Verdana" w:hAnsi="Verdana" w:eastAsia="Verdana" w:ascii="Verdana"/>
          <w:b/>
          <w:i/>
          <w:spacing w:val="-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JOIN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tabel1.*,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tabel2.*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pict>
          <v:group style="position:absolute;margin-left:95.77pt;margin-top:-18.6195pt;width:403.54pt;height:50.86pt;mso-position-horizontal-relative:page;mso-position-vertical-relative:paragraph;z-index:-8736" coordorigin="1915,-372" coordsize="8071,1017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911" coordorigin="1926,-272" coordsize="0,911" path="m1926,-272l1926,639e" filled="f" stroked="t" strokeweight="0.58pt" strokecolor="#000000">
              <v:path arrowok="t"/>
            </v:shape>
            <v:shape style="position:absolute;left:1921;top:634;width:8054;height:0" coordorigin="1921,634" coordsize="8054,0" path="m1921,634l9976,634e" filled="f" stroked="t" strokeweight="0.58pt" strokecolor="#000000">
              <v:path arrowok="t"/>
            </v:shape>
            <v:shape style="position:absolute;left:9980;top:-367;width:0;height:1006" coordorigin="9980,-367" coordsize="0,1006" path="m9980,-367l9980,63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LEFT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tabel1.PK=tabel2.FK;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pesan: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5"/>
        <w:ind w:left="382" w:right="40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40"/>
        <w:ind w:left="382"/>
      </w:pPr>
      <w:r>
        <w:pict>
          <v:group style="position:absolute;margin-left:94.54pt;margin-top:-32.5695pt;width:406.18pt;height:63.88pt;mso-position-horizontal-relative:page;mso-position-vertical-relative:paragraph;z-index:-8735" coordorigin="1891,-651" coordsize="8124,1278">
            <v:shape style="position:absolute;left:1949;top:-641;width:8022;height:1258" coordorigin="1949,-641" coordsize="8022,1258" path="m1949,-641l1949,616,9971,616,9971,-641,1949,-641xe" filled="t" fillcolor="#CCCCCC" stroked="f">
              <v:path arrowok="t"/>
              <v:fill/>
            </v:shape>
            <v:shape style="position:absolute;left:2042;top:-556;width:7820;height:272" coordorigin="2042,-556" coordsize="7820,272" path="m2042,-556l2042,-284,9863,-284,9863,-556,2042,-556xe" filled="t" fillcolor="#CCCCCC" stroked="f">
              <v:path arrowok="t"/>
              <v:fill/>
            </v:shape>
            <v:shape style="position:absolute;left:2042;top:-284;width:7820;height:271" coordorigin="2042,-284" coordsize="7820,271" path="m2042,-284l2042,-13,9863,-13,9863,-284,2042,-284xe" filled="t" fillcolor="#CCCCCC" stroked="f">
              <v:path arrowok="t"/>
              <v:fill/>
            </v:shape>
            <v:shape style="position:absolute;left:2042;top:-13;width:7820;height:272" coordorigin="2042,-13" coordsize="7820,272" path="m2042,-13l2042,260,9863,260,9863,-13,2042,-13xe" filled="t" fillcolor="#CCCCCC" stroked="f">
              <v:path arrowok="t"/>
              <v:fill/>
            </v:shape>
            <v:shape style="position:absolute;left:2042;top:260;width:7820;height:271" coordorigin="2042,260" coordsize="7820,271" path="m2042,260l2042,531,9863,531,9863,260,2042,260xe" filled="t" fillcolor="#CCCCCC" stroked="f">
              <v:path arrowok="t"/>
              <v:fill/>
            </v:shape>
            <v:shape style="position:absolute;left:1925;top:-641;width:0;height:85" coordorigin="1925,-641" coordsize="0,85" path="m1925,-641l1925,-556e" filled="f" stroked="t" strokeweight="0.58pt" strokecolor="#000000">
              <v:path arrowok="t"/>
            </v:shape>
            <v:shape style="position:absolute;left:1944;top:-641;width:0;height:85" coordorigin="1944,-641" coordsize="0,85" path="m1944,-641l1944,-556e" filled="f" stroked="t" strokeweight="0.58pt" strokecolor="#000000">
              <v:path arrowok="t"/>
            </v:shape>
            <v:shape style="position:absolute;left:1949;top:-599;width:8022;height:0" coordorigin="1949,-599" coordsize="8022,0" path="m1949,-599l9971,-599e" filled="f" stroked="t" strokeweight="4.36pt" strokecolor="#CCCCCC">
              <v:path arrowok="t"/>
            </v:shape>
            <v:shape style="position:absolute;left:1934;top:574;width:8036;height:0" coordorigin="1934,574" coordsize="8036,0" path="m1934,574l9971,574e" filled="f" stroked="t" strokeweight="4.36pt" strokecolor="#CCCCCC">
              <v:path arrowok="t"/>
            </v:shape>
            <v:shape style="position:absolute;left:1944;top:-556;width:0;height:1172" coordorigin="1944,-556" coordsize="0,1172" path="m1944,-556l1944,616e" filled="f" stroked="t" strokeweight="0.58pt" strokecolor="#000000">
              <v:path arrowok="t"/>
            </v:shape>
            <v:shape style="position:absolute;left:1925;top:-556;width:0;height:1172" coordorigin="1925,-556" coordsize="0,1172" path="m1925,-556l1925,61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LEFT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pelanggan.id_pelanggan=pesan.id_pelanggan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2007-12-14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pict>
          <v:group style="position:absolute;margin-left:94.54pt;margin-top:-61.4026pt;width:406.18pt;height:122.86pt;mso-position-horizontal-relative:page;mso-position-vertical-relative:paragraph;z-index:-8734" coordorigin="1891,-1228" coordsize="8124,2457">
            <v:shape style="position:absolute;left:1949;top:-1218;width:8022;height:2437" coordorigin="1949,-1218" coordsize="8022,2437" path="m1949,-1218l1949,1219,9971,1219,9971,-1218,1949,-1218xe" filled="t" fillcolor="#CCCCCC" stroked="f">
              <v:path arrowok="t"/>
              <v:fill/>
            </v:shape>
            <v:shape style="position:absolute;left:2042;top:-1133;width:7820;height:227" coordorigin="2042,-1133" coordsize="7820,227" path="m2042,-1133l2042,-906,9863,-906,9863,-1133,2042,-1133xe" filled="t" fillcolor="#CCCCCC" stroked="f">
              <v:path arrowok="t"/>
              <v:fill/>
            </v:shape>
            <v:shape style="position:absolute;left:2042;top:-906;width:7820;height:227" coordorigin="2042,-906" coordsize="7820,227" path="m2042,-906l2042,-679,9863,-679,9863,-906,2042,-906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2,9863,-452,9863,-679,2042,-679xe" filled="t" fillcolor="#CCCCCC" stroked="f">
              <v:path arrowok="t"/>
              <v:fill/>
            </v:shape>
            <v:shape style="position:absolute;left:2042;top:-452;width:7820;height:227" coordorigin="2042,-452" coordsize="7820,227" path="m2042,-452l2042,-226,9863,-226,9863,-452,2042,-452xe" filled="t" fillcolor="#CCCCCC" stroked="f">
              <v:path arrowok="t"/>
              <v:fill/>
            </v:shape>
            <v:shape style="position:absolute;left:2042;top:-226;width:7820;height:226" coordorigin="2042,-226" coordsize="7820,226" path="m2042,-226l2042,0,9863,0,9863,-226,2042,-226xe" filled="t" fillcolor="#CCCCCC" stroked="f">
              <v:path arrowok="t"/>
              <v:fill/>
            </v:shape>
            <v:shape style="position:absolute;left:2042;top:0;width:7820;height:227" coordorigin="2042,0" coordsize="7820,227" path="m2042,0l2042,227,9863,227,9863,0,2042,0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4,9863,454,9863,227,2042,227xe" filled="t" fillcolor="#CCCCCC" stroked="f">
              <v:path arrowok="t"/>
              <v:fill/>
            </v:shape>
            <v:shape style="position:absolute;left:2042;top:454;width:7820;height:227" coordorigin="2042,454" coordsize="7820,227" path="m2042,454l2042,680,9863,680,9863,454,2042,454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1925;top:-1217;width:0;height:85" coordorigin="1925,-1217" coordsize="0,85" path="m1925,-1217l1925,-1132e" filled="f" stroked="t" strokeweight="0.58pt" strokecolor="#000000">
              <v:path arrowok="t"/>
            </v:shape>
            <v:shape style="position:absolute;left:1944;top:-1217;width:0;height:85" coordorigin="1944,-1217" coordsize="0,85" path="m1944,-1217l1944,-1132e" filled="f" stroked="t" strokeweight="0.58pt" strokecolor="#000000">
              <v:path arrowok="t"/>
            </v:shape>
            <v:shape style="position:absolute;left:1949;top:-1174;width:8022;height:0" coordorigin="1949,-1174" coordsize="8022,0" path="m1949,-1174l9971,-1174e" filled="f" stroked="t" strokeweight="4.36pt" strokecolor="#CCCCCC">
              <v:path arrowok="t"/>
            </v:shape>
            <v:shape style="position:absolute;left:1934;top:1175;width:8036;height:0" coordorigin="1934,1175" coordsize="8036,0" path="m1934,1175l9971,1175e" filled="f" stroked="t" strokeweight="4.36pt" strokecolor="#CCCCCC">
              <v:path arrowok="t"/>
            </v:shape>
            <v:shape style="position:absolute;left:1944;top:-1132;width:0;height:2350" coordorigin="1944,-1132" coordsize="0,2350" path="m1944,-1132l1944,1218e" filled="f" stroked="t" strokeweight="0.58pt" strokecolor="#000000">
              <v:path arrowok="t"/>
            </v:shape>
            <v:shape style="position:absolute;left:1925;top:-1132;width:0;height:2350" coordorigin="1925,-1132" coordsize="0,2350" path="m1925,-1132l1925,121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Hasan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Berbeda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(inner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joi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ggunaa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joi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P000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walau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bertransaksi.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kolom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id_pesan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tgl_pesan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P0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03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NULL,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art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ind w:left="140"/>
      </w:pP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RIGHT</w:t>
      </w:r>
      <w:r>
        <w:rPr>
          <w:rFonts w:cs="Verdana" w:hAnsi="Verdana" w:eastAsia="Verdana" w:ascii="Verdana"/>
          <w:b/>
          <w:i/>
          <w:spacing w:val="-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i/>
          <w:spacing w:val="0"/>
          <w:w w:val="100"/>
          <w:sz w:val="22"/>
          <w:szCs w:val="22"/>
        </w:rPr>
        <w:t>JOIN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tabel1.*,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tabel2.*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pict>
          <v:group style="position:absolute;margin-left:95.77pt;margin-top:-18.6194pt;width:403.54pt;height:50.86pt;mso-position-horizontal-relative:page;mso-position-vertical-relative:paragraph;z-index:-8733" coordorigin="1915,-372" coordsize="8071,1017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911" coordorigin="1926,-272" coordsize="0,911" path="m1926,-272l1926,639e" filled="f" stroked="t" strokeweight="0.58pt" strokecolor="#000000">
              <v:path arrowok="t"/>
            </v:shape>
            <v:shape style="position:absolute;left:1921;top:634;width:8054;height:0" coordorigin="1921,634" coordsize="8054,0" path="m1921,634l9976,634e" filled="f" stroked="t" strokeweight="0.58pt" strokecolor="#000000">
              <v:path arrowok="t"/>
            </v:shape>
            <v:shape style="position:absolute;left:9980;top:-367;width:0;height:1006" coordorigin="9980,-367" coordsize="0,1006" path="m9980,-367l9980,63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RIGHT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tabel2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tabel1.PK=tabel2.FK;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mengg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abungk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5"/>
        <w:ind w:left="382" w:right="40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40"/>
        <w:ind w:left="382"/>
      </w:pPr>
      <w:r>
        <w:pict>
          <v:group style="position:absolute;margin-left:94.54pt;margin-top:-32.5695pt;width:406.18pt;height:63.94pt;mso-position-horizontal-relative:page;mso-position-vertical-relative:paragraph;z-index:-8732" coordorigin="1891,-651" coordsize="8124,1279">
            <v:shape style="position:absolute;left:1949;top:-641;width:8022;height:1259" coordorigin="1949,-641" coordsize="8022,1259" path="m1949,-641l1949,617,9971,617,9971,-641,1949,-641xe" filled="t" fillcolor="#CCCCCC" stroked="f">
              <v:path arrowok="t"/>
              <v:fill/>
            </v:shape>
            <v:shape style="position:absolute;left:2042;top:-556;width:7820;height:272" coordorigin="2042,-556" coordsize="7820,272" path="m2042,-556l2042,-284,9863,-284,9863,-556,2042,-556xe" filled="t" fillcolor="#CCCCCC" stroked="f">
              <v:path arrowok="t"/>
              <v:fill/>
            </v:shape>
            <v:shape style="position:absolute;left:2042;top:-284;width:7820;height:271" coordorigin="2042,-284" coordsize="7820,271" path="m2042,-284l2042,-13,9863,-13,9863,-284,2042,-284xe" filled="t" fillcolor="#CCCCCC" stroked="f">
              <v:path arrowok="t"/>
              <v:fill/>
            </v:shape>
            <v:shape style="position:absolute;left:2042;top:-13;width:7820;height:272" coordorigin="2042,-13" coordsize="7820,272" path="m2042,-13l2042,260,9863,260,9863,-13,2042,-13xe" filled="t" fillcolor="#CCCCCC" stroked="f">
              <v:path arrowok="t"/>
              <v:fill/>
            </v:shape>
            <v:shape style="position:absolute;left:2042;top:260;width:7820;height:272" coordorigin="2042,260" coordsize="7820,272" path="m2042,260l2042,532,9863,532,9863,260,2042,260xe" filled="t" fillcolor="#CCCCCC" stroked="f">
              <v:path arrowok="t"/>
              <v:fill/>
            </v:shape>
            <v:shape style="position:absolute;left:1925;top:-641;width:0;height:85" coordorigin="1925,-641" coordsize="0,85" path="m1925,-641l1925,-556e" filled="f" stroked="t" strokeweight="0.58pt" strokecolor="#000000">
              <v:path arrowok="t"/>
            </v:shape>
            <v:shape style="position:absolute;left:1944;top:-641;width:0;height:85" coordorigin="1944,-641" coordsize="0,85" path="m1944,-641l1944,-556e" filled="f" stroked="t" strokeweight="0.58pt" strokecolor="#000000">
              <v:path arrowok="t"/>
            </v:shape>
            <v:shape style="position:absolute;left:1949;top:-599;width:8022;height:0" coordorigin="1949,-599" coordsize="8022,0" path="m1949,-599l9971,-599e" filled="f" stroked="t" strokeweight="4.36pt" strokecolor="#CCCCCC">
              <v:path arrowok="t"/>
            </v:shape>
            <v:shape style="position:absolute;left:1934;top:574;width:8036;height:0" coordorigin="1934,574" coordsize="8036,0" path="m1934,574l9971,574e" filled="f" stroked="t" strokeweight="4.36pt" strokecolor="#CCCCCC">
              <v:path arrowok="t"/>
            </v:shape>
            <v:shape style="position:absolute;left:1944;top:-556;width:0;height:1172" coordorigin="1944,-556" coordsize="0,1172" path="m1944,-556l1944,616e" filled="f" stroked="t" strokeweight="0.58pt" strokecolor="#000000">
              <v:path arrowok="t"/>
            </v:shape>
            <v:shape style="position:absolute;left:1925;top:-556;width:0;height:1172" coordorigin="1925,-556" coordsize="0,1172" path="m1925,-556l1925,61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RIGHT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JOIN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pelanggan.id_pelanggan=pesan.id_pelanggan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5.26pt;margin-top:-27.3345pt;width:405.46pt;height:100.12pt;mso-position-horizontal-relative:page;mso-position-vertical-relative:paragraph;z-index:-8731" coordorigin="1905,-547" coordsize="8109,2002">
            <v:shape style="position:absolute;left:1949;top:-537;width:8022;height:1982" coordorigin="1949,-537" coordsize="8022,1982" path="m1949,-537l1949,1446,9971,1446,9971,-537,1949,-537xe" filled="t" fillcolor="#CCCCCC" stroked="f">
              <v:path arrowok="t"/>
              <v:fill/>
            </v:shape>
            <v:shape style="position:absolute;left:2042;top:-451;width:7820;height:226" coordorigin="2042,-451" coordsize="7820,226" path="m2042,-451l2042,-226,9863,-226,9863,-451,2042,-451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7" coordorigin="2042,455" coordsize="7820,227" path="m2042,455l2042,681,9863,681,9863,455,2042,455xe" filled="t" fillcolor="#CCCCCC" stroked="f">
              <v:path arrowok="t"/>
              <v:fill/>
            </v:shape>
            <v:shape style="position:absolute;left:2042;top:681;width:7820;height:226" coordorigin="2042,681" coordsize="7820,226" path="m2042,681l2042,907,9863,907,9863,681,2042,681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7" coordorigin="2042,1134" coordsize="7820,227" path="m2042,1134l2042,1361,9863,1361,9863,1134,2042,1134xe" filled="t" fillcolor="#CCCCCC" stroked="f">
              <v:path arrowok="t"/>
              <v:fill/>
            </v:shape>
            <v:shape style="position:absolute;left:1925;top:-537;width:0;height:85" coordorigin="1925,-537" coordsize="0,85" path="m1925,-537l1925,-451e" filled="f" stroked="t" strokeweight="0.58pt" strokecolor="#000000">
              <v:path arrowok="t"/>
            </v:shape>
            <v:shape style="position:absolute;left:1944;top:-537;width:0;height:85" coordorigin="1944,-537" coordsize="0,85" path="m1944,-537l1944,-451e" filled="f" stroked="t" strokeweight="0.58pt" strokecolor="#000000">
              <v:path arrowok="t"/>
            </v:shape>
            <v:shape style="position:absolute;left:1949;top:-494;width:8022;height:0" coordorigin="1949,-494" coordsize="8022,0" path="m1949,-494l9971,-494e" filled="f" stroked="t" strokeweight="4.36pt" strokecolor="#CCCCCC">
              <v:path arrowok="t"/>
            </v:shape>
            <v:shape style="position:absolute;left:1944;top:-451;width:0;height:1897" coordorigin="1944,-451" coordsize="0,1897" path="m1944,-451l1944,1446e" filled="f" stroked="t" strokeweight="0.58pt" strokecolor="#000000">
              <v:path arrowok="t"/>
            </v:shape>
            <v:shape style="position:absolute;left:1925;top:-451;width:0;height:1897" coordorigin="1925,-451" coordsize="0,1897" path="m1925,-451l1925,1446e" filled="f" stroked="t" strokeweight="0.58pt" strokecolor="#000000">
              <v:path arrowok="t"/>
            </v:shape>
            <w10:wrap type="none"/>
          </v:group>
        </w:pict>
      </w:r>
      <w:r>
        <w:pict>
          <v:shape type="#_x0000_t202" style="position:absolute;margin-left:96.43pt;margin-top:10.9814pt;width:404.29pt;height:65.7141pt;mso-position-horizontal-relative:page;mso-position-vertical-relative:paragraph;z-index:-873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40" w:hRule="exact"/>
                    </w:trPr>
                    <w:tc>
                      <w:tcPr>
                        <w:tcW w:w="288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102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P0001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before="7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Achmad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Solichin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before="7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2008-02-02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before="7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288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102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P0002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Budianto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2008-02-05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tcW w:w="288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102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P0002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Budianto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2008-02-10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tcW w:w="288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102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P0004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Amin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Riyadi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2008-01-20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308" w:hRule="exact"/>
                    </w:trPr>
                    <w:tc>
                      <w:tcPr>
                        <w:tcW w:w="28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102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P0001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Achmad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Solichin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right"/>
                          <w:spacing w:lineRule="exact" w:line="220"/>
                          <w:ind w:righ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5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2007-12-14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14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5" w:space="0" w:color="CCCCCC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60"/>
                        </w:pPr>
                        <w:r>
                          <w:rPr>
                            <w:rFonts w:cs="Courier New" w:hAnsi="Courier New" w:eastAsia="Courier New" w:ascii="Courier New"/>
                            <w:b/>
                            <w:spacing w:val="0"/>
                            <w:w w:val="100"/>
                            <w:position w:val="2"/>
                            <w:sz w:val="20"/>
                            <w:szCs w:val="20"/>
                          </w:rPr>
                          <w:t>|</w:t>
                        </w:r>
                        <w:r>
                          <w:rPr>
                            <w:rFonts w:cs="Courier New" w:hAnsi="Courier New" w:eastAsia="Courier New" w:ascii="Courier New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 w:lineRule="exact" w:line="220"/>
        <w:ind w:left="382"/>
      </w:pPr>
      <w:r>
        <w:pict>
          <v:group style="position:absolute;margin-left:94.54pt;margin-top:-2.7145pt;width:406.18pt;height:20.86pt;mso-position-horizontal-relative:page;mso-position-vertical-relative:paragraph;z-index:-8729" coordorigin="1891,-54" coordsize="8124,417">
            <v:shape style="position:absolute;left:1949;top:-44;width:8022;height:397" coordorigin="1949,-44" coordsize="8022,397" path="m1949,-44l1949,353,9971,353,9971,-44,1949,-44xe" filled="t" fillcolor="#CCCCCC" stroked="f">
              <v:path arrowok="t"/>
              <v:fill/>
            </v:shape>
            <v:shape style="position:absolute;left:2042;top:41;width:7820;height:227" coordorigin="2042,41" coordsize="7820,227" path="m2042,41l2042,268,9863,268,9863,41,2042,41xe" filled="t" fillcolor="#CCCCCC" stroked="f">
              <v:path arrowok="t"/>
              <v:fill/>
            </v:shape>
            <v:shape style="position:absolute;left:1925;top:-44;width:0;height:85" coordorigin="1925,-44" coordsize="0,85" path="m1925,-44l1925,41e" filled="f" stroked="t" strokeweight="0.58pt" strokecolor="#000000">
              <v:path arrowok="t"/>
            </v:shape>
            <v:shape style="position:absolute;left:1944;top:-44;width:0;height:85" coordorigin="1944,-44" coordsize="0,85" path="m1944,-44l1944,41e" filled="f" stroked="t" strokeweight="0.58pt" strokecolor="#000000">
              <v:path arrowok="t"/>
            </v:shape>
            <v:shape style="position:absolute;left:1949;top:-2;width:8022;height:0" coordorigin="1949,-2" coordsize="8022,0" path="m1949,-2l9971,-2e" filled="f" stroked="t" strokeweight="4.36pt" strokecolor="#CCCCCC">
              <v:path arrowok="t"/>
            </v:shape>
            <v:shape style="position:absolute;left:1934;top:309;width:8036;height:0" coordorigin="1934,309" coordsize="8036,0" path="m1934,309l9971,309e" filled="f" stroked="t" strokeweight="4.36pt" strokecolor="#CCCCCC">
              <v:path arrowok="t"/>
            </v:shape>
            <v:shape style="position:absolute;left:1944;top:41;width:0;height:311" coordorigin="1944,41" coordsize="0,311" path="m1944,41l1944,352e" filled="f" stroked="t" strokeweight="0.58pt" strokecolor="#000000">
              <v:path arrowok="t"/>
            </v:shape>
            <v:shape style="position:absolute;left:1925;top:41;width:0;height:311" coordorigin="1925,41" coordsize="0,311" path="m1925,41l1925,35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+--------------+-----------------+----------+------------+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acuan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Menggabungkan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Tiga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Tabel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menggabungk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penggabungan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misalnya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barang-ba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dipesan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beserta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harganya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pemesanan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mor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nya: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auto" w:line="246"/>
        <w:ind w:left="382" w:right="525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pesan.id_pesan,</w:t>
      </w:r>
      <w:r>
        <w:rPr>
          <w:rFonts w:cs="Courier New" w:hAnsi="Courier New" w:eastAsia="Courier New" w:ascii="Courier New"/>
          <w:spacing w:val="-2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produk.id_produk,</w:t>
      </w:r>
      <w:r>
        <w:rPr>
          <w:rFonts w:cs="Courier New" w:hAnsi="Courier New" w:eastAsia="Courier New" w:ascii="Courier New"/>
          <w:spacing w:val="-2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produk.nm_produk,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detil_pesan.harga,</w:t>
      </w:r>
      <w:r>
        <w:rPr>
          <w:rFonts w:cs="Courier New" w:hAnsi="Courier New" w:eastAsia="Courier New" w:ascii="Courier New"/>
          <w:spacing w:val="-2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detil_pesan.jumlah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20"/>
        <w:ind w:left="382"/>
      </w:pPr>
      <w:r>
        <w:pict>
          <v:group style="position:absolute;margin-left:94.54pt;margin-top:-30.2869pt;width:406.18pt;height:84.28pt;mso-position-horizontal-relative:page;mso-position-vertical-relative:paragraph;z-index:-8728" coordorigin="1891,-606" coordsize="8124,1686">
            <v:shape style="position:absolute;left:1949;top:-596;width:8022;height:1666" coordorigin="1949,-596" coordsize="8022,1666" path="m1949,-596l1949,1070,9971,1070,9971,-596,1949,-596xe" filled="t" fillcolor="#CCCCCC" stroked="f">
              <v:path arrowok="t"/>
              <v:fill/>
            </v:shape>
            <v:shape style="position:absolute;left:2042;top:-511;width:7820;height:250" coordorigin="2042,-511" coordsize="7820,250" path="m2042,-511l2042,-261,9863,-261,9863,-511,2042,-511xe" filled="t" fillcolor="#CCCCCC" stroked="f">
              <v:path arrowok="t"/>
              <v:fill/>
            </v:shape>
            <v:shape style="position:absolute;left:2042;top:-261;width:7820;height:248" coordorigin="2042,-261" coordsize="7820,248" path="m2042,-261l2042,-13,9863,-13,9863,-261,2042,-261xe" filled="t" fillcolor="#CCCCCC" stroked="f">
              <v:path arrowok="t"/>
              <v:fill/>
            </v:shape>
            <v:shape style="position:absolute;left:2042;top:-13;width:7820;height:250" coordorigin="2042,-13" coordsize="7820,250" path="m2042,-13l2042,237,9863,237,9863,-13,2042,-13xe" filled="t" fillcolor="#CCCCCC" stroked="f">
              <v:path arrowok="t"/>
              <v:fill/>
            </v:shape>
            <v:shape style="position:absolute;left:2042;top:237;width:7820;height:250" coordorigin="2042,237" coordsize="7820,250" path="m2042,237l2042,487,9863,487,9863,237,2042,237xe" filled="t" fillcolor="#CCCCCC" stroked="f">
              <v:path arrowok="t"/>
              <v:fill/>
            </v:shape>
            <v:shape style="position:absolute;left:2042;top:487;width:7820;height:248" coordorigin="2042,487" coordsize="7820,248" path="m2042,487l2042,735,9863,735,9863,487,2042,487xe" filled="t" fillcolor="#CCCCCC" stroked="f">
              <v:path arrowok="t"/>
              <v:fill/>
            </v:shape>
            <v:shape style="position:absolute;left:2042;top:735;width:7820;height:250" coordorigin="2042,735" coordsize="7820,250" path="m2042,735l2042,985,9863,985,9863,735,2042,735xe" filled="t" fillcolor="#CCCCCC" stroked="f">
              <v:path arrowok="t"/>
              <v:fill/>
            </v:shape>
            <v:shape style="position:absolute;left:1925;top:-596;width:0;height:85" coordorigin="1925,-596" coordsize="0,85" path="m1925,-596l1925,-511e" filled="f" stroked="t" strokeweight="0.58pt" strokecolor="#000000">
              <v:path arrowok="t"/>
            </v:shape>
            <v:shape style="position:absolute;left:1944;top:-596;width:0;height:85" coordorigin="1944,-596" coordsize="0,85" path="m1944,-596l1944,-511e" filled="f" stroked="t" strokeweight="0.58pt" strokecolor="#000000">
              <v:path arrowok="t"/>
            </v:shape>
            <v:shape style="position:absolute;left:1949;top:-553;width:8022;height:0" coordorigin="1949,-553" coordsize="8022,0" path="m1949,-553l9971,-553e" filled="f" stroked="t" strokeweight="4.36pt" strokecolor="#CCCCCC">
              <v:path arrowok="t"/>
            </v:shape>
            <v:shape style="position:absolute;left:1934;top:1027;width:8036;height:0" coordorigin="1934,1027" coordsize="8036,0" path="m1934,1027l9971,1027e" filled="f" stroked="t" strokeweight="4.36pt" strokecolor="#CCCCCC">
              <v:path arrowok="t"/>
            </v:shape>
            <v:shape style="position:absolute;left:1944;top:-511;width:0;height:1580" coordorigin="1944,-511" coordsize="0,1580" path="m1944,-511l1944,1070e" filled="f" stroked="t" strokeweight="0.58pt" strokecolor="#000000">
              <v:path arrowok="t"/>
            </v:shape>
            <v:shape style="position:absolute;left:1925;top:-511;width:0;height:1580" coordorigin="1925,-511" coordsize="0,1580" path="m1925,-511l1925,1070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pesan,</w:t>
      </w:r>
      <w:r>
        <w:rPr>
          <w:rFonts w:cs="Courier New" w:hAnsi="Courier New" w:eastAsia="Courier New" w:ascii="Courier New"/>
          <w:spacing w:val="-8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detil_pesan,</w:t>
      </w:r>
      <w:r>
        <w:rPr>
          <w:rFonts w:cs="Courier New" w:hAnsi="Courier New" w:eastAsia="Courier New" w:ascii="Courier New"/>
          <w:spacing w:val="-16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produk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pesan.id_pesan=detil_pesan.id_pesan</w:t>
      </w:r>
      <w:r>
        <w:rPr>
          <w:rFonts w:cs="Courier New" w:hAnsi="Courier New" w:eastAsia="Courier New" w:ascii="Courier New"/>
          <w:spacing w:val="-4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AND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38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detil_pesan.id_produk=produk.id_produk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AND</w:t>
      </w:r>
      <w:r>
        <w:rPr>
          <w:rFonts w:cs="Courier New" w:hAnsi="Courier New" w:eastAsia="Courier New" w:ascii="Courier New"/>
          <w:spacing w:val="-4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pesan.id_pesan='1'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+----------+-----------+------------+-------+--------+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nm_produk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harga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+----------+-----------+------------+-------+--------+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38.7345pt;width:406.18pt;height:88.84pt;mso-position-horizontal-relative:page;mso-position-vertical-relative:paragraph;z-index:-8727" coordorigin="1891,-775" coordsize="8124,1777">
            <v:shape style="position:absolute;left:1949;top:-765;width:8022;height:1757" coordorigin="1949,-765" coordsize="8022,1757" path="m1949,-765l1949,992,9971,992,9971,-765,1949,-76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765;width:0;height:85" coordorigin="1925,-765" coordsize="0,85" path="m1925,-765l1925,-679e" filled="f" stroked="t" strokeweight="0.58pt" strokecolor="#000000">
              <v:path arrowok="t"/>
            </v:shape>
            <v:shape style="position:absolute;left:1944;top:-765;width:0;height:85" coordorigin="1944,-765" coordsize="0,85" path="m1944,-765l1944,-679e" filled="f" stroked="t" strokeweight="0.58pt" strokecolor="#000000">
              <v:path arrowok="t"/>
            </v:shape>
            <v:shape style="position:absolute;left:1949;top:-722;width:8022;height:0" coordorigin="1949,-722" coordsize="8022,0" path="m1949,-722l9971,-722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679;width:0;height:1672" coordorigin="1944,-679" coordsize="0,1672" path="m1944,-679l1944,992e" filled="f" stroked="t" strokeweight="0.58pt" strokecolor="#000000">
              <v:path arrowok="t"/>
            </v:shape>
            <v:shape style="position:absolute;left:1925;top:-679;width:0;height:1672" coordorigin="1925,-679" coordsize="0,1672" path="m1925,-679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Buku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Tulis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2700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B0003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Penggaris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3000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Pensil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+----------+-----------+------------+-------+--------+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3pt;width:418.32pt;height:0pt;mso-position-horizontal-relative:page;mso-position-vertical-relative:paragraph;z-index:-8726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Pe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gelompokk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-2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Hasil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Query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dengan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GROUP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BY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terkadang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ompokkan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berdasarkan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ntu.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emesanan).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quer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256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detil_pesan.jumlah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63.88pt;mso-position-horizontal-relative:page;mso-position-vertical-relative:paragraph;z-index:-8725" coordorigin="1891,-649" coordsize="8124,1278">
            <v:shape style="position:absolute;left:1949;top:-639;width:8022;height:1258" coordorigin="1949,-639" coordsize="8022,1258" path="m1949,-639l1949,618,9971,618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2" coordorigin="2042,-10" coordsize="7820,272" path="m2042,-10l2042,262,9863,262,9863,-10,2042,-10xe" filled="t" fillcolor="#CCCCCC" stroked="f">
              <v:path arrowok="t"/>
              <v:fill/>
            </v:shape>
            <v:shape style="position:absolute;left:2042;top:262;width:7820;height:271" coordorigin="2042,262" coordsize="7820,271" path="m2042,262l2042,533,9863,533,9863,262,2042,262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576;width:8036;height:0" coordorigin="1934,576" coordsize="8036,0" path="m1934,576l9971,576e" filled="f" stroked="t" strokeweight="4.36pt" strokecolor="#CCCCCC">
              <v:path arrowok="t"/>
            </v:shape>
            <v:shape style="position:absolute;left:1944;top:-554;width:0;height:1172" coordorigin="1944,-554" coordsize="0,1172" path="m1944,-554l1944,618e" filled="f" stroked="t" strokeweight="0.58pt" strokecolor="#000000">
              <v:path arrowok="t"/>
            </v:shape>
            <v:shape style="position:absolute;left:1925;top:-554;width:0;height:1172" coordorigin="1925,-554" coordsize="0,1172" path="m1925,-554l1925,61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pesan.id_pesan=detil_pesan.id_pesan;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82.42pt;width:406.18pt;height:145.48pt;mso-position-horizontal-relative:page;mso-position-vertical-relative:page;z-index:-8724" coordorigin="1891,1648" coordsize="8124,2910">
            <v:shape style="position:absolute;left:1949;top:1658;width:8022;height:2890" coordorigin="1949,1658" coordsize="8022,2890" path="m1949,1658l1949,4548,9971,4548,9971,1658,1949,1658xe" filled="t" fillcolor="#CCCCCC" stroked="f">
              <v:path arrowok="t"/>
              <v:fill/>
            </v:shape>
            <v:shape style="position:absolute;left:2042;top:1744;width:7820;height:227" coordorigin="2042,1744" coordsize="7820,227" path="m2042,1744l2042,1970,9863,1970,9863,1744,2042,1744xe" filled="t" fillcolor="#CCCCCC" stroked="f">
              <v:path arrowok="t"/>
              <v:fill/>
            </v:shape>
            <v:shape style="position:absolute;left:2042;top:1970;width:7820;height:227" coordorigin="2042,1970" coordsize="7820,227" path="m2042,1970l2042,2197,9863,2197,9863,1970,2042,1970xe" filled="t" fillcolor="#CCCCCC" stroked="f">
              <v:path arrowok="t"/>
              <v:fill/>
            </v:shape>
            <v:shape style="position:absolute;left:2042;top:2197;width:7820;height:227" coordorigin="2042,2197" coordsize="7820,227" path="m2042,2197l2042,2424,9863,2424,9863,2197,2042,2197xe" filled="t" fillcolor="#CCCCCC" stroked="f">
              <v:path arrowok="t"/>
              <v:fill/>
            </v:shape>
            <v:shape style="position:absolute;left:2042;top:2424;width:7820;height:226" coordorigin="2042,2424" coordsize="7820,226" path="m2042,2424l2042,2650,9863,2650,9863,2424,2042,2424xe" filled="t" fillcolor="#CCCCCC" stroked="f">
              <v:path arrowok="t"/>
              <v:fill/>
            </v:shape>
            <v:shape style="position:absolute;left:2042;top:2650;width:7820;height:227" coordorigin="2042,2650" coordsize="7820,227" path="m2042,2650l2042,2876,9863,2876,9863,2650,2042,2650xe" filled="t" fillcolor="#CCCCCC" stroked="f">
              <v:path arrowok="t"/>
              <v:fill/>
            </v:shape>
            <v:shape style="position:absolute;left:2042;top:2876;width:7820;height:227" coordorigin="2042,2876" coordsize="7820,227" path="m2042,2876l2042,3103,9863,3103,9863,2876,2042,2876xe" filled="t" fillcolor="#CCCCCC" stroked="f">
              <v:path arrowok="t"/>
              <v:fill/>
            </v:shape>
            <v:shape style="position:absolute;left:2042;top:3103;width:7820;height:227" coordorigin="2042,3103" coordsize="7820,227" path="m2042,3103l2042,3330,9863,3330,9863,3103,2042,3103xe" filled="t" fillcolor="#CCCCCC" stroked="f">
              <v:path arrowok="t"/>
              <v:fill/>
            </v:shape>
            <v:shape style="position:absolute;left:2042;top:3330;width:7820;height:227" coordorigin="2042,3330" coordsize="7820,227" path="m2042,3330l2042,3557,9863,3557,9863,3330,2042,3330xe" filled="t" fillcolor="#CCCCCC" stroked="f">
              <v:path arrowok="t"/>
              <v:fill/>
            </v:shape>
            <v:shape style="position:absolute;left:2042;top:3557;width:7820;height:226" coordorigin="2042,3557" coordsize="7820,226" path="m2042,3557l2042,3782,9863,3782,9863,3557,2042,3557xe" filled="t" fillcolor="#CCCCCC" stroked="f">
              <v:path arrowok="t"/>
              <v:fill/>
            </v:shape>
            <v:shape style="position:absolute;left:2042;top:3782;width:7820;height:227" coordorigin="2042,3782" coordsize="7820,227" path="m2042,3782l2042,4009,9863,4009,9863,3782,2042,3782xe" filled="t" fillcolor="#CCCCCC" stroked="f">
              <v:path arrowok="t"/>
              <v:fill/>
            </v:shape>
            <v:shape style="position:absolute;left:2042;top:4009;width:7820;height:227" coordorigin="2042,4009" coordsize="7820,227" path="m2042,4009l2042,4236,9863,4236,9863,4009,2042,4009xe" filled="t" fillcolor="#CCCCCC" stroked="f">
              <v:path arrowok="t"/>
              <v:fill/>
            </v:shape>
            <v:shape style="position:absolute;left:2042;top:4236;width:7820;height:227" coordorigin="2042,4236" coordsize="7820,227" path="m2042,4236l2042,4463,9863,4463,9863,4236,2042,4236xe" filled="t" fillcolor="#CCCCCC" stroked="f">
              <v:path arrowok="t"/>
              <v:fill/>
            </v:shape>
            <v:shape style="position:absolute;left:1925;top:1658;width:0;height:85" coordorigin="1925,1658" coordsize="0,85" path="m1925,1658l1925,1744e" filled="f" stroked="t" strokeweight="0.58pt" strokecolor="#000000">
              <v:path arrowok="t"/>
            </v:shape>
            <v:shape style="position:absolute;left:1944;top:1658;width:0;height:85" coordorigin="1944,1658" coordsize="0,85" path="m1944,1658l1944,1744e" filled="f" stroked="t" strokeweight="0.58pt" strokecolor="#000000">
              <v:path arrowok="t"/>
            </v:shape>
            <v:shape style="position:absolute;left:1949;top:1701;width:8022;height:0" coordorigin="1949,1701" coordsize="8022,0" path="m1949,1701l9971,1701e" filled="f" stroked="t" strokeweight="4.36pt" strokecolor="#CCCCCC">
              <v:path arrowok="t"/>
            </v:shape>
            <v:shape style="position:absolute;left:1934;top:4505;width:8036;height:0" coordorigin="1934,4505" coordsize="8036,0" path="m1934,4505l9971,4505e" filled="f" stroked="t" strokeweight="4.36pt" strokecolor="#CCCCCC">
              <v:path arrowok="t"/>
            </v:shape>
            <v:shape style="position:absolute;left:1944;top:1744;width:0;height:2804" coordorigin="1944,1744" coordsize="0,2804" path="m1944,1744l1944,4548e" filled="f" stroked="t" strokeweight="0.58pt" strokecolor="#000000">
              <v:path arrowok="t"/>
            </v:shape>
            <v:shape style="position:absolute;left:1925;top:1744;width:0;height:2804" coordorigin="1925,1744" coordsize="0,2804" path="m1925,1744l1925,454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perhatikan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rjadi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per-barang.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ng-mas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per-trans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(pemesanan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ahkan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bara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g.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group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count.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256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SUM(detil_pesan.jumlah)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77.5pt;mso-position-horizontal-relative:page;mso-position-vertical-relative:paragraph;z-index:-8723" coordorigin="1891,-649" coordsize="8124,1550">
            <v:shape style="position:absolute;left:1949;top:-639;width:8022;height:1530" coordorigin="1949,-639" coordsize="8022,1530" path="m1949,-639l1949,891,9971,891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2" coordorigin="2042,-10" coordsize="7820,272" path="m2042,-10l2042,262,9863,262,9863,-10,2042,-10xe" filled="t" fillcolor="#CCCCCC" stroked="f">
              <v:path arrowok="t"/>
              <v:fill/>
            </v:shape>
            <v:shape style="position:absolute;left:2042;top:262;width:7820;height:271" coordorigin="2042,262" coordsize="7820,271" path="m2042,262l2042,533,9863,533,9863,262,2042,262xe" filled="t" fillcolor="#CCCCCC" stroked="f">
              <v:path arrowok="t"/>
              <v:fill/>
            </v:shape>
            <v:shape style="position:absolute;left:2042;top:533;width:7820;height:272" coordorigin="2042,533" coordsize="7820,272" path="m2042,533l2042,806,9863,806,9863,533,2042,533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848;width:8036;height:0" coordorigin="1934,848" coordsize="8036,0" path="m1934,848l9971,848e" filled="f" stroked="t" strokeweight="4.36pt" strokecolor="#CCCCCC">
              <v:path arrowok="t"/>
            </v:shape>
            <v:shape style="position:absolute;left:1944;top:-554;width:0;height:1445" coordorigin="1944,-554" coordsize="0,1445" path="m1944,-554l1944,891e" filled="f" stroked="t" strokeweight="0.58pt" strokecolor="#000000">
              <v:path arrowok="t"/>
            </v:shape>
            <v:shape style="position:absolute;left:1925;top:-554;width:0;height:1445" coordorigin="1925,-554" coordsize="0,1445" path="m1925,-554l1925,89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pesan.id_pesan=detil_pesan.id_pesan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00.12pt;mso-position-horizontal-relative:page;mso-position-vertical-relative:paragraph;z-index:-8722" coordorigin="1891,-1000" coordsize="8124,2002">
            <v:shape style="position:absolute;left:1949;top:-990;width:8022;height:1982" coordorigin="1949,-990" coordsize="8022,1982" path="m1949,-990l1949,992,9971,992,9971,-990,1949,-990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6" coordorigin="2042,-678" coordsize="7820,226" path="m2042,-678l2042,-453,9863,-453,9863,-678,2042,-678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6" coordorigin="2042,455" coordsize="7820,226" path="m2042,455l2042,680,9863,680,9863,455,2042,455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905;width:0;height:1897" coordorigin="1944,-905" coordsize="0,1897" path="m1944,-905l1944,992e" filled="f" stroked="t" strokeweight="0.58pt" strokecolor="#000000">
              <v:path arrowok="t"/>
            </v:shape>
            <v:shape style="position:absolute;left:1925;top:-905;width:0;height:1897" coordorigin="1925,-905" coordsize="0,1897" path="m1925,-905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7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WITH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LLUP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140" w:right="117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kang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gro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total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uh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g.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ilnya: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5"/>
        <w:ind w:left="382" w:right="2561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SUM(detil_pesan.jumlah)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40"/>
        <w:ind w:left="382"/>
      </w:pPr>
      <w:r>
        <w:pict>
          <v:group style="position:absolute;margin-left:94.54pt;margin-top:-32.5695pt;width:406.18pt;height:77.5pt;mso-position-horizontal-relative:page;mso-position-vertical-relative:paragraph;z-index:-8721" coordorigin="1891,-651" coordsize="8124,1550">
            <v:shape style="position:absolute;left:1949;top:-641;width:8022;height:1530" coordorigin="1949,-641" coordsize="8022,1530" path="m1949,-641l1949,889,9971,889,9971,-641,1949,-641xe" filled="t" fillcolor="#CCCCCC" stroked="f">
              <v:path arrowok="t"/>
              <v:fill/>
            </v:shape>
            <v:shape style="position:absolute;left:2042;top:-556;width:7820;height:272" coordorigin="2042,-556" coordsize="7820,272" path="m2042,-556l2042,-284,9863,-284,9863,-556,2042,-556xe" filled="t" fillcolor="#CCCCCC" stroked="f">
              <v:path arrowok="t"/>
              <v:fill/>
            </v:shape>
            <v:shape style="position:absolute;left:2042;top:-284;width:7820;height:271" coordorigin="2042,-284" coordsize="7820,271" path="m2042,-284l2042,-13,9863,-13,9863,-284,2042,-284xe" filled="t" fillcolor="#CCCCCC" stroked="f">
              <v:path arrowok="t"/>
              <v:fill/>
            </v:shape>
            <v:shape style="position:absolute;left:2042;top:-13;width:7820;height:272" coordorigin="2042,-13" coordsize="7820,272" path="m2042,-13l2042,260,9863,260,9863,-13,2042,-13xe" filled="t" fillcolor="#CCCCCC" stroked="f">
              <v:path arrowok="t"/>
              <v:fill/>
            </v:shape>
            <v:shape style="position:absolute;left:2042;top:260;width:7820;height:271" coordorigin="2042,260" coordsize="7820,271" path="m2042,260l2042,531,9863,531,9863,260,2042,260xe" filled="t" fillcolor="#CCCCCC" stroked="f">
              <v:path arrowok="t"/>
              <v:fill/>
            </v:shape>
            <v:shape style="position:absolute;left:2042;top:531;width:7820;height:272" coordorigin="2042,531" coordsize="7820,272" path="m2042,531l2042,803,9863,803,9863,531,2042,531xe" filled="t" fillcolor="#CCCCCC" stroked="f">
              <v:path arrowok="t"/>
              <v:fill/>
            </v:shape>
            <v:shape style="position:absolute;left:1925;top:-641;width:0;height:85" coordorigin="1925,-641" coordsize="0,85" path="m1925,-641l1925,-556e" filled="f" stroked="t" strokeweight="0.58pt" strokecolor="#000000">
              <v:path arrowok="t"/>
            </v:shape>
            <v:shape style="position:absolute;left:1944;top:-641;width:0;height:85" coordorigin="1944,-641" coordsize="0,85" path="m1944,-641l1944,-556e" filled="f" stroked="t" strokeweight="0.58pt" strokecolor="#000000">
              <v:path arrowok="t"/>
            </v:shape>
            <v:shape style="position:absolute;left:1949;top:-599;width:8022;height:0" coordorigin="1949,-599" coordsize="8022,0" path="m1949,-599l9971,-599e" filled="f" stroked="t" strokeweight="4.36pt" strokecolor="#CCCCCC">
              <v:path arrowok="t"/>
            </v:shape>
            <v:shape style="position:absolute;left:1934;top:846;width:8036;height:0" coordorigin="1934,846" coordsize="8036,0" path="m1934,846l9971,846e" filled="f" stroked="t" strokeweight="4.36pt" strokecolor="#CCCCCC">
              <v:path arrowok="t"/>
            </v:shape>
            <v:shape style="position:absolute;left:1944;top:-556;width:0;height:1445" coordorigin="1944,-556" coordsize="0,1445" path="m1944,-556l1944,889e" filled="f" stroked="t" strokeweight="0.58pt" strokecolor="#000000">
              <v:path arrowok="t"/>
            </v:shape>
            <v:shape style="position:absolute;left:1925;top:-556;width:0;height:1445" coordorigin="1925,-556" coordsize="0,1445" path="m1925,-556l1925,88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pesan.id_pesan=detil_pesan.id_pesan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id_pesan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WITH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ROLLUP;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6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pict>
          <v:group style="position:absolute;margin-left:94.54pt;margin-top:82.42pt;width:406.18pt;height:111.46pt;mso-position-horizontal-relative:page;mso-position-vertical-relative:page;z-index:-8720" coordorigin="1891,1648" coordsize="8124,2229">
            <v:shape style="position:absolute;left:1949;top:1658;width:8022;height:2209" coordorigin="1949,1658" coordsize="8022,2209" path="m1949,1658l1949,3868,9971,3868,9971,1658,1949,1658xe" filled="t" fillcolor="#CCCCCC" stroked="f">
              <v:path arrowok="t"/>
              <v:fill/>
            </v:shape>
            <v:shape style="position:absolute;left:2042;top:1744;width:7820;height:227" coordorigin="2042,1744" coordsize="7820,227" path="m2042,1744l2042,1970,9863,1970,9863,1744,2042,1744xe" filled="t" fillcolor="#CCCCCC" stroked="f">
              <v:path arrowok="t"/>
              <v:fill/>
            </v:shape>
            <v:shape style="position:absolute;left:2042;top:1970;width:7820;height:227" coordorigin="2042,1970" coordsize="7820,227" path="m2042,1970l2042,2197,9863,2197,9863,1970,2042,1970xe" filled="t" fillcolor="#CCCCCC" stroked="f">
              <v:path arrowok="t"/>
              <v:fill/>
            </v:shape>
            <v:shape style="position:absolute;left:2042;top:2197;width:7820;height:227" coordorigin="2042,2197" coordsize="7820,227" path="m2042,2197l2042,2424,9863,2424,9863,2197,2042,2197xe" filled="t" fillcolor="#CCCCCC" stroked="f">
              <v:path arrowok="t"/>
              <v:fill/>
            </v:shape>
            <v:shape style="position:absolute;left:2042;top:2424;width:7820;height:226" coordorigin="2042,2424" coordsize="7820,226" path="m2042,2424l2042,2650,9863,2650,9863,2424,2042,2424xe" filled="t" fillcolor="#CCCCCC" stroked="f">
              <v:path arrowok="t"/>
              <v:fill/>
            </v:shape>
            <v:shape style="position:absolute;left:2042;top:2650;width:7820;height:227" coordorigin="2042,2650" coordsize="7820,227" path="m2042,2650l2042,2876,9863,2876,9863,2650,2042,2650xe" filled="t" fillcolor="#CCCCCC" stroked="f">
              <v:path arrowok="t"/>
              <v:fill/>
            </v:shape>
            <v:shape style="position:absolute;left:2042;top:2876;width:7820;height:227" coordorigin="2042,2876" coordsize="7820,227" path="m2042,2876l2042,3103,9863,3103,9863,2876,2042,2876xe" filled="t" fillcolor="#CCCCCC" stroked="f">
              <v:path arrowok="t"/>
              <v:fill/>
            </v:shape>
            <v:shape style="position:absolute;left:2042;top:3103;width:7820;height:227" coordorigin="2042,3103" coordsize="7820,227" path="m2042,3103l2042,3330,9863,3330,9863,3103,2042,3103xe" filled="t" fillcolor="#CCCCCC" stroked="f">
              <v:path arrowok="t"/>
              <v:fill/>
            </v:shape>
            <v:shape style="position:absolute;left:2042;top:3330;width:7820;height:227" coordorigin="2042,3330" coordsize="7820,227" path="m2042,3330l2042,3557,9863,3557,9863,3330,2042,3330xe" filled="t" fillcolor="#CCCCCC" stroked="f">
              <v:path arrowok="t"/>
              <v:fill/>
            </v:shape>
            <v:shape style="position:absolute;left:2042;top:3557;width:7820;height:226" coordorigin="2042,3557" coordsize="7820,226" path="m2042,3557l2042,3782,9863,3782,9863,3557,2042,3557xe" filled="t" fillcolor="#CCCCCC" stroked="f">
              <v:path arrowok="t"/>
              <v:fill/>
            </v:shape>
            <v:shape style="position:absolute;left:1925;top:1658;width:0;height:85" coordorigin="1925,1658" coordsize="0,85" path="m1925,1658l1925,1744e" filled="f" stroked="t" strokeweight="0.58pt" strokecolor="#000000">
              <v:path arrowok="t"/>
            </v:shape>
            <v:shape style="position:absolute;left:1944;top:1658;width:0;height:85" coordorigin="1944,1658" coordsize="0,85" path="m1944,1658l1944,1744e" filled="f" stroked="t" strokeweight="0.58pt" strokecolor="#000000">
              <v:path arrowok="t"/>
            </v:shape>
            <v:shape style="position:absolute;left:1949;top:1701;width:8022;height:0" coordorigin="1949,1701" coordsize="8022,0" path="m1949,1701l9971,1701e" filled="f" stroked="t" strokeweight="4.36pt" strokecolor="#CCCCCC">
              <v:path arrowok="t"/>
            </v:shape>
            <v:shape style="position:absolute;left:1934;top:3825;width:8036;height:0" coordorigin="1934,3825" coordsize="8036,0" path="m1934,3825l9971,3825e" filled="f" stroked="t" strokeweight="4.36pt" strokecolor="#CCCCCC">
              <v:path arrowok="t"/>
            </v:shape>
            <v:shape style="position:absolute;left:1944;top:1744;width:0;height:2124" coordorigin="1944,1744" coordsize="0,2124" path="m1944,1744l1944,3868e" filled="f" stroked="t" strokeweight="0.58pt" strokecolor="#000000">
              <v:path arrowok="t"/>
            </v:shape>
            <v:shape style="position:absolute;left:1925;top:1744;width:0;height:2124" coordorigin="1925,1744" coordsize="0,2124" path="m1925,1744l1925,38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7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28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719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HAVING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quer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ransaks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40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COUNT(detil_pesan.id_produk)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77.5pt;mso-position-horizontal-relative:page;mso-position-vertical-relative:paragraph;z-index:-8718" coordorigin="1891,-649" coordsize="8124,1550">
            <v:shape style="position:absolute;left:1949;top:-639;width:8022;height:1530" coordorigin="1949,-639" coordsize="8022,1530" path="m1949,-639l1949,891,9971,891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2" coordorigin="2042,-10" coordsize="7820,272" path="m2042,-10l2042,262,9863,262,9863,-10,2042,-10xe" filled="t" fillcolor="#CCCCCC" stroked="f">
              <v:path arrowok="t"/>
              <v:fill/>
            </v:shape>
            <v:shape style="position:absolute;left:2042;top:262;width:7820;height:271" coordorigin="2042,262" coordsize="7820,271" path="m2042,262l2042,533,9863,533,9863,262,2042,262xe" filled="t" fillcolor="#CCCCCC" stroked="f">
              <v:path arrowok="t"/>
              <v:fill/>
            </v:shape>
            <v:shape style="position:absolute;left:2042;top:533;width:7820;height:272" coordorigin="2042,533" coordsize="7820,272" path="m2042,533l2042,806,9863,806,9863,533,2042,533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848;width:8036;height:0" coordorigin="1934,848" coordsize="8036,0" path="m1934,848l9971,848e" filled="f" stroked="t" strokeweight="4.36pt" strokecolor="#CCCCCC">
              <v:path arrowok="t"/>
            </v:shape>
            <v:shape style="position:absolute;left:1944;top:-554;width:0;height:1445" coordorigin="1944,-554" coordsize="0,1445" path="m1944,-554l1944,891e" filled="f" stroked="t" strokeweight="0.58pt" strokecolor="#000000">
              <v:path arrowok="t"/>
            </v:shape>
            <v:shape style="position:absolute;left:1925;top:-554;width:0;height:1445" coordorigin="1925,-554" coordsize="0,1445" path="m1925,-554l1925,89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pesan.id_pesan=detil_pesan.id_pesan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pesan.id_pesan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145pt;width:406.18pt;height:100.12pt;mso-position-horizontal-relative:page;mso-position-vertical-relative:paragraph;z-index:-8717" coordorigin="1891,-1000" coordsize="8124,2002">
            <v:shape style="position:absolute;left:1949;top:-990;width:8022;height:1982" coordorigin="1949,-990" coordsize="8022,1982" path="m1949,-990l1949,992,9971,992,9971,-990,1949,-990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6" coordorigin="2042,-678" coordsize="7820,226" path="m2042,-678l2042,-453,9863,-453,9863,-678,2042,-678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6" coordorigin="2042,455" coordsize="7820,226" path="m2042,455l2042,680,9863,680,9863,455,2042,455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905;width:0;height:1897" coordorigin="1944,-905" coordsize="0,1897" path="m1944,-905l1944,992e" filled="f" stroked="t" strokeweight="0.58pt" strokecolor="#000000">
              <v:path arrowok="t"/>
            </v:shape>
            <v:shape style="position:absolute;left:1925;top:-905;width:0;height:1897" coordorigin="1925,-905" coordsize="0,1897" path="m1925,-905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tampak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ua)?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angsung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WHERE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ery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40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COUNT(detil_pesan.id_produk)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91.06pt;mso-position-horizontal-relative:page;mso-position-vertical-relative:paragraph;z-index:-8716" coordorigin="1891,-649" coordsize="8124,1821">
            <v:shape style="position:absolute;left:1949;top:-639;width:8022;height:1801" coordorigin="1949,-639" coordsize="8022,1801" path="m1949,-639l1949,1162,9971,1162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1" coordorigin="2042,-10" coordsize="7820,271" path="m2042,-10l2042,261,9863,261,9863,-10,2042,-10xe" filled="t" fillcolor="#CCCCCC" stroked="f">
              <v:path arrowok="t"/>
              <v:fill/>
            </v:shape>
            <v:shape style="position:absolute;left:2042;top:261;width:7820;height:272" coordorigin="2042,261" coordsize="7820,272" path="m2042,261l2042,533,9863,533,9863,261,2042,261xe" filled="t" fillcolor="#CCCCCC" stroked="f">
              <v:path arrowok="t"/>
              <v:fill/>
            </v:shape>
            <v:shape style="position:absolute;left:2042;top:533;width:7820;height:271" coordorigin="2042,533" coordsize="7820,271" path="m2042,533l2042,804,9863,804,9863,533,2042,533xe" filled="t" fillcolor="#CCCCCC" stroked="f">
              <v:path arrowok="t"/>
              <v:fill/>
            </v:shape>
            <v:shape style="position:absolute;left:2042;top:804;width:7820;height:272" coordorigin="2042,804" coordsize="7820,272" path="m2042,804l2042,1077,9863,1077,9863,804,2042,804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1119;width:8036;height:0" coordorigin="1934,1119" coordsize="8036,0" path="m1934,1119l9971,1119e" filled="f" stroked="t" strokeweight="4.36pt" strokecolor="#CCCCCC">
              <v:path arrowok="t"/>
            </v:shape>
            <v:shape style="position:absolute;left:1944;top:-554;width:0;height:1716" coordorigin="1944,-554" coordsize="0,1716" path="m1944,-554l1944,1162e" filled="f" stroked="t" strokeweight="0.58pt" strokecolor="#000000">
              <v:path arrowok="t"/>
            </v:shape>
            <v:shape style="position:absolute;left:1925;top:-554;width:0;height:1716" coordorigin="1925,-554" coordsize="0,1716" path="m1925,-554l1925,116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pesan.id_pesan=detil_pesan.id_pesan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AND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pesan.id_pesan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71.5pt;width:406.18pt;height:100.12pt;mso-position-horizontal-relative:page;mso-position-vertical-relative:page;z-index:-8715" coordorigin="1891,1430" coordsize="8124,2002">
            <v:shape style="position:absolute;left:1949;top:1440;width:8022;height:1982" coordorigin="1949,1440" coordsize="8022,1982" path="m1949,1440l1949,3422,9971,3422,9971,1440,1949,1440xe" filled="t" fillcolor="#CCCCCC" stroked="f">
              <v:path arrowok="t"/>
              <v:fill/>
            </v:shape>
            <v:shape style="position:absolute;left:2042;top:1525;width:7820;height:227" coordorigin="2042,1525" coordsize="7820,227" path="m2042,1525l2042,1752,9863,1752,9863,1525,2042,1525xe" filled="t" fillcolor="#CCCCCC" stroked="f">
              <v:path arrowok="t"/>
              <v:fill/>
            </v:shape>
            <v:shape style="position:absolute;left:2042;top:1752;width:7820;height:226" coordorigin="2042,1752" coordsize="7820,226" path="m2042,1752l2042,1978,9863,1978,9863,1752,2042,1752xe" filled="t" fillcolor="#CCCCCC" stroked="f">
              <v:path arrowok="t"/>
              <v:fill/>
            </v:shape>
            <v:shape style="position:absolute;left:2042;top:1978;width:7820;height:227" coordorigin="2042,1978" coordsize="7820,227" path="m2042,1978l2042,2204,9863,2204,9863,1978,2042,1978xe" filled="t" fillcolor="#CCCCCC" stroked="f">
              <v:path arrowok="t"/>
              <v:fill/>
            </v:shape>
            <v:shape style="position:absolute;left:2042;top:2204;width:7820;height:227" coordorigin="2042,2204" coordsize="7820,227" path="m2042,2204l2042,2431,9863,2431,9863,2204,2042,2204xe" filled="t" fillcolor="#CCCCCC" stroked="f">
              <v:path arrowok="t"/>
              <v:fill/>
            </v:shape>
            <v:shape style="position:absolute;left:2042;top:2431;width:7820;height:227" coordorigin="2042,2431" coordsize="7820,227" path="m2042,2431l2042,2658,9863,2658,9863,2431,2042,2431xe" filled="t" fillcolor="#CCCCCC" stroked="f">
              <v:path arrowok="t"/>
              <v:fill/>
            </v:shape>
            <v:shape style="position:absolute;left:2042;top:2658;width:7820;height:227" coordorigin="2042,2658" coordsize="7820,227" path="m2042,2658l2042,2885,9863,2885,9863,2658,2042,2658xe" filled="t" fillcolor="#CCCCCC" stroked="f">
              <v:path arrowok="t"/>
              <v:fill/>
            </v:shape>
            <v:shape style="position:absolute;left:2042;top:2885;width:7820;height:226" coordorigin="2042,2885" coordsize="7820,226" path="m2042,2885l2042,3110,9863,3110,9863,2885,2042,2885xe" filled="t" fillcolor="#CCCCCC" stroked="f">
              <v:path arrowok="t"/>
              <v:fill/>
            </v:shape>
            <v:shape style="position:absolute;left:2042;top:3110;width:7820;height:227" coordorigin="2042,3110" coordsize="7820,227" path="m2042,3110l2042,3337,9863,3337,9863,3110,2042,3110xe" filled="t" fillcolor="#CCCCCC" stroked="f">
              <v:path arrowok="t"/>
              <v:fill/>
            </v:shape>
            <v:shape style="position:absolute;left:1925;top:1440;width:0;height:85" coordorigin="1925,1440" coordsize="0,85" path="m1925,1440l1925,1525e" filled="f" stroked="t" strokeweight="0.58pt" strokecolor="#000000">
              <v:path arrowok="t"/>
            </v:shape>
            <v:shape style="position:absolute;left:1944;top:1440;width:0;height:85" coordorigin="1944,1440" coordsize="0,85" path="m1944,1440l1944,1525e" filled="f" stroked="t" strokeweight="0.58pt" strokecolor="#000000">
              <v:path arrowok="t"/>
            </v:shape>
            <v:shape style="position:absolute;left:1949;top:1483;width:8022;height:0" coordorigin="1949,1483" coordsize="8022,0" path="m1949,1483l9971,1483e" filled="f" stroked="t" strokeweight="4.36pt" strokecolor="#CCCCCC">
              <v:path arrowok="t"/>
            </v:shape>
            <v:shape style="position:absolute;left:1934;top:3380;width:8036;height:0" coordorigin="1934,3380" coordsize="8036,0" path="m1934,3380l9971,3380e" filled="f" stroked="t" strokeweight="4.36pt" strokecolor="#CCCCCC">
              <v:path arrowok="t"/>
            </v:shape>
            <v:shape style="position:absolute;left:1944;top:1525;width:0;height:1897" coordorigin="1944,1525" coordsize="0,1897" path="m1944,1525l1944,3422e" filled="f" stroked="t" strokeweight="0.58pt" strokecolor="#000000">
              <v:path arrowok="t"/>
            </v:shape>
            <v:shape style="position:absolute;left:1925;top:1525;width:0;height:1897" coordorigin="1925,1525" coordsize="0,1897" path="m1925,1525l1925,342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6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erseb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WHERE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diterapkan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agregrasi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COUNT,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AVG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dll.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menyeleksi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gasi,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14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WHER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AVING.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VING: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auto" w:line="244"/>
        <w:ind w:left="382" w:right="40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COUNT(detil_pesan.id_produk)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2.4551pt;width:406.18pt;height:91.06pt;mso-position-horizontal-relative:page;mso-position-vertical-relative:paragraph;z-index:-8714" coordorigin="1891,-649" coordsize="8124,1821">
            <v:shape style="position:absolute;left:1949;top:-639;width:8022;height:1801" coordorigin="1949,-639" coordsize="8022,1801" path="m1949,-639l1949,1162,9971,1162,9971,-639,1949,-639xe" filled="t" fillcolor="#CCCCCC" stroked="f">
              <v:path arrowok="t"/>
              <v:fill/>
            </v:shape>
            <v:shape style="position:absolute;left:2042;top:-554;width:7820;height:271" coordorigin="2042,-554" coordsize="7820,271" path="m2042,-554l2042,-283,9863,-283,9863,-554,2042,-554xe" filled="t" fillcolor="#CCCCCC" stroked="f">
              <v:path arrowok="t"/>
              <v:fill/>
            </v:shape>
            <v:shape style="position:absolute;left:2042;top:-283;width:7820;height:272" coordorigin="2042,-283" coordsize="7820,272" path="m2042,-283l2042,-10,9863,-10,9863,-283,2042,-283xe" filled="t" fillcolor="#CCCCCC" stroked="f">
              <v:path arrowok="t"/>
              <v:fill/>
            </v:shape>
            <v:shape style="position:absolute;left:2042;top:-10;width:7820;height:271" coordorigin="2042,-10" coordsize="7820,271" path="m2042,-10l2042,261,9863,261,9863,-10,2042,-10xe" filled="t" fillcolor="#CCCCCC" stroked="f">
              <v:path arrowok="t"/>
              <v:fill/>
            </v:shape>
            <v:shape style="position:absolute;left:2042;top:261;width:7820;height:272" coordorigin="2042,261" coordsize="7820,272" path="m2042,261l2042,533,9863,533,9863,261,2042,261xe" filled="t" fillcolor="#CCCCCC" stroked="f">
              <v:path arrowok="t"/>
              <v:fill/>
            </v:shape>
            <v:shape style="position:absolute;left:2042;top:533;width:7820;height:271" coordorigin="2042,533" coordsize="7820,271" path="m2042,533l2042,804,9863,804,9863,533,2042,533xe" filled="t" fillcolor="#CCCCCC" stroked="f">
              <v:path arrowok="t"/>
              <v:fill/>
            </v:shape>
            <v:shape style="position:absolute;left:2042;top:804;width:7820;height:272" coordorigin="2042,804" coordsize="7820,272" path="m2042,804l2042,1077,9863,1077,9863,804,2042,804xe" filled="t" fillcolor="#CCCCCC" stroked="f">
              <v:path arrowok="t"/>
              <v:fill/>
            </v:shape>
            <v:shape style="position:absolute;left:1925;top:-639;width:0;height:85" coordorigin="1925,-639" coordsize="0,85" path="m1925,-639l1925,-554e" filled="f" stroked="t" strokeweight="0.58pt" strokecolor="#000000">
              <v:path arrowok="t"/>
            </v:shape>
            <v:shape style="position:absolute;left:1944;top:-639;width:0;height:85" coordorigin="1944,-639" coordsize="0,85" path="m1944,-639l1944,-554e" filled="f" stroked="t" strokeweight="0.58pt" strokecolor="#000000">
              <v:path arrowok="t"/>
            </v:shape>
            <v:shape style="position:absolute;left:1949;top:-597;width:8022;height:0" coordorigin="1949,-597" coordsize="8022,0" path="m1949,-597l9971,-597e" filled="f" stroked="t" strokeweight="4.36pt" strokecolor="#CCCCCC">
              <v:path arrowok="t"/>
            </v:shape>
            <v:shape style="position:absolute;left:1934;top:1119;width:8036;height:0" coordorigin="1934,1119" coordsize="8036,0" path="m1934,1119l9971,1119e" filled="f" stroked="t" strokeweight="4.36pt" strokecolor="#CCCCCC">
              <v:path arrowok="t"/>
            </v:shape>
            <v:shape style="position:absolute;left:1944;top:-554;width:0;height:1716" coordorigin="1944,-554" coordsize="0,1716" path="m1944,-554l1944,1162e" filled="f" stroked="t" strokeweight="0.58pt" strokecolor="#000000">
              <v:path arrowok="t"/>
            </v:shape>
            <v:shape style="position:absolute;left:1925;top:-554;width:0;height:1716" coordorigin="1925,-554" coordsize="0,1716" path="m1925,-554l1925,116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pesan.id_pesan=detil_pesan.id_pesan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HAVING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jumlah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&gt;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Lihat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38.7345pt;width:406.18pt;height:77.5pt;mso-position-horizontal-relative:page;mso-position-vertical-relative:paragraph;z-index:-8713" coordorigin="1891,-775" coordsize="8124,1550">
            <v:shape style="position:absolute;left:1949;top:-765;width:8022;height:1530" coordorigin="1949,-765" coordsize="8022,1530" path="m1949,-765l1949,765,9971,765,9971,-765,1949,-76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1925;top:-765;width:0;height:85" coordorigin="1925,-765" coordsize="0,85" path="m1925,-765l1925,-679e" filled="f" stroked="t" strokeweight="0.58pt" strokecolor="#000000">
              <v:path arrowok="t"/>
            </v:shape>
            <v:shape style="position:absolute;left:1944;top:-765;width:0;height:85" coordorigin="1944,-765" coordsize="0,85" path="m1944,-765l1944,-679e" filled="f" stroked="t" strokeweight="0.58pt" strokecolor="#000000">
              <v:path arrowok="t"/>
            </v:shape>
            <v:shape style="position:absolute;left:1949;top:-722;width:8022;height:0" coordorigin="1949,-722" coordsize="8022,0" path="m1949,-722l9971,-722e" filled="f" stroked="t" strokeweight="4.36pt" strokecolor="#CCCCCC">
              <v:path arrowok="t"/>
            </v:shape>
            <v:shape style="position:absolute;left:1934;top:723;width:8036;height:0" coordorigin="1934,723" coordsize="8036,0" path="m1934,723l9971,723e" filled="f" stroked="t" strokeweight="4.36pt" strokecolor="#CCCCCC">
              <v:path arrowok="t"/>
            </v:shape>
            <v:shape style="position:absolute;left:1944;top:-679;width:0;height:1445" coordorigin="1944,-679" coordsize="0,1445" path="m1944,-679l1944,765e" filled="f" stroked="t" strokeweight="0.58pt" strokecolor="#000000">
              <v:path arrowok="t"/>
            </v:shape>
            <v:shape style="position:absolute;left:1925;top:-679;width:0;height:1445" coordorigin="1925,-679" coordsize="0,1445" path="m1925,-679l1925,7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712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SubSE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L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ECT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4.1,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SubS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9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riasi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SELECT.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auto" w:line="479"/>
        <w:ind w:left="374" w:right="1850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col=[ANY|ALL]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...);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col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[NOT]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 w:lineRule="auto" w:line="479"/>
        <w:ind w:left="374" w:right="41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5.77pt;margin-top:-59.3695pt;width:403.54pt;height:105.22pt;mso-position-horizontal-relative:page;mso-position-vertical-relative:paragraph;z-index:-8711" coordorigin="1915,-1187" coordsize="8071,2104">
            <v:shape style="position:absolute;left:1926;top:-1182;width:0;height:95" coordorigin="1926,-1182" coordsize="0,95" path="m1926,-1182l1926,-1087e" filled="f" stroked="t" strokeweight="0.58pt" strokecolor="#000000">
              <v:path arrowok="t"/>
            </v:shape>
            <v:shape style="position:absolute;left:1921;top:-1177;width:8054;height:0" coordorigin="1921,-1177" coordsize="8054,0" path="m1921,-1177l9976,-1177e" filled="f" stroked="t" strokeweight="0.58pt" strokecolor="#000000">
              <v:path arrowok="t"/>
            </v:shape>
            <v:shape style="position:absolute;left:1926;top:-1087;width:0;height:1998" coordorigin="1926,-1087" coordsize="0,1998" path="m1926,-1087l1926,911e" filled="f" stroked="t" strokeweight="0.58pt" strokecolor="#000000">
              <v:path arrowok="t"/>
            </v:shape>
            <v:shape style="position:absolute;left:1921;top:906;width:8054;height:0" coordorigin="1921,906" coordsize="8054,0" path="m1921,906l9976,906e" filled="f" stroked="t" strokeweight="0.58pt" strokecolor="#000000">
              <v:path arrowok="t"/>
            </v:shape>
            <v:shape style="position:absolute;left:9980;top:-1182;width:0;height:2093" coordorigin="9980,-1182" coordsize="0,2093" path="m9980,-1182l9980,91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ROW(val1,val2,..)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=[ANY]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col1,col2,..);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col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[NOT]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EXISTS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...);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74"/>
      </w:pPr>
      <w:r>
        <w:pict>
          <v:group style="position:absolute;margin-left:95.77pt;margin-top:-16.8195pt;width:403.54pt;height:37.24pt;mso-position-horizontal-relative:page;mso-position-vertical-relative:paragraph;z-index:-8710" coordorigin="1915,-336" coordsize="8071,745">
            <v:shape style="position:absolute;left:1926;top:-331;width:0;height:95" coordorigin="1926,-331" coordsize="0,95" path="m1926,-331l1926,-236e" filled="f" stroked="t" strokeweight="0.58pt" strokecolor="#000000">
              <v:path arrowok="t"/>
            </v:shape>
            <v:shape style="position:absolute;left:1921;top:-326;width:8054;height:0" coordorigin="1921,-326" coordsize="8054,0" path="m1921,-326l9976,-326e" filled="f" stroked="t" strokeweight="0.58pt" strokecolor="#000000">
              <v:path arrowok="t"/>
            </v:shape>
            <v:shape style="position:absolute;left:1926;top:-236;width:0;height:638" coordorigin="1926,-236" coordsize="0,638" path="m1926,-236l1926,403e" filled="f" stroked="t" strokeweight="0.58pt" strokecolor="#000000">
              <v:path arrowok="t"/>
            </v:shape>
            <v:shape style="position:absolute;left:1921;top:398;width:8054;height:0" coordorigin="1921,398" coordsize="8054,0" path="m1921,398l9976,398e" filled="f" stroked="t" strokeweight="0.58pt" strokecolor="#000000">
              <v:path arrowok="t"/>
            </v:shape>
            <v:shape style="position:absolute;left:9980;top:-331;width:0;height:733" coordorigin="9980,-331" coordsize="0,733" path="m9980,-331l9980,40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...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...)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AS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name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...;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SubSELECT.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Menampilkan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(pemesanan).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597" w:right="1050"/>
      </w:pPr>
      <w:r>
        <w:pict>
          <v:group style="position:absolute;margin-left:105.28pt;margin-top:-2.92947pt;width:384.76pt;height:50.32pt;mso-position-horizontal-relative:page;mso-position-vertical-relative:paragraph;z-index:-8709" coordorigin="2106,-59" coordsize="7695,1006">
            <v:shape style="position:absolute;left:2164;top:-49;width:7594;height:986" coordorigin="2164,-49" coordsize="7594,986" path="m2164,-49l2164,938,9757,938,9757,-49,2164,-49xe" filled="t" fillcolor="#CCCCCC" stroked="f">
              <v:path arrowok="t"/>
              <v:fill/>
            </v:shape>
            <v:shape style="position:absolute;left:2257;top:37;width:7392;height:272" coordorigin="2257,37" coordsize="7392,272" path="m2257,37l2257,309,9649,309,9649,37,2257,37xe" filled="t" fillcolor="#CCCCCC" stroked="f">
              <v:path arrowok="t"/>
              <v:fill/>
            </v:shape>
            <v:shape style="position:absolute;left:2257;top:309;width:7392;height:271" coordorigin="2257,309" coordsize="7392,271" path="m2257,309l2257,580,9649,580,9649,309,2257,309xe" filled="t" fillcolor="#CCCCCC" stroked="f">
              <v:path arrowok="t"/>
              <v:fill/>
            </v:shape>
            <v:shape style="position:absolute;left:2257;top:580;width:7392;height:272" coordorigin="2257,580" coordsize="7392,272" path="m2257,580l2257,853,9649,853,9649,580,2257,580xe" filled="t" fillcolor="#CCCCCC" stroked="f">
              <v:path arrowok="t"/>
              <v:fill/>
            </v:shape>
            <v:shape style="position:absolute;left:2140;top:-49;width:0;height:85" coordorigin="2140,-49" coordsize="0,85" path="m2140,-49l2140,37e" filled="f" stroked="t" strokeweight="0.58pt" strokecolor="#000000">
              <v:path arrowok="t"/>
            </v:shape>
            <v:shape style="position:absolute;left:2159;top:-49;width:0;height:85" coordorigin="2159,-49" coordsize="0,85" path="m2159,-49l2159,37e" filled="f" stroked="t" strokeweight="0.58pt" strokecolor="#000000">
              <v:path arrowok="t"/>
            </v:shape>
            <v:shape style="position:absolute;left:2164;top:-6;width:7594;height:0" coordorigin="2164,-6" coordsize="7594,0" path="m2164,-6l9757,-6e" filled="f" stroked="t" strokeweight="4.36pt" strokecolor="#CCCCCC">
              <v:path arrowok="t"/>
            </v:shape>
            <v:shape style="position:absolute;left:2149;top:895;width:7608;height:0" coordorigin="2149,895" coordsize="7608,0" path="m2149,895l9757,895e" filled="f" stroked="t" strokeweight="4.36pt" strokecolor="#CCCCCC">
              <v:path arrowok="t"/>
            </v:shape>
            <v:shape style="position:absolute;left:2159;top:37;width:0;height:901" coordorigin="2159,37" coordsize="0,901" path="m2159,37l2159,938e" filled="f" stroked="t" strokeweight="0.58pt" strokecolor="#000000">
              <v:path arrowok="t"/>
            </v:shape>
            <v:shape style="position:absolute;left:2140;top:37;width:0;height:901" coordorigin="2140,37" coordsize="0,901" path="m2140,37l2140,93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nm_pelanggan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598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pict>
          <v:group style="position:absolute;margin-left:105.34pt;margin-top:-38.6745pt;width:384.64pt;height:88.78pt;mso-position-horizontal-relative:page;mso-position-vertical-relative:paragraph;z-index:-8708" coordorigin="2107,-773" coordsize="7693,1776">
            <v:shape style="position:absolute;left:2165;top:-763;width:7591;height:1756" coordorigin="2165,-763" coordsize="7591,1756" path="m2165,-763l2165,992,9756,992,9756,-763,2165,-763xe" filled="t" fillcolor="#CCCCCC" stroked="f">
              <v:path arrowok="t"/>
              <v:fill/>
            </v:shape>
            <v:shape style="position:absolute;left:2258;top:-678;width:7390;height:227" coordorigin="2258,-678" coordsize="7390,227" path="m2258,-678l2258,-451,9648,-451,9648,-678,2258,-678xe" filled="t" fillcolor="#CCCCCC" stroked="f">
              <v:path arrowok="t"/>
              <v:fill/>
            </v:shape>
            <v:shape style="position:absolute;left:2258;top:-451;width:7390;height:226" coordorigin="2258,-451" coordsize="7390,226" path="m2258,-451l2258,-226,9648,-226,9648,-451,2258,-451xe" filled="t" fillcolor="#CCCCCC" stroked="f">
              <v:path arrowok="t"/>
              <v:fill/>
            </v:shape>
            <v:shape style="position:absolute;left:2258;top:-226;width:7390;height:227" coordorigin="2258,-226" coordsize="7390,227" path="m2258,-226l2258,1,9648,1,9648,-226,2258,-226xe" filled="t" fillcolor="#CCCCCC" stroked="f">
              <v:path arrowok="t"/>
              <v:fill/>
            </v:shape>
            <v:shape style="position:absolute;left:2258;top:1;width:7390;height:227" coordorigin="2258,1" coordsize="7390,227" path="m2258,1l2258,228,9648,228,9648,1,2258,1xe" filled="t" fillcolor="#CCCCCC" stroked="f">
              <v:path arrowok="t"/>
              <v:fill/>
            </v:shape>
            <v:shape style="position:absolute;left:2258;top:228;width:7390;height:227" coordorigin="2258,228" coordsize="7390,227" path="m2258,228l2258,455,9648,455,9648,228,2258,228xe" filled="t" fillcolor="#CCCCCC" stroked="f">
              <v:path arrowok="t"/>
              <v:fill/>
            </v:shape>
            <v:shape style="position:absolute;left:2258;top:455;width:7390;height:227" coordorigin="2258,455" coordsize="7390,227" path="m2258,455l2258,681,9648,681,9648,455,2258,455xe" filled="t" fillcolor="#CCCCCC" stroked="f">
              <v:path arrowok="t"/>
              <v:fill/>
            </v:shape>
            <v:shape style="position:absolute;left:2258;top:681;width:7390;height:226" coordorigin="2258,681" coordsize="7390,226" path="m2258,681l2258,907,9648,907,9648,681,2258,681xe" filled="t" fillcolor="#CCCCCC" stroked="f">
              <v:path arrowok="t"/>
              <v:fill/>
            </v:shape>
            <v:shape style="position:absolute;left:2141;top:-763;width:0;height:85" coordorigin="2141,-763" coordsize="0,85" path="m2141,-763l2141,-678e" filled="f" stroked="t" strokeweight="0.58pt" strokecolor="#000000">
              <v:path arrowok="t"/>
            </v:shape>
            <v:shape style="position:absolute;left:2160;top:-763;width:0;height:85" coordorigin="2160,-763" coordsize="0,85" path="m2160,-763l2160,-678e" filled="f" stroked="t" strokeweight="0.58pt" strokecolor="#000000">
              <v:path arrowok="t"/>
            </v:shape>
            <v:shape style="position:absolute;left:2165;top:-721;width:7591;height:0" coordorigin="2165,-721" coordsize="7591,0" path="m2165,-721l9756,-721e" filled="f" stroked="t" strokeweight="4.36pt" strokecolor="#CCCCCC">
              <v:path arrowok="t"/>
            </v:shape>
            <v:shape style="position:absolute;left:2150;top:950;width:7606;height:0" coordorigin="2150,950" coordsize="7606,0" path="m2150,950l9756,950e" filled="f" stroked="t" strokeweight="4.36pt" strokecolor="#CCCCCC">
              <v:path arrowok="t"/>
            </v:shape>
            <v:shape style="position:absolute;left:2160;top:-678;width:0;height:1670" coordorigin="2160,-678" coordsize="0,1670" path="m2160,-678l2160,992e" filled="f" stroked="t" strokeweight="0.58pt" strokecolor="#000000">
              <v:path arrowok="t"/>
            </v:shape>
            <v:shape style="position:absolute;left:2141;top:-678;width:0;height:1670" coordorigin="2141,-678" coordsize="0,1670" path="m2141,-678l2141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598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pemesanan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3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jumlah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barang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terbanyak.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spacing w:before="36"/>
        <w:ind w:left="597" w:right="2202"/>
      </w:pPr>
      <w:r>
        <w:pict>
          <v:group style="position:absolute;margin-left:105.28pt;margin-top:-2.92947pt;width:384.76pt;height:50.26pt;mso-position-horizontal-relative:page;mso-position-vertical-relative:paragraph;z-index:-8707" coordorigin="2106,-59" coordsize="7695,1005">
            <v:shape style="position:absolute;left:2164;top:-49;width:7594;height:985" coordorigin="2164,-49" coordsize="7594,985" path="m2164,-49l2164,937,9757,937,9757,-49,2164,-49xe" filled="t" fillcolor="#CCCCCC" stroked="f">
              <v:path arrowok="t"/>
              <v:fill/>
            </v:shape>
            <v:shape style="position:absolute;left:2257;top:37;width:7392;height:271" coordorigin="2257,37" coordsize="7392,271" path="m2257,37l2257,308,9649,308,9649,37,2257,37xe" filled="t" fillcolor="#CCCCCC" stroked="f">
              <v:path arrowok="t"/>
              <v:fill/>
            </v:shape>
            <v:shape style="position:absolute;left:2257;top:308;width:7392;height:272" coordorigin="2257,308" coordsize="7392,272" path="m2257,308l2257,580,9649,580,9649,308,2257,308xe" filled="t" fillcolor="#CCCCCC" stroked="f">
              <v:path arrowok="t"/>
              <v:fill/>
            </v:shape>
            <v:shape style="position:absolute;left:2257;top:580;width:7392;height:271" coordorigin="2257,580" coordsize="7392,271" path="m2257,580l2257,851,9649,851,9649,580,2257,580xe" filled="t" fillcolor="#CCCCCC" stroked="f">
              <v:path arrowok="t"/>
              <v:fill/>
            </v:shape>
            <v:shape style="position:absolute;left:2140;top:-49;width:0;height:85" coordorigin="2140,-49" coordsize="0,85" path="m2140,-49l2140,37e" filled="f" stroked="t" strokeweight="0.58pt" strokecolor="#000000">
              <v:path arrowok="t"/>
            </v:shape>
            <v:shape style="position:absolute;left:2159;top:-49;width:0;height:85" coordorigin="2159,-49" coordsize="0,85" path="m2159,-49l2159,37e" filled="f" stroked="t" strokeweight="0.58pt" strokecolor="#000000">
              <v:path arrowok="t"/>
            </v:shape>
            <v:shape style="position:absolute;left:2164;top:-6;width:7594;height:0" coordorigin="2164,-6" coordsize="7594,0" path="m2164,-6l9757,-6e" filled="f" stroked="t" strokeweight="4.36pt" strokecolor="#CCCCCC">
              <v:path arrowok="t"/>
            </v:shape>
            <v:shape style="position:absolute;left:2149;top:894;width:7608;height:0" coordorigin="2149,894" coordsize="7608,0" path="m2149,894l9757,894e" filled="f" stroked="t" strokeweight="4.36pt" strokecolor="#CCCCCC">
              <v:path arrowok="t"/>
            </v:shape>
            <v:shape style="position:absolute;left:2159;top:37;width:0;height:900" coordorigin="2159,37" coordsize="0,900" path="m2159,37l2159,937e" filled="f" stroked="t" strokeweight="0.58pt" strokecolor="#000000">
              <v:path arrowok="t"/>
            </v:shape>
            <v:shape style="position:absolute;left:2140;top:37;width:0;height:900" coordorigin="2140,37" coordsize="0,900" path="m2140,37l2140,93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detil_pesan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MAX(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detil_pesan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pict>
          <v:group style="position:absolute;margin-left:105.34pt;margin-top:-27.3945pt;width:384.64pt;height:66.16pt;mso-position-horizontal-relative:page;mso-position-vertical-relative:paragraph;z-index:-8706" coordorigin="2107,-548" coordsize="7693,1323">
            <v:shape style="position:absolute;left:2165;top:-538;width:7591;height:1303" coordorigin="2165,-538" coordsize="7591,1303" path="m2165,-538l2165,765,9756,765,9756,-538,2165,-538xe" filled="t" fillcolor="#CCCCCC" stroked="f">
              <v:path arrowok="t"/>
              <v:fill/>
            </v:shape>
            <v:shape style="position:absolute;left:2258;top:-453;width:7390;height:227" coordorigin="2258,-453" coordsize="7390,227" path="m2258,-453l2258,-226,9648,-226,9648,-453,2258,-453xe" filled="t" fillcolor="#CCCCCC" stroked="f">
              <v:path arrowok="t"/>
              <v:fill/>
            </v:shape>
            <v:shape style="position:absolute;left:2258;top:-226;width:7390;height:227" coordorigin="2258,-226" coordsize="7390,227" path="m2258,-226l2258,1,9648,1,9648,-226,2258,-226xe" filled="t" fillcolor="#CCCCCC" stroked="f">
              <v:path arrowok="t"/>
              <v:fill/>
            </v:shape>
            <v:shape style="position:absolute;left:2258;top:1;width:7390;height:227" coordorigin="2258,1" coordsize="7390,227" path="m2258,1l2258,228,9648,228,9648,1,2258,1xe" filled="t" fillcolor="#CCCCCC" stroked="f">
              <v:path arrowok="t"/>
              <v:fill/>
            </v:shape>
            <v:shape style="position:absolute;left:2258;top:228;width:7390;height:227" coordorigin="2258,228" coordsize="7390,227" path="m2258,228l2258,455,9648,455,9648,228,2258,228xe" filled="t" fillcolor="#CCCCCC" stroked="f">
              <v:path arrowok="t"/>
              <v:fill/>
            </v:shape>
            <v:shape style="position:absolute;left:2258;top:455;width:7390;height:226" coordorigin="2258,455" coordsize="7390,226" path="m2258,455l2258,680,9648,680,9648,455,2258,455xe" filled="t" fillcolor="#CCCCCC" stroked="f">
              <v:path arrowok="t"/>
              <v:fill/>
            </v:shape>
            <v:shape style="position:absolute;left:2141;top:-537;width:0;height:85" coordorigin="2141,-537" coordsize="0,85" path="m2141,-537l2141,-451e" filled="f" stroked="t" strokeweight="0.58pt" strokecolor="#000000">
              <v:path arrowok="t"/>
            </v:shape>
            <v:shape style="position:absolute;left:2160;top:-537;width:0;height:85" coordorigin="2160,-537" coordsize="0,85" path="m2160,-537l2160,-451e" filled="f" stroked="t" strokeweight="0.58pt" strokecolor="#000000">
              <v:path arrowok="t"/>
            </v:shape>
            <v:shape style="position:absolute;left:2165;top:-494;width:7591;height:0" coordorigin="2165,-494" coordsize="7591,0" path="m2165,-494l9756,-494e" filled="f" stroked="t" strokeweight="4.36pt" strokecolor="#CCCCCC">
              <v:path arrowok="t"/>
            </v:shape>
            <v:shape style="position:absolute;left:2150;top:723;width:7606;height:0" coordorigin="2150,723" coordsize="7606,0" path="m2150,723l9756,723e" filled="f" stroked="t" strokeweight="4.36pt" strokecolor="#CCCCCC">
              <v:path arrowok="t"/>
            </v:shape>
            <v:shape style="position:absolute;left:2160;top:-451;width:0;height:1217" coordorigin="2160,-451" coordsize="0,1217" path="m2160,-451l2160,765e" filled="f" stroked="t" strokeweight="0.58pt" strokecolor="#000000">
              <v:path arrowok="t"/>
            </v:shape>
            <v:shape style="position:absolute;left:2141;top:-451;width:0;height:1217" coordorigin="2141,-451" coordsize="0,1217" path="m2141,-451l2141,7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598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705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Menampilkan</w:t>
      </w:r>
      <w:r>
        <w:rPr>
          <w:rFonts w:cs="Georgia" w:hAnsi="Georgia" w:eastAsia="Georgia" w:ascii="Georgia"/>
          <w:b/>
          <w:spacing w:val="-1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Record</w:t>
      </w:r>
      <w:r>
        <w:rPr>
          <w:rFonts w:cs="Georgia" w:hAnsi="Georgia" w:eastAsia="Georgia" w:ascii="Georgia"/>
          <w:b/>
          <w:spacing w:val="-10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secara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Random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khus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acak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ndom).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ketahui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ditampilkan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berdasa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putan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(FIFO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=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rst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rst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Out).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acak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(random):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email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pt;mso-position-horizontal-relative:page;mso-position-vertical-relative:paragraph;z-index:-8704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RAND()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Sala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sebaga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email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hyperlink r:id="rId98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P0004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Amin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Riyadi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aminudin@plasa.com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pict>
          <v:group style="position:absolute;margin-left:94.54pt;margin-top:-50.0745pt;width:406.18pt;height:100.18pt;mso-position-horizontal-relative:page;mso-position-vertical-relative:paragraph;z-index:-8703" coordorigin="1891,-1001" coordsize="8124,2004">
            <v:shape style="position:absolute;left:1949;top:-991;width:8022;height:1984" coordorigin="1949,-991" coordsize="8022,1984" path="m1949,-991l1949,992,9971,992,9971,-991,1949,-991xe" filled="t" fillcolor="#CCCCCC" stroked="f">
              <v:path arrowok="t"/>
              <v:fill/>
            </v:shape>
            <v:shape style="position:absolute;left:2042;top:-906;width:7820;height:227" coordorigin="2042,-906" coordsize="7820,227" path="m2042,-906l2042,-679,9863,-679,9863,-906,2042,-906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3,9863,453,9863,227,2042,227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990;width:0;height:85" coordorigin="1925,-990" coordsize="0,85" path="m1925,-990l1925,-905e" filled="f" stroked="t" strokeweight="0.58pt" strokecolor="#000000">
              <v:path arrowok="t"/>
            </v:shape>
            <v:shape style="position:absolute;left:1944;top:-990;width:0;height:85" coordorigin="1944,-990" coordsize="0,85" path="m1944,-990l1944,-905e" filled="f" stroked="t" strokeweight="0.58pt" strokecolor="#000000">
              <v:path arrowok="t"/>
            </v:shape>
            <v:shape style="position:absolute;left:1949;top:-948;width:8022;height:0" coordorigin="1949,-948" coordsize="8022,0" path="m1949,-948l9971,-948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905;width:0;height:1897" coordorigin="1944,-905" coordsize="0,1897" path="m1944,-905l1944,992e" filled="f" stroked="t" strokeweight="0.58pt" strokecolor="#000000">
              <v:path arrowok="t"/>
            </v:shape>
            <v:shape style="position:absolute;left:1925;top:-905;width:0;height:1897" coordorigin="1925,-905" coordsize="0,1897" path="m1925,-905l1925,992e" filled="f" stroked="t" strokeweight="0.58pt" strokecolor="#000000">
              <v:path arrowok="t"/>
            </v:shape>
            <w10:wrap type="none"/>
          </v:group>
        </w:pict>
      </w:r>
      <w:hyperlink r:id="rId99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P0001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Achmad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Solichin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achmatim@gmail.com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hyperlink r:id="rId100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P0002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Budianto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budi@luhur.com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  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hyperlink r:id="rId101"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P0003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Hasan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        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hasan02@yahoo.com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0"/>
            <w:szCs w:val="20"/>
          </w:rPr>
          <w:t>|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+--------------+-----------------+--------------------+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3pt;width:418.32pt;height:0pt;mso-position-horizontal-relative:page;mso-position-vertical-relative:paragraph;z-index:-8702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Tra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sa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k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software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clie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nt-s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koneksi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bersamaa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clie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unya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masal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bentrok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ntar-client.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dalam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proses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transak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pemesanan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ang.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rdapat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(dua)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misal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pemesanan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selesai.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menga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prose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erjad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sis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-user-syste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manfaatk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b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ngunci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b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ock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ng).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MyISA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BEGIN,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MMIT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LLB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DB.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Terdapat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4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(empat)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prinsip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dasar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tra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saksi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biasa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disingkat</w:t>
      </w:r>
      <w:r>
        <w:rPr>
          <w:rFonts w:cs="Verdana" w:hAnsi="Verdana" w:eastAsia="Verdana" w:ascii="Verdana"/>
          <w:spacing w:val="5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ind w:left="140" w:right="7122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AC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6" w:hanging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Atomici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Atom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mponen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ateri,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sesuatu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dibagi-bagi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Prinsip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berlaku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(perintah)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ket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nsaksi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680" w:right="115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bole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prose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680" w:right="116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Cons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sten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y.</w:t>
      </w:r>
      <w:r>
        <w:rPr>
          <w:rFonts w:cs="Verdana" w:hAnsi="Verdana" w:eastAsia="Verdana" w:ascii="Verdana"/>
          <w:b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kegagalan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ansaks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1" w:lineRule="auto" w:line="360"/>
        <w:ind w:left="680" w:right="116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Isolatio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selesai.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5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bili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sebuah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selesai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tercatat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baik.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Mengunci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Tabel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ock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membatasi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dang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terkunci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(locked),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LOCK.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LOCK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701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LOCK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TABLE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table1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locktype,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table2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locktype,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...;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ock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loc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typ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dipilih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antara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1740" w:val="left"/>
        </w:tabs>
        <w:jc w:val="both"/>
        <w:spacing w:lineRule="auto" w:line="360"/>
        <w:ind w:left="680" w:right="114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membaca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(mengakses)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namun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apapu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mengeksekusi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LOC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enga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read-onl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READ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LOCAL.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Sama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READ,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tetapi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SERT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dilakukan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center"/>
        <w:ind w:left="645" w:right="31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selama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(data)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2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WRITE.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perbolehkan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membaca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read-and-writ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6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membaca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read-only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680" w:right="118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LOW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PRIORITY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WRITE.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WRIT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E,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UNLOCK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TABLES;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i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position w:val="-1"/>
          <w:sz w:val="20"/>
          <w:szCs w:val="20"/>
        </w:rPr>
        <w:t>e-locki</w:t>
      </w:r>
      <w:r>
        <w:rPr>
          <w:rFonts w:cs="Verdana" w:hAnsi="Verdana" w:eastAsia="Verdana" w:ascii="Verdana"/>
          <w:i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LOCK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TABLES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trans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READ,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customer</w:t>
      </w:r>
      <w:r>
        <w:rPr>
          <w:rFonts w:cs="Courier New" w:hAnsi="Courier New" w:eastAsia="Courier New" w:ascii="Courier New"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WRITE;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sum(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value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)</w:t>
      </w:r>
      <w:r>
        <w:rPr>
          <w:rFonts w:cs="Courier New" w:hAnsi="Courier New" w:eastAsia="Courier New" w:ascii="Courier New"/>
          <w:b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trans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customer_id=</w:t>
      </w:r>
      <w:r>
        <w:rPr>
          <w:rFonts w:cs="Courier New" w:hAnsi="Courier New" w:eastAsia="Courier New" w:ascii="Courier New"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some_id;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UPDATE</w:t>
      </w:r>
      <w:r>
        <w:rPr>
          <w:rFonts w:cs="Courier New" w:hAnsi="Courier New" w:eastAsia="Courier New" w:ascii="Courier New"/>
          <w:b/>
          <w:spacing w:val="-8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customer</w:t>
      </w:r>
      <w:r>
        <w:rPr>
          <w:rFonts w:cs="Courier New" w:hAnsi="Courier New" w:eastAsia="Courier New" w:ascii="Courier New"/>
          <w:spacing w:val="-1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total_value=total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pict>
          <v:group style="position:absolute;margin-left:94.54pt;margin-top:-42.102pt;width:406.18pt;height:84.28pt;mso-position-horizontal-relative:page;mso-position-vertical-relative:paragraph;z-index:-8700" coordorigin="1891,-842" coordsize="8124,1686">
            <v:shape style="position:absolute;left:1949;top:-832;width:8022;height:1666" coordorigin="1949,-832" coordsize="8022,1666" path="m1949,-832l1949,834,9971,834,9971,-832,1949,-832xe" filled="t" fillcolor="#CCCCCC" stroked="f">
              <v:path arrowok="t"/>
              <v:fill/>
            </v:shape>
            <v:shape style="position:absolute;left:2042;top:-747;width:7820;height:250" coordorigin="2042,-747" coordsize="7820,250" path="m2042,-747l2042,-497,9863,-497,9863,-747,2042,-747xe" filled="t" fillcolor="#CCCCCC" stroked="f">
              <v:path arrowok="t"/>
              <v:fill/>
            </v:shape>
            <v:shape style="position:absolute;left:2042;top:-497;width:7820;height:248" coordorigin="2042,-497" coordsize="7820,248" path="m2042,-497l2042,-249,9863,-249,9863,-497,2042,-497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50" coordorigin="2042,1" coordsize="7820,250" path="m2042,1l2042,250,9863,250,9863,1,2042,1xe" filled="t" fillcolor="#CCCCCC" stroked="f">
              <v:path arrowok="t"/>
              <v:fill/>
            </v:shape>
            <v:shape style="position:absolute;left:2042;top:250;width:7820;height:248" coordorigin="2042,250" coordsize="7820,248" path="m2042,250l2042,499,9863,499,9863,250,2042,250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8,9863,748,9863,499,2042,499xe" filled="t" fillcolor="#CCCCCC" stroked="f">
              <v:path arrowok="t"/>
              <v:fill/>
            </v:shape>
            <v:shape style="position:absolute;left:1925;top:-832;width:0;height:85" coordorigin="1925,-832" coordsize="0,85" path="m1925,-832l1925,-747e" filled="f" stroked="t" strokeweight="0.58pt" strokecolor="#000000">
              <v:path arrowok="t"/>
            </v:shape>
            <v:shape style="position:absolute;left:1944;top:-832;width:0;height:85" coordorigin="1944,-832" coordsize="0,85" path="m1944,-832l1944,-747e" filled="f" stroked="t" strokeweight="0.58pt" strokecolor="#000000">
              <v:path arrowok="t"/>
            </v:shape>
            <v:shape style="position:absolute;left:1949;top:-789;width:8022;height:0" coordorigin="1949,-789" coordsize="8022,0" path="m1949,-789l9971,-789e" filled="f" stroked="t" strokeweight="4.36pt" strokecolor="#CCCCCC">
              <v:path arrowok="t"/>
            </v:shape>
            <v:shape style="position:absolute;left:1934;top:791;width:8036;height:0" coordorigin="1934,791" coordsize="8036,0" path="m1934,791l9971,791e" filled="f" stroked="t" strokeweight="4.36pt" strokecolor="#CCCCCC">
              <v:path arrowok="t"/>
            </v:shape>
            <v:shape style="position:absolute;left:1944;top:-747;width:0;height:1580" coordorigin="1944,-747" coordsize="0,1580" path="m1944,-747l1944,834e" filled="f" stroked="t" strokeweight="0.58pt" strokecolor="#000000">
              <v:path arrowok="t"/>
            </v:shape>
            <v:shape style="position:absolute;left:1925;top:-747;width:0;height:1580" coordorigin="1925,-747" coordsize="0,1580" path="m1925,-747l1925,8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customer_id=some_id;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UNLOCK</w:t>
      </w:r>
      <w:r>
        <w:rPr>
          <w:rFonts w:cs="Courier New" w:hAnsi="Courier New" w:eastAsia="Courier New" w:ascii="Courier New"/>
          <w:b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TABLES;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BEGIN,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2"/>
          <w:w w:val="100"/>
          <w:sz w:val="24"/>
          <w:szCs w:val="24"/>
        </w:rPr>
        <w:t>C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OMMIT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ROLLBACK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3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BEGIN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TRANSACTION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i,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ROLLB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nghe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InnoD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berlaku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nested-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transacti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artinya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BEGIN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selesai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MMI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MMIT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dahulu.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ansaksi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diatur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clien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ansaksi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berlangsung,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koneksi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rver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terputus,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membatalkan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(seperti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ROLLBACK).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18.6532pt;width:403.54pt;height:50.92pt;mso-position-horizontal-relative:page;mso-position-vertical-relative:paragraph;z-index:-8699" coordorigin="1915,-373" coordsize="8071,1018">
            <v:shape style="position:absolute;left:1926;top:-367;width:0;height:95" coordorigin="1926,-367" coordsize="0,95" path="m1926,-367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912" coordorigin="1926,-272" coordsize="0,912" path="m1926,-272l1926,640e" filled="f" stroked="t" strokeweight="0.58pt" strokecolor="#000000">
              <v:path arrowok="t"/>
            </v:shape>
            <v:shape style="position:absolute;left:1921;top:635;width:8054;height:0" coordorigin="1921,635" coordsize="8054,0" path="m1921,635l9976,635e" filled="f" stroked="t" strokeweight="0.58pt" strokecolor="#000000">
              <v:path arrowok="t"/>
            </v:shape>
            <v:shape style="position:absolute;left:9980;top:-367;width:0;height:1007" coordorigin="9980,-367" coordsize="0,1007" path="m9980,-367l9980,640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INSERT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UPDATE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DELETE;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COMMIT;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AUTOCOMMIT=0;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BEGIN;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INSERT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INTO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pesan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VALUES(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NULL,'P0001',now()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);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pict>
          <v:group style="position:absolute;margin-left:94.54pt;margin-top:-42.102pt;width:406.18pt;height:84.28pt;mso-position-horizontal-relative:page;mso-position-vertical-relative:paragraph;z-index:-8698" coordorigin="1891,-842" coordsize="8124,1686">
            <v:shape style="position:absolute;left:1949;top:-832;width:8022;height:1666" coordorigin="1949,-832" coordsize="8022,1666" path="m1949,-832l1949,834,9971,834,9971,-832,1949,-832xe" filled="t" fillcolor="#CCCCCC" stroked="f">
              <v:path arrowok="t"/>
              <v:fill/>
            </v:shape>
            <v:shape style="position:absolute;left:2042;top:-747;width:7820;height:248" coordorigin="2042,-747" coordsize="7820,248" path="m2042,-747l2042,-498,9863,-498,9863,-747,2042,-747xe" filled="t" fillcolor="#CCCCCC" stroked="f">
              <v:path arrowok="t"/>
              <v:fill/>
            </v:shape>
            <v:shape style="position:absolute;left:2042;top:-498;width:7820;height:250" coordorigin="2042,-498" coordsize="7820,250" path="m2042,-498l2042,-249,9863,-249,9863,-498,2042,-498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50" coordorigin="2042,1" coordsize="7820,250" path="m2042,1l2042,250,9863,250,9863,1,2042,1xe" filled="t" fillcolor="#CCCCCC" stroked="f">
              <v:path arrowok="t"/>
              <v:fill/>
            </v:shape>
            <v:shape style="position:absolute;left:2042;top:250;width:7820;height:248" coordorigin="2042,250" coordsize="7820,248" path="m2042,250l2042,499,9863,499,9863,250,2042,250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8,9863,748,9863,499,2042,499xe" filled="t" fillcolor="#CCCCCC" stroked="f">
              <v:path arrowok="t"/>
              <v:fill/>
            </v:shape>
            <v:shape style="position:absolute;left:1925;top:-832;width:0;height:85" coordorigin="1925,-832" coordsize="0,85" path="m1925,-832l1925,-747e" filled="f" stroked="t" strokeweight="0.58pt" strokecolor="#000000">
              <v:path arrowok="t"/>
            </v:shape>
            <v:shape style="position:absolute;left:1944;top:-832;width:0;height:85" coordorigin="1944,-832" coordsize="0,85" path="m1944,-832l1944,-747e" filled="f" stroked="t" strokeweight="0.58pt" strokecolor="#000000">
              <v:path arrowok="t"/>
            </v:shape>
            <v:shape style="position:absolute;left:1949;top:-789;width:8022;height:0" coordorigin="1949,-789" coordsize="8022,0" path="m1949,-789l9971,-789e" filled="f" stroked="t" strokeweight="4.36pt" strokecolor="#CCCCCC">
              <v:path arrowok="t"/>
            </v:shape>
            <v:shape style="position:absolute;left:1934;top:791;width:8036;height:0" coordorigin="1934,791" coordsize="8036,0" path="m1934,791l9971,791e" filled="f" stroked="t" strokeweight="4.36pt" strokecolor="#CCCCCC">
              <v:path arrowok="t"/>
            </v:shape>
            <v:shape style="position:absolute;left:1944;top:-747;width:0;height:1580" coordorigin="1944,-747" coordsize="0,1580" path="m1944,-747l1944,834e" filled="f" stroked="t" strokeweight="0.58pt" strokecolor="#000000">
              <v:path arrowok="t"/>
            </v:shape>
            <v:shape style="position:absolute;left:1925;top:-747;width:0;height:1580" coordorigin="1925,-747" coordsize="0,1580" path="m1925,-747l1925,8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hyperlink r:id="rId102"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  <w:t>@id</w:t>
        </w:r>
        <w:r>
          <w:rPr>
            <w:rFonts w:cs="Courier New" w:hAnsi="Courier New" w:eastAsia="Courier New" w:ascii="Courier New"/>
            <w:spacing w:val="-4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:=</w:t>
        </w:r>
        <w:r>
          <w:rPr>
            <w:rFonts w:cs="Courier New" w:hAnsi="Courier New" w:eastAsia="Courier New" w:ascii="Courier New"/>
            <w:b/>
            <w:spacing w:val="-3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LAST_INSERT_ID();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INSERT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INTO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detil_pesan</w:t>
      </w:r>
      <w:r>
        <w:rPr>
          <w:rFonts w:cs="Courier New" w:hAnsi="Courier New" w:eastAsia="Courier New" w:ascii="Courier New"/>
          <w:spacing w:val="-1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VALUES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hyperlink r:id="rId103"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  <w:t>(@id,'B0001','2','2500')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;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&gt;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COMMIT;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123.09pt;mso-position-horizontal-relative:page;mso-position-vertical-relative:page;z-index:-8697" coordorigin="1656,2483" coordsize="8647,2462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365" coordorigin="1691,3325" coordsize="8525,365" path="m1691,3325l1691,3690,10216,3690,10216,3325,1691,3325xe" filled="t" fillcolor="#E6E6E6" stroked="f">
              <v:path arrowok="t"/>
              <v:fill/>
            </v:shape>
            <v:shape style="position:absolute;left:10254;top:3325;width:0;height:365" coordorigin="10254,3325" coordsize="0,365" path="m10254,3325l10254,3690e" filled="f" stroked="t" strokeweight="2.02pt" strokecolor="#000000">
              <v:path arrowok="t"/>
            </v:shape>
            <v:shape style="position:absolute;left:1691;top:3690;width:8525;height:364" coordorigin="1691,3690" coordsize="8525,364" path="m1691,3690l1691,4054,10216,4054,10216,3690,1691,3690xe" filled="t" fillcolor="#E6E6E6" stroked="f">
              <v:path arrowok="t"/>
              <v:fill/>
            </v:shape>
            <v:shape style="position:absolute;left:10254;top:3690;width:0;height:364" coordorigin="10254,3690" coordsize="0,364" path="m10254,3690l10254,4054e" filled="f" stroked="t" strokeweight="2.02pt" strokecolor="#000000">
              <v:path arrowok="t"/>
            </v:shape>
            <v:shape style="position:absolute;left:1691;top:4054;width:8525;height:365" coordorigin="1691,4054" coordsize="8525,365" path="m1691,4054l1691,4418,10216,4418,10216,4054,1691,4054xe" filled="t" fillcolor="#E6E6E6" stroked="f">
              <v:path arrowok="t"/>
              <v:fill/>
            </v:shape>
            <v:shape style="position:absolute;left:10254;top:4054;width:0;height:365" coordorigin="10254,4054" coordsize="0,365" path="m10254,4054l10254,4418e" filled="f" stroked="t" strokeweight="2.02pt" strokecolor="#000000">
              <v:path arrowok="t"/>
            </v:shape>
            <v:shape style="position:absolute;left:1691;top:4418;width:8525;height:448" coordorigin="1691,4418" coordsize="8525,448" path="m1691,4418l1691,4866,10216,4866,10216,4418,1691,4418xe" filled="t" fillcolor="#E6E6E6" stroked="f">
              <v:path arrowok="t"/>
              <v:fill/>
            </v:shape>
            <v:shape style="position:absolute;left:1662;top:4890;width:29;height:0" coordorigin="1662,4890" coordsize="29,0" path="m1662,4890l1691,4890e" filled="f" stroked="t" strokeweight="0.58pt" strokecolor="#000000">
              <v:path arrowok="t"/>
            </v:shape>
            <v:shape style="position:absolute;left:1691;top:4884;width:8525;height:40" coordorigin="1691,4884" coordsize="8525,40" path="m1691,4925l10216,4925,10216,4884,1691,4884,1691,4925xe" filled="t" fillcolor="#000000" stroked="f">
              <v:path arrowok="t"/>
              <v:fill/>
            </v:shape>
            <v:shape style="position:absolute;left:1691;top:4865;width:8525;height:12" coordorigin="1691,4865" coordsize="8525,12" path="m1691,4877l10216,4877,10216,4865,1691,4865,1691,4877xe" filled="t" fillcolor="#000000" stroked="f">
              <v:path arrowok="t"/>
              <v:fill/>
            </v:shape>
            <v:shape style="position:absolute;left:10244;top:4895;width:29;height:0" coordorigin="10244,4895" coordsize="29,0" path="m10244,4895l10273,4895e" filled="f" stroked="t" strokeweight="2.98pt" strokecolor="#000000">
              <v:path arrowok="t"/>
            </v:shape>
            <v:shape style="position:absolute;left:10216;top:4909;width:58;height:0" coordorigin="10216,4909" coordsize="58,0" path="m10216,4909l10273,4909e" filled="f" stroked="t" strokeweight="1.54pt" strokecolor="#000000">
              <v:path arrowok="t"/>
            </v:shape>
            <v:shape style="position:absolute;left:10216;top:4890;width:29;height:0" coordorigin="10216,4890" coordsize="29,0" path="m10216,4890l10244,4890e" filled="f" stroked="t" strokeweight="0.58pt" strokecolor="#000000">
              <v:path arrowok="t"/>
            </v:shape>
            <v:shape style="position:absolute;left:1682;top:2494;width:0;height:2392" coordorigin="1682,2494" coordsize="0,2392" path="m1682,2494l1682,4885e" filled="f" stroked="t" strokeweight="0.58pt" strokecolor="#000000">
              <v:path arrowok="t"/>
            </v:shape>
            <v:shape style="position:absolute;left:1686;top:2503;width:0;height:2363" coordorigin="1686,2503" coordsize="0,2363" path="m1686,2503l1686,4866e" filled="f" stroked="t" strokeweight="0.58pt" strokecolor="#000000">
              <v:path arrowok="t"/>
            </v:shape>
            <v:shape style="position:absolute;left:10254;top:4418;width:0;height:448" coordorigin="10254,4418" coordsize="0,448" path="m10254,4418l10254,4866e" filled="f" stroked="t" strokeweight="2.02pt" strokecolor="#000000">
              <v:path arrowok="t"/>
            </v:shape>
            <v:shape style="position:absolute;left:10223;top:2494;width:0;height:2392" coordorigin="10223,2494" coordsize="0,2392" path="m10223,2494l10223,4885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59" w:right="3874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7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39" w:right="252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Administrasi</w:t>
      </w:r>
      <w:r>
        <w:rPr>
          <w:rFonts w:cs="Georgia" w:hAnsi="Georgia" w:eastAsia="Georgia" w:ascii="Georgia"/>
          <w:b/>
          <w:spacing w:val="-25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dan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Keamanan</w:t>
      </w:r>
      <w:r>
        <w:rPr>
          <w:rFonts w:cs="Georgia" w:hAnsi="Georgia" w:eastAsia="Georgia" w:ascii="Georgia"/>
          <w:b/>
          <w:spacing w:val="1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di</w:t>
      </w:r>
      <w:r>
        <w:rPr>
          <w:rFonts w:cs="Georgia" w:hAnsi="Georgia" w:eastAsia="Georgia" w:ascii="Georgia"/>
          <w:b/>
          <w:spacing w:val="-4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Keamanan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Memahami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ledges)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voke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3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Password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696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Keamanan</w:t>
      </w:r>
      <w:r>
        <w:rPr>
          <w:rFonts w:cs="Georgia" w:hAnsi="Georgia" w:eastAsia="Georgia" w:ascii="Georgia"/>
          <w:b/>
          <w:spacing w:val="-1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di</w:t>
      </w:r>
      <w:r>
        <w:rPr>
          <w:rFonts w:cs="Georgia" w:hAnsi="Georgia" w:eastAsia="Georgia" w:ascii="Georgia"/>
          <w:b/>
          <w:spacing w:val="-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keamanan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dianggap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apalagi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dikesampingkan.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nt-server,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ungkinkan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benar-benar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(serangan)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berhak.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diperhatikan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mengamankan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3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JANGAN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MEMBERI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EMUA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(KECUALI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root)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seseorang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informasi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(termasuk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password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ajari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REV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gatur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memberik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host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(%).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cobalah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mengecek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dengan: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860" w:right="115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–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roo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root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kosong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50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SH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GRANTS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semua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er.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Jangan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nah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nyimpan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teks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MySQL!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50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enkr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searah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D()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MD5()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mengenkripsi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password.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menjamin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100%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hwa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penyusup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ntr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ude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lih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sulit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ditebak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kata-kata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kamus,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huruf.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6" w:hanging="36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firewall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ncegah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mencegah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setidaknya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50%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59"/>
        <w:ind w:left="500" w:right="116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f.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Jangan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percaya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sepenuhnya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sukkan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user.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baik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mengangg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bahwa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jahat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valida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dimasuk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bahasa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mrograman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g.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sf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‘membajak’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ngamanan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faktor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mempengaruhi.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belum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cukup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ngamankan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aktor)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faktor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ebut: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tempat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tempat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diinstall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tentunya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penyusup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ntr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ude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benar-benar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memperhatikan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faktor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memasang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firewall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membatasi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prinsip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deny-al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i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low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som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ubang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ukan.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5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rasi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sangat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mempengaruhi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keamanan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Bagaimana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dinya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ySQL?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berbahaya.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kasi</w:t>
      </w:r>
      <w:r>
        <w:rPr>
          <w:rFonts w:cs="Verdana" w:hAnsi="Verdana" w:eastAsia="Verdana" w:ascii="Verdana"/>
          <w:spacing w:val="53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(Pemrograman)</w:t>
      </w:r>
      <w:r>
        <w:rPr>
          <w:rFonts w:cs="Verdana" w:hAnsi="Verdana" w:eastAsia="Verdana" w:ascii="Verdana"/>
          <w:spacing w:val="5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5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n.</w:t>
      </w:r>
      <w:r>
        <w:rPr>
          <w:rFonts w:cs="Verdana" w:hAnsi="Verdana" w:eastAsia="Verdana" w:ascii="Verdana"/>
          <w:spacing w:val="5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Aplika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5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disi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5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maksudnya</w:t>
      </w:r>
      <w:r>
        <w:rPr>
          <w:rFonts w:cs="Verdana" w:hAnsi="Verdana" w:eastAsia="Verdana" w:ascii="Verdana"/>
          <w:spacing w:val="5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500" w:right="113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pemrograman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rhub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diatas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dilakukan.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kebo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mahan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i.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melalui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konsep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ring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SQLInjecti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1500" w:val="left"/>
        </w:tabs>
        <w:jc w:val="both"/>
        <w:spacing w:lineRule="auto" w:line="360"/>
        <w:ind w:left="500" w:right="114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pengguna.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mempengaruhi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keamanan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(seperti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lahir),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keceroboh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ogout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assword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catatan.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ind w:left="140"/>
      </w:pPr>
      <w:r>
        <w:pict>
          <v:group style="position:absolute;margin-left:88.5pt;margin-top:25.0782pt;width:418.32pt;height:0pt;mso-position-horizontal-relative:page;mso-position-vertical-relative:paragraph;z-index:-8695" coordorigin="1770,502" coordsize="8366,0">
            <v:shape style="position:absolute;left:1770;top:502;width:8366;height:0" coordorigin="1770,502" coordsize="8366,0" path="m1770,502l10136,50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Mem</w:t>
      </w:r>
      <w:r>
        <w:rPr>
          <w:rFonts w:cs="Georgia" w:hAnsi="Georgia" w:eastAsia="Georgia" w:ascii="Georgia"/>
          <w:b/>
          <w:spacing w:val="2"/>
          <w:w w:val="100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hami</w:t>
      </w:r>
      <w:r>
        <w:rPr>
          <w:rFonts w:cs="Georgia" w:hAnsi="Georgia" w:eastAsia="Georgia" w:ascii="Georgia"/>
          <w:b/>
          <w:spacing w:val="-15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Hak</w:t>
      </w:r>
      <w:r>
        <w:rPr>
          <w:rFonts w:cs="Georgia" w:hAnsi="Georgia" w:eastAsia="Georgia" w:ascii="Georgia"/>
          <w:b/>
          <w:spacing w:val="-4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Akses</w:t>
      </w:r>
      <w:r>
        <w:rPr>
          <w:rFonts w:cs="Georgia" w:hAnsi="Georgia" w:eastAsia="Georgia" w:ascii="Georgia"/>
          <w:b/>
          <w:spacing w:val="-8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1"/>
          <w:w w:val="100"/>
          <w:sz w:val="28"/>
          <w:szCs w:val="28"/>
        </w:rPr>
        <w:t>(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Privi</w:t>
      </w:r>
      <w:r>
        <w:rPr>
          <w:rFonts w:cs="Georgia" w:hAnsi="Georgia" w:eastAsia="Georgia" w:ascii="Georgia"/>
          <w:b/>
          <w:spacing w:val="1"/>
          <w:w w:val="100"/>
          <w:sz w:val="28"/>
          <w:szCs w:val="28"/>
        </w:rPr>
        <w:t>l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eges)</w:t>
      </w:r>
      <w:r>
        <w:rPr>
          <w:rFonts w:cs="Georgia" w:hAnsi="Georgia" w:eastAsia="Georgia" w:ascii="Georgia"/>
          <w:b/>
          <w:spacing w:val="-13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di</w:t>
      </w:r>
      <w:r>
        <w:rPr>
          <w:rFonts w:cs="Georgia" w:hAnsi="Georgia" w:eastAsia="Georgia" w:ascii="Georgia"/>
          <w:b/>
          <w:spacing w:val="-3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MySQL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sampai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tingkat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lom.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Artinya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kolom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tertentu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diakses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siapa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saja.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Tentu,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Semua</w:t>
      </w:r>
      <w:r>
        <w:rPr>
          <w:rFonts w:cs="Verdana" w:hAnsi="Verdana" w:eastAsia="Verdana" w:ascii="Verdana"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pengaturan</w:t>
      </w:r>
      <w:r>
        <w:rPr>
          <w:rFonts w:cs="Verdana" w:hAnsi="Verdana" w:eastAsia="Verdana" w:ascii="Verdana"/>
          <w:spacing w:val="6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kses</w:t>
      </w:r>
      <w:r>
        <w:rPr>
          <w:rFonts w:cs="Verdana" w:hAnsi="Verdana" w:eastAsia="Verdana" w:ascii="Verdana"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i/>
          <w:spacing w:val="0"/>
          <w:w w:val="100"/>
          <w:position w:val="-1"/>
          <w:sz w:val="20"/>
          <w:szCs w:val="20"/>
        </w:rPr>
        <w:t>rivilege</w:t>
      </w:r>
      <w:r>
        <w:rPr>
          <w:rFonts w:cs="Verdana" w:hAnsi="Verdana" w:eastAsia="Verdana" w:ascii="Verdana"/>
          <w:i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)</w:t>
      </w:r>
      <w:r>
        <w:rPr>
          <w:rFonts w:cs="Verdana" w:hAnsi="Verdana" w:eastAsia="Verdana" w:ascii="Verdana"/>
          <w:spacing w:val="6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tersimpan</w:t>
      </w:r>
      <w:r>
        <w:rPr>
          <w:rFonts w:cs="Verdana" w:hAnsi="Verdana" w:eastAsia="Verdana" w:ascii="Verdana"/>
          <w:spacing w:val="65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6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6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my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ql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7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default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ql</w:t>
      </w:r>
      <w:r>
        <w:rPr>
          <w:rFonts w:cs="Verdana" w:hAnsi="Verdana" w:eastAsia="Verdana" w:ascii="Verdana"/>
          <w:b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antara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sebaga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680" w:right="113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mencakup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ser,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ord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host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user,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user.</w:t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7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informasi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tabase.</w:t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host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alamat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IP,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mputer,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%)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5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es_pr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bel</w:t>
      </w:r>
      <w:r>
        <w:rPr>
          <w:rFonts w:cs="Verdana" w:hAnsi="Verdana" w:eastAsia="Verdana" w:ascii="Verdana"/>
          <w:spacing w:val="1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siapa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ses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  <w:u w:val="single" w:color="000000"/>
        </w:rPr>
        <w:t>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saja.</w:t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6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columns_priv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kolom.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680" w:right="114" w:hanging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proc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_pr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nformasi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mengenai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cedure.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680" w:right="119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pro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680" w:right="120" w:hanging="540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func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didefini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lineRule="exact" w:line="300"/>
        <w:ind w:left="140"/>
      </w:pPr>
      <w:r>
        <w:pict>
          <v:group style="position:absolute;margin-left:88.5pt;margin-top:25.1382pt;width:418.32pt;height:0pt;mso-position-horizontal-relative:page;mso-position-vertical-relative:paragraph;z-index:-8694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GRANT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REVOKE</w:t>
      </w:r>
      <w:r>
        <w:rPr>
          <w:rFonts w:cs="Georgia" w:hAnsi="Georgia" w:eastAsia="Georgia" w:ascii="Georgia"/>
          <w:b/>
          <w:spacing w:val="-12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di</w:t>
      </w:r>
      <w:r>
        <w:rPr>
          <w:rFonts w:cs="Georgia" w:hAnsi="Georgia" w:eastAsia="Georgia" w:ascii="Georgia"/>
          <w:b/>
          <w:spacing w:val="-2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gatur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ySQL,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dasarnya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REV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REVO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GRANT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priv_type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{tbl_name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*.*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db_name.*}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374" w:right="2569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user_name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[IDENTIFIED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'password'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[WITH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GRANT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OPTION]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pict>
          <v:group style="position:absolute;margin-left:95.77pt;margin-top:-72.9795pt;width:403.54pt;height:118.84pt;mso-position-horizontal-relative:page;mso-position-vertical-relative:paragraph;z-index:-8693" coordorigin="1915,-1460" coordsize="8071,2377">
            <v:shape style="position:absolute;left:1926;top:-1454;width:0;height:95" coordorigin="1926,-1454" coordsize="0,95" path="m1926,-1454l1926,-1359e" filled="f" stroked="t" strokeweight="0.58pt" strokecolor="#000000">
              <v:path arrowok="t"/>
            </v:shape>
            <v:shape style="position:absolute;left:1921;top:-1449;width:8054;height:0" coordorigin="1921,-1449" coordsize="8054,0" path="m1921,-1449l9976,-1449e" filled="f" stroked="t" strokeweight="0.58pt" strokecolor="#000000">
              <v:path arrowok="t"/>
            </v:shape>
            <v:shape style="position:absolute;left:1926;top:-1359;width:0;height:2270" coordorigin="1926,-1359" coordsize="0,2270" path="m1926,-1359l1926,911e" filled="f" stroked="t" strokeweight="0.58pt" strokecolor="#000000">
              <v:path arrowok="t"/>
            </v:shape>
            <v:shape style="position:absolute;left:1921;top:907;width:8054;height:0" coordorigin="1921,907" coordsize="8054,0" path="m1921,907l9976,907e" filled="f" stroked="t" strokeweight="0.58pt" strokecolor="#000000">
              <v:path arrowok="t"/>
            </v:shape>
            <v:shape style="position:absolute;left:9980;top:-1454;width:0;height:2365" coordorigin="9980,-1454" coordsize="0,2365" path="m9980,-1454l9980,91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REVOKE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priv_type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{tbl_name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*.*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db_name.*}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user_name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v_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ype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REVOKE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atas: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6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7" w:hRule="exact"/>
        </w:trPr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78"/>
              <w:ind w:left="4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ALL</w:t>
            </w:r>
            <w:r>
              <w:rPr>
                <w:rFonts w:cs="Courier New" w:hAnsi="Courier New" w:eastAsia="Courier New" w:ascii="Courier New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PRIVILEGES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78"/>
              <w:ind w:left="246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FILE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78"/>
              <w:ind w:left="42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RELOAD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4" w:hRule="exact"/>
        </w:trPr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ALTER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246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INDEX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2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SELECT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4" w:hRule="exact"/>
        </w:trPr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246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INSERT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2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SHUTDOWN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4" w:hRule="exact"/>
        </w:trPr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DELETE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246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PROCESS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2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UPDATE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6" w:hRule="exact"/>
        </w:trPr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DROP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246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REFERENCES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22"/>
                <w:szCs w:val="22"/>
              </w:rPr>
              <w:jc w:val="left"/>
              <w:spacing w:before="55"/>
              <w:ind w:left="420"/>
            </w:pP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  <w:t>USAGE</w:t>
            </w:r>
            <w:r>
              <w:rPr>
                <w:rFonts w:cs="Courier New" w:hAnsi="Courier New" w:eastAsia="Courier New" w:ascii="Courier New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REVOKE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erbag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global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(tersimpan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mysql.user),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(tersimpan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mysql.host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mysql.db),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(tersimpan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es_pr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(ters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s_pri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v).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2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termasuk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berlaku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akhiri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FLUSH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PRIVILEGES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/>
        <w:ind w:left="140"/>
      </w:pPr>
      <w:r>
        <w:pict>
          <v:group style="position:absolute;margin-left:88.5pt;margin-top:26.5882pt;width:418.32pt;height:0pt;mso-position-horizontal-relative:page;mso-position-vertical-relative:paragraph;z-index:-8692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Menambahkan</w:t>
      </w:r>
      <w:r>
        <w:rPr>
          <w:rFonts w:cs="Georgia" w:hAnsi="Georgia" w:eastAsia="Georgia" w:ascii="Georgia"/>
          <w:b/>
          <w:spacing w:val="-20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4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Mengatur</w:t>
      </w:r>
      <w:r>
        <w:rPr>
          <w:rFonts w:cs="Georgia" w:hAnsi="Georgia" w:eastAsia="Georgia" w:ascii="Georgia"/>
          <w:b/>
          <w:spacing w:val="-13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Hak</w:t>
      </w:r>
      <w:r>
        <w:rPr>
          <w:rFonts w:cs="Georgia" w:hAnsi="Georgia" w:eastAsia="Georgia" w:ascii="Georgia"/>
          <w:b/>
          <w:spacing w:val="-5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Akses</w:t>
      </w:r>
      <w:r>
        <w:rPr>
          <w:rFonts w:cs="Georgia" w:hAnsi="Georgia" w:eastAsia="Georgia" w:ascii="Georgia"/>
          <w:b/>
          <w:spacing w:val="-7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User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nambahkan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mengatur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vile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Pert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angsung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INSERT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sesn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disarank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ahan.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VO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erin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dipahami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diterap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aksesnya.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MySQL: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both"/>
        <w:spacing w:lineRule="exact" w:line="360"/>
        <w:ind w:left="500" w:right="117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nty’</w:t>
      </w:r>
      <w:r>
        <w:rPr>
          <w:rFonts w:cs="Verdana" w:hAnsi="Verdana" w:eastAsia="Verdana" w:ascii="Verdana"/>
          <w:b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base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cal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ost’</w:t>
      </w:r>
      <w:r>
        <w:rPr>
          <w:rFonts w:cs="Verdana" w:hAnsi="Verdana" w:eastAsia="Verdana" w:ascii="Verdana"/>
          <w:b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we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b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ALL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PRIVILEGES</w:t>
      </w:r>
      <w:r>
        <w:rPr>
          <w:rFonts w:cs="Courier New" w:hAnsi="Courier New" w:eastAsia="Courier New" w:ascii="Courier New"/>
          <w:b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*.*</w:t>
      </w:r>
      <w:r>
        <w:rPr>
          <w:rFonts w:cs="Courier New" w:hAnsi="Courier New" w:eastAsia="Courier New" w:ascii="Courier New"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TO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hyperlink r:id="rId104"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  <w:t>monty@localhost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598"/>
      </w:pPr>
      <w:r>
        <w:pict>
          <v:group style="position:absolute;margin-left:105.34pt;margin-top:-17.202pt;width:384.64pt;height:34.48pt;mso-position-horizontal-relative:page;mso-position-vertical-relative:paragraph;z-index:-8691" coordorigin="2107,-344" coordsize="7693,690">
            <v:shape style="position:absolute;left:2165;top:-334;width:7591;height:670" coordorigin="2165,-334" coordsize="7591,670" path="m2165,-334l2165,336,9756,336,9756,-334,2165,-334xe" filled="t" fillcolor="#CCCCCC" stroked="f">
              <v:path arrowok="t"/>
              <v:fill/>
            </v:shape>
            <v:shape style="position:absolute;left:2258;top:-249;width:7390;height:250" coordorigin="2258,-249" coordsize="7390,250" path="m2258,-249l2258,1,9648,1,9648,-249,2258,-249xe" filled="t" fillcolor="#CCCCCC" stroked="f">
              <v:path arrowok="t"/>
              <v:fill/>
            </v:shape>
            <v:shape style="position:absolute;left:2258;top:1;width:7390;height:250" coordorigin="2258,1" coordsize="7390,250" path="m2258,1l2258,250,9648,250,9648,1,2258,1xe" filled="t" fillcolor="#CCCCCC" stroked="f">
              <v:path arrowok="t"/>
              <v:fill/>
            </v:shape>
            <v:shape style="position:absolute;left:2141;top:-333;width:0;height:85" coordorigin="2141,-333" coordsize="0,85" path="m2141,-333l2141,-248e" filled="f" stroked="t" strokeweight="0.58pt" strokecolor="#000000">
              <v:path arrowok="t"/>
            </v:shape>
            <v:shape style="position:absolute;left:2160;top:-333;width:0;height:85" coordorigin="2160,-333" coordsize="0,85" path="m2160,-333l2160,-248e" filled="f" stroked="t" strokeweight="0.58pt" strokecolor="#000000">
              <v:path arrowok="t"/>
            </v:shape>
            <v:shape style="position:absolute;left:2165;top:-290;width:7591;height:0" coordorigin="2165,-290" coordsize="7591,0" path="m2165,-290l9756,-290e" filled="f" stroked="t" strokeweight="4.36pt" strokecolor="#CCCCCC">
              <v:path arrowok="t"/>
            </v:shape>
            <v:shape style="position:absolute;left:2150;top:293;width:7606;height:0" coordorigin="2150,293" coordsize="7606,0" path="m2150,293l9756,293e" filled="f" stroked="t" strokeweight="4.36pt" strokecolor="#CCCCCC">
              <v:path arrowok="t"/>
            </v:shape>
            <v:shape style="position:absolute;left:2160;top:-248;width:0;height:583" coordorigin="2160,-248" coordsize="0,583" path="m2160,-248l2160,336e" filled="f" stroked="t" strokeweight="0.58pt" strokecolor="#000000">
              <v:path arrowok="t"/>
            </v:shape>
            <v:shape style="position:absolute;left:2141;top:-248;width:0;height:583" coordorigin="2141,-248" coordsize="0,583" path="m2141,-248l2141,33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IDENTIFIED</w:t>
      </w:r>
      <w:r>
        <w:rPr>
          <w:rFonts w:cs="Courier New" w:hAnsi="Courier New" w:eastAsia="Courier New" w:ascii="Courier New"/>
          <w:b/>
          <w:spacing w:val="-1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BY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'qwerty'</w:t>
      </w:r>
      <w:r>
        <w:rPr>
          <w:rFonts w:cs="Courier New" w:hAnsi="Courier New" w:eastAsia="Courier New" w:ascii="Courier New"/>
          <w:spacing w:val="-1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WITH</w:t>
      </w:r>
      <w:r>
        <w:rPr>
          <w:rFonts w:cs="Courier New" w:hAnsi="Courier New" w:eastAsia="Courier New" w:ascii="Courier New"/>
          <w:b/>
          <w:spacing w:val="-5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OPTION;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  <w:tab w:pos="1640" w:val="left"/>
        </w:tabs>
        <w:jc w:val="left"/>
        <w:spacing w:before="24" w:lineRule="auto" w:line="357"/>
        <w:ind w:left="500" w:right="116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adinda’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(*.*),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komputer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IP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9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68.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1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.5’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sword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ert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’.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USAGE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*.*</w:t>
      </w:r>
      <w:r>
        <w:rPr>
          <w:rFonts w:cs="Courier New" w:hAnsi="Courier New" w:eastAsia="Courier New" w:ascii="Courier New"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TO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hyperlink r:id="rId105"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  <w:t>adinda@192.168.1.5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598"/>
      </w:pPr>
      <w:r>
        <w:pict>
          <v:group style="position:absolute;margin-left:105.34pt;margin-top:-17.2019pt;width:384.64pt;height:34.48pt;mso-position-horizontal-relative:page;mso-position-vertical-relative:paragraph;z-index:-8690" coordorigin="2107,-344" coordsize="7693,690">
            <v:shape style="position:absolute;left:2165;top:-334;width:7591;height:670" coordorigin="2165,-334" coordsize="7591,670" path="m2165,-334l2165,336,9756,336,9756,-334,2165,-334xe" filled="t" fillcolor="#CCCCCC" stroked="f">
              <v:path arrowok="t"/>
              <v:fill/>
            </v:shape>
            <v:shape style="position:absolute;left:2258;top:-249;width:7390;height:250" coordorigin="2258,-249" coordsize="7390,250" path="m2258,-249l2258,1,9648,1,9648,-249,2258,-249xe" filled="t" fillcolor="#CCCCCC" stroked="f">
              <v:path arrowok="t"/>
              <v:fill/>
            </v:shape>
            <v:shape style="position:absolute;left:2258;top:1;width:7390;height:250" coordorigin="2258,1" coordsize="7390,250" path="m2258,1l2258,250,9648,250,9648,1,2258,1xe" filled="t" fillcolor="#CCCCCC" stroked="f">
              <v:path arrowok="t"/>
              <v:fill/>
            </v:shape>
            <v:shape style="position:absolute;left:2141;top:-334;width:0;height:85" coordorigin="2141,-334" coordsize="0,85" path="m2141,-334l2141,-249e" filled="f" stroked="t" strokeweight="0.58pt" strokecolor="#000000">
              <v:path arrowok="t"/>
            </v:shape>
            <v:shape style="position:absolute;left:2160;top:-334;width:0;height:85" coordorigin="2160,-334" coordsize="0,85" path="m2160,-334l2160,-249e" filled="f" stroked="t" strokeweight="0.58pt" strokecolor="#000000">
              <v:path arrowok="t"/>
            </v:shape>
            <v:shape style="position:absolute;left:2165;top:-291;width:7591;height:0" coordorigin="2165,-291" coordsize="7591,0" path="m2165,-291l9756,-291e" filled="f" stroked="t" strokeweight="4.36pt" strokecolor="#CCCCCC">
              <v:path arrowok="t"/>
            </v:shape>
            <v:shape style="position:absolute;left:2150;top:292;width:7606;height:0" coordorigin="2150,292" coordsize="7606,0" path="m2150,292l9756,292e" filled="f" stroked="t" strokeweight="4.36pt" strokecolor="#CCCCCC">
              <v:path arrowok="t"/>
            </v:shape>
            <v:shape style="position:absolute;left:2160;top:-249;width:0;height:583" coordorigin="2160,-249" coordsize="0,583" path="m2160,-249l2160,334e" filled="f" stroked="t" strokeweight="0.58pt" strokecolor="#000000">
              <v:path arrowok="t"/>
            </v:shape>
            <v:shape style="position:absolute;left:2141;top:-249;width:0;height:583" coordorigin="2141,-249" coordsize="0,583" path="m2141,-249l2141,3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IDENTIFIED</w:t>
      </w:r>
      <w:r>
        <w:rPr>
          <w:rFonts w:cs="Courier New" w:hAnsi="Courier New" w:eastAsia="Courier New" w:ascii="Courier New"/>
          <w:b/>
          <w:spacing w:val="-1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BY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'qwerty';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left"/>
        <w:spacing w:before="24" w:lineRule="auto" w:line="358"/>
        <w:ind w:left="500" w:right="116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admi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uter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host’</w:t>
      </w:r>
      <w:r>
        <w:rPr>
          <w:rFonts w:cs="Verdana" w:hAnsi="Verdana" w:eastAsia="Verdana" w:ascii="Verdana"/>
          <w:b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"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sword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ert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’.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ALL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PRIVILEGES</w:t>
      </w:r>
      <w:r>
        <w:rPr>
          <w:rFonts w:cs="Courier New" w:hAnsi="Courier New" w:eastAsia="Courier New" w:ascii="Courier New"/>
          <w:b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mysql.*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TO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hyperlink r:id="rId106"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  <w:t>admin@localhost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598"/>
      </w:pPr>
      <w:r>
        <w:pict>
          <v:group style="position:absolute;margin-left:105.34pt;margin-top:-17.1829pt;width:384.64pt;height:34.42pt;mso-position-horizontal-relative:page;mso-position-vertical-relative:paragraph;z-index:-8689" coordorigin="2107,-344" coordsize="7693,688">
            <v:shape style="position:absolute;left:2165;top:-334;width:7591;height:668" coordorigin="2165,-334" coordsize="7591,668" path="m2165,-334l2165,335,9756,335,9756,-334,2165,-334xe" filled="t" fillcolor="#CCCCCC" stroked="f">
              <v:path arrowok="t"/>
              <v:fill/>
            </v:shape>
            <v:shape style="position:absolute;left:2258;top:-248;width:7390;height:248" coordorigin="2258,-248" coordsize="7390,248" path="m2258,-248l2258,0,9648,0,9648,-248,2258,-248xe" filled="t" fillcolor="#CCCCCC" stroked="f">
              <v:path arrowok="t"/>
              <v:fill/>
            </v:shape>
            <v:shape style="position:absolute;left:2258;top:0;width:7390;height:250" coordorigin="2258,0" coordsize="7390,250" path="m2258,0l2258,250,9648,250,9648,0,2258,0xe" filled="t" fillcolor="#CCCCCC" stroked="f">
              <v:path arrowok="t"/>
              <v:fill/>
            </v:shape>
            <v:shape style="position:absolute;left:2141;top:-334;width:0;height:85" coordorigin="2141,-334" coordsize="0,85" path="m2141,-334l2141,-248e" filled="f" stroked="t" strokeweight="0.58pt" strokecolor="#000000">
              <v:path arrowok="t"/>
            </v:shape>
            <v:shape style="position:absolute;left:2160;top:-334;width:0;height:85" coordorigin="2160,-334" coordsize="0,85" path="m2160,-334l2160,-248e" filled="f" stroked="t" strokeweight="0.58pt" strokecolor="#000000">
              <v:path arrowok="t"/>
            </v:shape>
            <v:shape style="position:absolute;left:2165;top:-291;width:7591;height:0" coordorigin="2165,-291" coordsize="7591,0" path="m2165,-291l9756,-291e" filled="f" stroked="t" strokeweight="4.36pt" strokecolor="#CCCCCC">
              <v:path arrowok="t"/>
            </v:shape>
            <v:shape style="position:absolute;left:2150;top:292;width:7606;height:0" coordorigin="2150,292" coordsize="7606,0" path="m2150,292l9756,292e" filled="f" stroked="t" strokeweight="4.36pt" strokecolor="#CCCCCC">
              <v:path arrowok="t"/>
            </v:shape>
            <v:shape style="position:absolute;left:2160;top:-248;width:0;height:583" coordorigin="2160,-248" coordsize="0,583" path="m2160,-248l2160,335e" filled="f" stroked="t" strokeweight="0.58pt" strokecolor="#000000">
              <v:path arrowok="t"/>
            </v:shape>
            <v:shape style="position:absolute;left:2141;top:-248;width:0;height:583" coordorigin="2141,-248" coordsize="0,583" path="m2141,-248l2141,33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IDENTIFIED</w:t>
      </w:r>
      <w:r>
        <w:rPr>
          <w:rFonts w:cs="Courier New" w:hAnsi="Courier New" w:eastAsia="Courier New" w:ascii="Courier New"/>
          <w:b/>
          <w:spacing w:val="-1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BY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'qwerty';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adinda’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penj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ALL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PRIVILEGES</w:t>
      </w:r>
      <w:r>
        <w:rPr>
          <w:rFonts w:cs="Courier New" w:hAnsi="Courier New" w:eastAsia="Courier New" w:ascii="Courier New"/>
          <w:b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penjualan.*</w:t>
      </w:r>
      <w:r>
        <w:rPr>
          <w:rFonts w:cs="Courier New" w:hAnsi="Courier New" w:eastAsia="Courier New" w:ascii="Courier New"/>
          <w:spacing w:val="-1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TO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598"/>
      </w:pPr>
      <w:r>
        <w:pict>
          <v:group style="position:absolute;margin-left:105.34pt;margin-top:-17.202pt;width:384.64pt;height:34.42pt;mso-position-horizontal-relative:page;mso-position-vertical-relative:paragraph;z-index:-8688" coordorigin="2107,-344" coordsize="7693,688">
            <v:shape style="position:absolute;left:2165;top:-334;width:7591;height:668" coordorigin="2165,-334" coordsize="7591,668" path="m2165,-334l2165,334,9756,334,9756,-334,2165,-334xe" filled="t" fillcolor="#CCCCCC" stroked="f">
              <v:path arrowok="t"/>
              <v:fill/>
            </v:shape>
            <v:shape style="position:absolute;left:2258;top:-249;width:7390;height:250" coordorigin="2258,-249" coordsize="7390,250" path="m2258,-249l2258,1,9648,1,9648,-249,2258,-249xe" filled="t" fillcolor="#CCCCCC" stroked="f">
              <v:path arrowok="t"/>
              <v:fill/>
            </v:shape>
            <v:shape style="position:absolute;left:2258;top:1;width:7390;height:248" coordorigin="2258,1" coordsize="7390,248" path="m2258,1l2258,249,9648,249,9648,1,2258,1xe" filled="t" fillcolor="#CCCCCC" stroked="f">
              <v:path arrowok="t"/>
              <v:fill/>
            </v:shape>
            <v:shape style="position:absolute;left:2141;top:-334;width:0;height:85" coordorigin="2141,-334" coordsize="0,85" path="m2141,-334l2141,-249e" filled="f" stroked="t" strokeweight="0.58pt" strokecolor="#000000">
              <v:path arrowok="t"/>
            </v:shape>
            <v:shape style="position:absolute;left:2160;top:-334;width:0;height:85" coordorigin="2160,-334" coordsize="0,85" path="m2160,-334l2160,-249e" filled="f" stroked="t" strokeweight="0.58pt" strokecolor="#000000">
              <v:path arrowok="t"/>
            </v:shape>
            <v:shape style="position:absolute;left:2165;top:-291;width:7591;height:0" coordorigin="2165,-291" coordsize="7591,0" path="m2165,-291l9756,-291e" filled="f" stroked="t" strokeweight="4.36pt" strokecolor="#CCCCCC">
              <v:path arrowok="t"/>
            </v:shape>
            <v:shape style="position:absolute;left:2150;top:292;width:7606;height:0" coordorigin="2150,292" coordsize="7606,0" path="m2150,292l9756,292e" filled="f" stroked="t" strokeweight="4.36pt" strokecolor="#CCCCCC">
              <v:path arrowok="t"/>
            </v:shape>
            <v:shape style="position:absolute;left:2160;top:-249;width:0;height:583" coordorigin="2160,-249" coordsize="0,583" path="m2160,-249l2160,334e" filled="f" stroked="t" strokeweight="0.58pt" strokecolor="#000000">
              <v:path arrowok="t"/>
            </v:shape>
            <v:shape style="position:absolute;left:2141;top:-249;width:0;height:583" coordorigin="2141,-249" coordsize="0,583" path="m2141,-249l2141,334e" filled="f" stroked="t" strokeweight="0.58pt" strokecolor="#000000">
              <v:path arrowok="t"/>
            </v:shape>
            <w10:wrap type="none"/>
          </v:group>
        </w:pict>
      </w:r>
      <w:hyperlink r:id="rId107">
        <w:r>
          <w:rPr>
            <w:rFonts w:cs="Courier New" w:hAnsi="Courier New" w:eastAsia="Courier New" w:ascii="Courier New"/>
            <w:spacing w:val="0"/>
            <w:w w:val="100"/>
            <w:position w:val="1"/>
            <w:sz w:val="22"/>
            <w:szCs w:val="22"/>
          </w:rPr>
          <w:t>adinda@192.168.1.5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2"/>
            <w:szCs w:val="22"/>
          </w:rPr>
        </w:r>
      </w:hyperlink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99pt;width:384.64pt;height:22pt;mso-position-horizontal-relative:page;mso-position-vertical-relative:paragraph;z-index:-8687" coordorigin="2107,-56" coordsize="7693,440">
            <v:shape style="position:absolute;left:2165;top:-46;width:7591;height:420" coordorigin="2165,-46" coordsize="7591,420" path="m2165,-46l2165,374,9756,374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141;top:-45;width:0;height:85" coordorigin="2141,-45" coordsize="0,85" path="m2141,-45l2141,40e" filled="f" stroked="t" strokeweight="0.58pt" strokecolor="#000000">
              <v:path arrowok="t"/>
            </v:shape>
            <v:shape style="position:absolute;left:2160;top:-45;width:0;height:85" coordorigin="2160,-45" coordsize="0,85" path="m2160,-45l2160,40e" filled="f" stroked="t" strokeweight="0.58pt" strokecolor="#000000">
              <v:path arrowok="t"/>
            </v:shape>
            <v:shape style="position:absolute;left:2165;top:-3;width:7591;height:0" coordorigin="2165,-3" coordsize="7591,0" path="m2165,-3l9756,-3e" filled="f" stroked="t" strokeweight="4.36pt" strokecolor="#CCCCCC">
              <v:path arrowok="t"/>
            </v:shape>
            <v:shape style="position:absolute;left:2150;top:331;width:7606;height:0" coordorigin="2150,331" coordsize="7606,0" path="m2150,331l9756,331e" filled="f" stroked="t" strokeweight="4.36pt" strokecolor="#CCCCCC">
              <v:path arrowok="t"/>
            </v:shape>
            <v:shape style="position:absolute;left:2160;top:40;width:0;height:334" coordorigin="2160,40" coordsize="0,334" path="m2160,40l2160,374e" filled="f" stroked="t" strokeweight="0.58pt" strokecolor="#000000">
              <v:path arrowok="t"/>
            </v:shape>
            <v:shape style="position:absolute;left:2141;top:40;width:0;height:334" coordorigin="2141,40" coordsize="0,334" path="m2141,40l2141,37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FLUSH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PRIVILEGES;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min’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penj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’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99pt;width:384.64pt;height:21.94pt;mso-position-horizontal-relative:page;mso-position-vertical-relative:paragraph;z-index:-8686" coordorigin="2107,-56" coordsize="7693,439">
            <v:shape style="position:absolute;left:2165;top:-46;width:7591;height:419" coordorigin="2165,-46" coordsize="7591,419" path="m2165,-46l2165,372,9756,372,9756,-46,2165,-46xe" filled="t" fillcolor="#CCCCCC" stroked="f">
              <v:path arrowok="t"/>
              <v:fill/>
            </v:shape>
            <v:shape style="position:absolute;left:2258;top:39;width:7390;height:248" coordorigin="2258,39" coordsize="7390,248" path="m2258,39l2258,287,9648,287,9648,39,2258,39xe" filled="t" fillcolor="#CCCCCC" stroked="f">
              <v:path arrowok="t"/>
              <v:fill/>
            </v:shape>
            <v:shape style="position:absolute;left:2141;top:-46;width:0;height:85" coordorigin="2141,-46" coordsize="0,85" path="m2141,-46l2141,39e" filled="f" stroked="t" strokeweight="0.58pt" strokecolor="#000000">
              <v:path arrowok="t"/>
            </v:shape>
            <v:shape style="position:absolute;left:2160;top:-46;width:0;height:85" coordorigin="2160,-46" coordsize="0,85" path="m2160,-46l2160,39e" filled="f" stroked="t" strokeweight="0.58pt" strokecolor="#000000">
              <v:path arrowok="t"/>
            </v:shape>
            <v:shape style="position:absolute;left:2165;top:-4;width:7591;height:0" coordorigin="2165,-4" coordsize="7591,0" path="m2165,-4l9756,-4e" filled="f" stroked="t" strokeweight="4.36pt" strokecolor="#CCCCCC">
              <v:path arrowok="t"/>
            </v:shape>
            <v:shape style="position:absolute;left:2150;top:330;width:7606;height:0" coordorigin="2150,330" coordsize="7606,0" path="m2150,330l9756,330e" filled="f" stroked="t" strokeweight="4.36pt" strokecolor="#CCCCCC">
              <v:path arrowok="t"/>
            </v:shape>
            <v:shape style="position:absolute;left:2160;top:39;width:0;height:334" coordorigin="2160,39" coordsize="0,334" path="m2160,39l2160,372e" filled="f" stroked="t" strokeweight="0.58pt" strokecolor="#000000">
              <v:path arrowok="t"/>
            </v:shape>
            <v:shape style="position:absolute;left:2141;top:39;width:0;height:334" coordorigin="2141,39" coordsize="0,334" path="m2141,39l2141,37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GRANT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penjualan.*</w:t>
      </w:r>
      <w:r>
        <w:rPr>
          <w:rFonts w:cs="Courier New" w:hAnsi="Courier New" w:eastAsia="Courier New" w:ascii="Courier New"/>
          <w:spacing w:val="-15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TO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hyperlink r:id="rId108">
        <w:r>
          <w:rPr>
            <w:rFonts w:cs="Courier New" w:hAnsi="Courier New" w:eastAsia="Courier New" w:ascii="Courier New"/>
            <w:spacing w:val="0"/>
            <w:w w:val="100"/>
            <w:position w:val="1"/>
            <w:sz w:val="22"/>
            <w:szCs w:val="22"/>
          </w:rPr>
          <w:t>admin@localhost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2"/>
            <w:szCs w:val="22"/>
          </w:rPr>
        </w:r>
      </w:hyperlink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99pt;width:384.64pt;height:22pt;mso-position-horizontal-relative:page;mso-position-vertical-relative:paragraph;z-index:-8685" coordorigin="2107,-56" coordsize="7693,440">
            <v:shape style="position:absolute;left:2165;top:-46;width:7591;height:420" coordorigin="2165,-46" coordsize="7591,420" path="m2165,-46l2165,374,9756,374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141;top:-45;width:0;height:85" coordorigin="2141,-45" coordsize="0,85" path="m2141,-45l2141,40e" filled="f" stroked="t" strokeweight="0.58pt" strokecolor="#000000">
              <v:path arrowok="t"/>
            </v:shape>
            <v:shape style="position:absolute;left:2160;top:-45;width:0;height:85" coordorigin="2160,-45" coordsize="0,85" path="m2160,-45l2160,40e" filled="f" stroked="t" strokeweight="0.58pt" strokecolor="#000000">
              <v:path arrowok="t"/>
            </v:shape>
            <v:shape style="position:absolute;left:2165;top:-3;width:7591;height:0" coordorigin="2165,-3" coordsize="7591,0" path="m2165,-3l9756,-3e" filled="f" stroked="t" strokeweight="4.36pt" strokecolor="#CCCCCC">
              <v:path arrowok="t"/>
            </v:shape>
            <v:shape style="position:absolute;left:2150;top:331;width:7606;height:0" coordorigin="2150,331" coordsize="7606,0" path="m2150,331l9756,331e" filled="f" stroked="t" strokeweight="4.36pt" strokecolor="#CCCCCC">
              <v:path arrowok="t"/>
            </v:shape>
            <v:shape style="position:absolute;left:2160;top:40;width:0;height:334" coordorigin="2160,40" coordsize="0,334" path="m2160,40l2160,374e" filled="f" stroked="t" strokeweight="0.58pt" strokecolor="#000000">
              <v:path arrowok="t"/>
            </v:shape>
            <v:shape style="position:absolute;left:2141;top:40;width:0;height:334" coordorigin="2141,40" coordsize="0,334" path="m2141,40l2141,37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FLUSH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PRIVILEGES;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684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gh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pus</w:t>
      </w:r>
      <w:r>
        <w:rPr>
          <w:rFonts w:cs="Georgia" w:hAnsi="Georgia" w:eastAsia="Georgia" w:ascii="Georgia"/>
          <w:b/>
          <w:spacing w:val="-17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H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k</w:t>
      </w:r>
      <w:r>
        <w:rPr>
          <w:rFonts w:cs="Georgia" w:hAnsi="Georgia" w:eastAsia="Georgia" w:ascii="Georgia"/>
          <w:b/>
          <w:spacing w:val="-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Akses</w:t>
      </w:r>
      <w:r>
        <w:rPr>
          <w:rFonts w:cs="Georgia" w:hAnsi="Georgia" w:eastAsia="Georgia" w:ascii="Georgia"/>
          <w:b/>
          <w:spacing w:val="-8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U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ser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nghapus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VOK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pus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ser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adm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n’</w:t>
      </w:r>
      <w:r>
        <w:rPr>
          <w:rFonts w:cs="Verdana" w:hAnsi="Verdana" w:eastAsia="Verdana" w:ascii="Verdana"/>
          <w:b/>
          <w:spacing w:val="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terhadap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njua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n’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99pt;width:384.64pt;height:21.94pt;mso-position-horizontal-relative:page;mso-position-vertical-relative:paragraph;z-index:-8683" coordorigin="2107,-56" coordsize="7693,439">
            <v:shape style="position:absolute;left:2165;top:-46;width:7591;height:419" coordorigin="2165,-46" coordsize="7591,419" path="m2165,-46l2165,372,9756,372,9756,-46,2165,-46xe" filled="t" fillcolor="#CCCCCC" stroked="f">
              <v:path arrowok="t"/>
              <v:fill/>
            </v:shape>
            <v:shape style="position:absolute;left:2258;top:39;width:7390;height:248" coordorigin="2258,39" coordsize="7390,248" path="m2258,39l2258,287,9648,287,9648,39,2258,39xe" filled="t" fillcolor="#CCCCCC" stroked="f">
              <v:path arrowok="t"/>
              <v:fill/>
            </v:shape>
            <v:shape style="position:absolute;left:2141;top:-46;width:0;height:85" coordorigin="2141,-46" coordsize="0,85" path="m2141,-46l2141,39e" filled="f" stroked="t" strokeweight="0.58pt" strokecolor="#000000">
              <v:path arrowok="t"/>
            </v:shape>
            <v:shape style="position:absolute;left:2160;top:-46;width:0;height:85" coordorigin="2160,-46" coordsize="0,85" path="m2160,-46l2160,39e" filled="f" stroked="t" strokeweight="0.58pt" strokecolor="#000000">
              <v:path arrowok="t"/>
            </v:shape>
            <v:shape style="position:absolute;left:2165;top:-4;width:7591;height:0" coordorigin="2165,-4" coordsize="7591,0" path="m2165,-4l9756,-4e" filled="f" stroked="t" strokeweight="4.36pt" strokecolor="#CCCCCC">
              <v:path arrowok="t"/>
            </v:shape>
            <v:shape style="position:absolute;left:2150;top:330;width:7606;height:0" coordorigin="2150,330" coordsize="7606,0" path="m2150,330l9756,330e" filled="f" stroked="t" strokeweight="4.36pt" strokecolor="#CCCCCC">
              <v:path arrowok="t"/>
            </v:shape>
            <v:shape style="position:absolute;left:2160;top:39;width:0;height:334" coordorigin="2160,39" coordsize="0,334" path="m2160,39l2160,372e" filled="f" stroked="t" strokeweight="0.58pt" strokecolor="#000000">
              <v:path arrowok="t"/>
            </v:shape>
            <v:shape style="position:absolute;left:2141;top:39;width:0;height:334" coordorigin="2141,39" coordsize="0,334" path="m2141,39l2141,37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REVOKE</w:t>
      </w:r>
      <w:r>
        <w:rPr>
          <w:rFonts w:cs="Courier New" w:hAnsi="Courier New" w:eastAsia="Courier New" w:ascii="Courier New"/>
          <w:b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ON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penjualan.*</w:t>
      </w:r>
      <w:r>
        <w:rPr>
          <w:rFonts w:cs="Courier New" w:hAnsi="Courier New" w:eastAsia="Courier New" w:ascii="Courier New"/>
          <w:spacing w:val="-15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position w:val="1"/>
          <w:sz w:val="22"/>
          <w:szCs w:val="22"/>
        </w:rPr>
        <w:t> </w:t>
      </w:r>
      <w:hyperlink r:id="rId109">
        <w:r>
          <w:rPr>
            <w:rFonts w:cs="Courier New" w:hAnsi="Courier New" w:eastAsia="Courier New" w:ascii="Courier New"/>
            <w:spacing w:val="0"/>
            <w:w w:val="100"/>
            <w:position w:val="1"/>
            <w:sz w:val="22"/>
            <w:szCs w:val="22"/>
          </w:rPr>
          <w:t>admin@localhost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2"/>
            <w:szCs w:val="22"/>
          </w:rPr>
        </w:r>
      </w:hyperlink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99pt;width:384.64pt;height:22pt;mso-position-horizontal-relative:page;mso-position-vertical-relative:paragraph;z-index:-8682" coordorigin="2107,-56" coordsize="7693,440">
            <v:shape style="position:absolute;left:2165;top:-46;width:7591;height:420" coordorigin="2165,-46" coordsize="7591,420" path="m2165,-46l2165,374,9756,374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141;top:-45;width:0;height:85" coordorigin="2141,-45" coordsize="0,85" path="m2141,-45l2141,40e" filled="f" stroked="t" strokeweight="0.58pt" strokecolor="#000000">
              <v:path arrowok="t"/>
            </v:shape>
            <v:shape style="position:absolute;left:2160;top:-45;width:0;height:85" coordorigin="2160,-45" coordsize="0,85" path="m2160,-45l2160,40e" filled="f" stroked="t" strokeweight="0.58pt" strokecolor="#000000">
              <v:path arrowok="t"/>
            </v:shape>
            <v:shape style="position:absolute;left:2165;top:-3;width:7591;height:0" coordorigin="2165,-3" coordsize="7591,0" path="m2165,-3l9756,-3e" filled="f" stroked="t" strokeweight="4.36pt" strokecolor="#CCCCCC">
              <v:path arrowok="t"/>
            </v:shape>
            <v:shape style="position:absolute;left:2150;top:331;width:7606;height:0" coordorigin="2150,331" coordsize="7606,0" path="m2150,331l9756,331e" filled="f" stroked="t" strokeweight="4.36pt" strokecolor="#CCCCCC">
              <v:path arrowok="t"/>
            </v:shape>
            <v:shape style="position:absolute;left:2160;top:40;width:0;height:334" coordorigin="2160,40" coordsize="0,334" path="m2160,40l2160,374e" filled="f" stroked="t" strokeweight="0.58pt" strokecolor="#000000">
              <v:path arrowok="t"/>
            </v:shape>
            <v:shape style="position:absolute;left:2141;top:40;width:0;height:334" coordorigin="2141,40" coordsize="0,334" path="m2141,40l2141,37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FLUSH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PRIVILEGES;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681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gg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nti</w:t>
      </w:r>
      <w:r>
        <w:rPr>
          <w:rFonts w:cs="Georgia" w:hAnsi="Georgia" w:eastAsia="Georgia" w:ascii="Georgia"/>
          <w:b/>
          <w:spacing w:val="-1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sswo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r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</w:t>
      </w:r>
      <w:r>
        <w:rPr>
          <w:rFonts w:cs="Georgia" w:hAnsi="Georgia" w:eastAsia="Georgia" w:ascii="Georgia"/>
          <w:b/>
          <w:spacing w:val="-14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User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mengganti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field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ssword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mysql.user.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diekrip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PASSWO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D().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SQL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at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27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ngga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ti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password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user: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 w:right="1893"/>
      </w:pPr>
      <w:r>
        <w:pict>
          <v:group style="position:absolute;margin-left:105.34pt;margin-top:-2.82199pt;width:384.64pt;height:34.48pt;mso-position-horizontal-relative:page;mso-position-vertical-relative:paragraph;z-index:-8680" coordorigin="2107,-56" coordsize="7693,690">
            <v:shape style="position:absolute;left:2165;top:-46;width:7591;height:670" coordorigin="2165,-46" coordsize="7591,670" path="m2165,-46l2165,623,9756,623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258;top:288;width:7390;height:250" coordorigin="2258,288" coordsize="7390,250" path="m2258,288l2258,538,9648,538,9648,288,2258,288xe" filled="t" fillcolor="#CCCCCC" stroked="f">
              <v:path arrowok="t"/>
              <v:fill/>
            </v:shape>
            <v:shape style="position:absolute;left:2141;top:-45;width:0;height:85" coordorigin="2141,-45" coordsize="0,85" path="m2141,-45l2141,40e" filled="f" stroked="t" strokeweight="0.58pt" strokecolor="#000000">
              <v:path arrowok="t"/>
            </v:shape>
            <v:shape style="position:absolute;left:2160;top:-45;width:0;height:85" coordorigin="2160,-45" coordsize="0,85" path="m2160,-45l2160,40e" filled="f" stroked="t" strokeweight="0.58pt" strokecolor="#000000">
              <v:path arrowok="t"/>
            </v:shape>
            <v:shape style="position:absolute;left:2165;top:-3;width:7591;height:0" coordorigin="2165,-3" coordsize="7591,0" path="m2165,-3l9756,-3e" filled="f" stroked="t" strokeweight="4.36pt" strokecolor="#CCCCCC">
              <v:path arrowok="t"/>
            </v:shape>
            <v:shape style="position:absolute;left:2150;top:581;width:7606;height:0" coordorigin="2150,581" coordsize="7606,0" path="m2150,581l9756,581e" filled="f" stroked="t" strokeweight="4.36pt" strokecolor="#CCCCCC">
              <v:path arrowok="t"/>
            </v:shape>
            <v:shape style="position:absolute;left:2160;top:40;width:0;height:583" coordorigin="2160,40" coordsize="0,583" path="m2160,40l2160,623e" filled="f" stroked="t" strokeweight="0.58pt" strokecolor="#000000">
              <v:path arrowok="t"/>
            </v:shape>
            <v:shape style="position:absolute;left:2141;top:40;width:0;height:583" coordorigin="2141,40" coordsize="0,583" path="m2141,40l2141,62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UPDATE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user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Password=PASSWORD(‘123’)</w:t>
      </w:r>
      <w:r>
        <w:rPr>
          <w:rFonts w:cs="Courier New" w:hAnsi="Courier New" w:eastAsia="Courier New" w:ascii="Courier New"/>
          <w:b/>
          <w:spacing w:val="-3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User=’admin’</w:t>
      </w:r>
      <w:r>
        <w:rPr>
          <w:rFonts w:cs="Courier New" w:hAnsi="Courier New" w:eastAsia="Courier New" w:ascii="Courier New"/>
          <w:b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AND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Host=’localhost’;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598"/>
      </w:pPr>
      <w:r>
        <w:pict>
          <v:group style="position:absolute;margin-left:105.34pt;margin-top:-2.82189pt;width:384.64pt;height:22pt;mso-position-horizontal-relative:page;mso-position-vertical-relative:paragraph;z-index:-8679" coordorigin="2107,-56" coordsize="7693,440">
            <v:shape style="position:absolute;left:2165;top:-46;width:7591;height:420" coordorigin="2165,-46" coordsize="7591,420" path="m2165,-46l2165,374,9756,374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141;top:-46;width:0;height:85" coordorigin="2141,-46" coordsize="0,85" path="m2141,-46l2141,39e" filled="f" stroked="t" strokeweight="0.58pt" strokecolor="#000000">
              <v:path arrowok="t"/>
            </v:shape>
            <v:shape style="position:absolute;left:2160;top:-46;width:0;height:85" coordorigin="2160,-46" coordsize="0,85" path="m2160,-46l2160,39e" filled="f" stroked="t" strokeweight="0.58pt" strokecolor="#000000">
              <v:path arrowok="t"/>
            </v:shape>
            <v:shape style="position:absolute;left:2165;top:-4;width:7591;height:0" coordorigin="2165,-4" coordsize="7591,0" path="m2165,-4l9756,-4e" filled="f" stroked="t" strokeweight="4.36pt" strokecolor="#CCCCCC">
              <v:path arrowok="t"/>
            </v:shape>
            <v:shape style="position:absolute;left:2150;top:331;width:7606;height:0" coordorigin="2150,331" coordsize="7606,0" path="m2150,331l9756,331e" filled="f" stroked="t" strokeweight="4.36pt" strokecolor="#CCCCCC">
              <v:path arrowok="t"/>
            </v:shape>
            <v:shape style="position:absolute;left:2160;top:39;width:0;height:335" coordorigin="2160,39" coordsize="0,335" path="m2160,39l2160,374e" filled="f" stroked="t" strokeweight="0.58pt" strokecolor="#000000">
              <v:path arrowok="t"/>
            </v:shape>
            <v:shape style="position:absolute;left:2141;top:39;width:0;height:335" coordorigin="2141,39" coordsize="0,335" path="m2141,39l2141,37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PASSWORD</w:t>
      </w:r>
      <w:r>
        <w:rPr>
          <w:rFonts w:cs="Courier New" w:hAnsi="Courier New" w:eastAsia="Courier New" w:ascii="Courier New"/>
          <w:b/>
          <w:spacing w:val="-1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FOR</w:t>
      </w:r>
      <w:r>
        <w:rPr>
          <w:rFonts w:cs="Courier New" w:hAnsi="Courier New" w:eastAsia="Courier New" w:ascii="Courier New"/>
          <w:b/>
          <w:spacing w:val="-4"/>
          <w:w w:val="100"/>
          <w:position w:val="1"/>
          <w:sz w:val="22"/>
          <w:szCs w:val="22"/>
        </w:rPr>
        <w:t> </w:t>
      </w:r>
      <w:hyperlink r:id="rId110"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admin@localhost</w:t>
        </w:r>
        <w:r>
          <w:rPr>
            <w:rFonts w:cs="Courier New" w:hAnsi="Courier New" w:eastAsia="Courier New" w:ascii="Courier New"/>
            <w:b/>
            <w:spacing w:val="-20"/>
            <w:w w:val="100"/>
            <w:position w:val="1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=</w:t>
        </w:r>
        <w:r>
          <w:rPr>
            <w:rFonts w:cs="Courier New" w:hAnsi="Courier New" w:eastAsia="Courier New" w:ascii="Courier New"/>
            <w:b/>
            <w:spacing w:val="-1"/>
            <w:w w:val="100"/>
            <w:position w:val="1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PASSWORD</w:t>
        </w:r>
        <w:r>
          <w:rPr>
            <w:rFonts w:cs="Courier New" w:hAnsi="Courier New" w:eastAsia="Courier New" w:ascii="Courier New"/>
            <w:b/>
            <w:spacing w:val="-11"/>
            <w:w w:val="100"/>
            <w:position w:val="1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position w:val="1"/>
            <w:sz w:val="22"/>
            <w:szCs w:val="22"/>
          </w:rPr>
          <w:t>(‘123’);</w:t>
        </w:r>
        <w:r>
          <w:rPr>
            <w:rFonts w:cs="Courier New" w:hAnsi="Courier New" w:eastAsia="Courier New" w:ascii="Courier New"/>
            <w:spacing w:val="0"/>
            <w:w w:val="100"/>
            <w:position w:val="0"/>
            <w:sz w:val="22"/>
            <w:szCs w:val="22"/>
          </w:rPr>
        </w:r>
      </w:hyperlink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598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05.34pt;margin-top:-2.82199pt;width:384.64pt;height:22pt;mso-position-horizontal-relative:page;mso-position-vertical-relative:paragraph;z-index:-8678" coordorigin="2107,-56" coordsize="7693,440">
            <v:shape style="position:absolute;left:2165;top:-46;width:7591;height:420" coordorigin="2165,-46" coordsize="7591,420" path="m2165,-46l2165,374,9756,374,9756,-46,2165,-46xe" filled="t" fillcolor="#CCCCCC" stroked="f">
              <v:path arrowok="t"/>
              <v:fill/>
            </v:shape>
            <v:shape style="position:absolute;left:2258;top:39;width:7390;height:250" coordorigin="2258,39" coordsize="7390,250" path="m2258,39l2258,288,9648,288,9648,39,2258,39xe" filled="t" fillcolor="#CCCCCC" stroked="f">
              <v:path arrowok="t"/>
              <v:fill/>
            </v:shape>
            <v:shape style="position:absolute;left:2141;top:-46;width:0;height:85" coordorigin="2141,-46" coordsize="0,85" path="m2141,-46l2141,39e" filled="f" stroked="t" strokeweight="0.58pt" strokecolor="#000000">
              <v:path arrowok="t"/>
            </v:shape>
            <v:shape style="position:absolute;left:2160;top:-46;width:0;height:85" coordorigin="2160,-46" coordsize="0,85" path="m2160,-46l2160,39e" filled="f" stroked="t" strokeweight="0.58pt" strokecolor="#000000">
              <v:path arrowok="t"/>
            </v:shape>
            <v:shape style="position:absolute;left:2165;top:-4;width:7591;height:0" coordorigin="2165,-4" coordsize="7591,0" path="m2165,-4l9756,-4e" filled="f" stroked="t" strokeweight="4.36pt" strokecolor="#CCCCCC">
              <v:path arrowok="t"/>
            </v:shape>
            <v:shape style="position:absolute;left:2150;top:330;width:7606;height:0" coordorigin="2150,330" coordsize="7606,0" path="m2150,330l9756,330e" filled="f" stroked="t" strokeweight="4.36pt" strokecolor="#CCCCCC">
              <v:path arrowok="t"/>
            </v:shape>
            <v:shape style="position:absolute;left:2160;top:39;width:0;height:334" coordorigin="2160,39" coordsize="0,334" path="m2160,39l2160,372e" filled="f" stroked="t" strokeweight="0.58pt" strokecolor="#000000">
              <v:path arrowok="t"/>
            </v:shape>
            <v:shape style="position:absolute;left:2141;top:39;width:0;height:334" coordorigin="2141,39" coordsize="0,334" path="m2141,39l2141,37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FLUSH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PRIVILEGES;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0.958984"/>
          <w:szCs w:val="0.958984"/>
        </w:rPr>
        <w:jc w:val="left"/>
        <w:ind w:left="110"/>
      </w:pPr>
      <w:r>
        <w:pict>
          <v:shape type="#_x0000_t75" style="width:400.32pt;height:0.48pt">
            <v:imagedata o:title="" r:id="rId114"/>
          </v:shape>
        </w:pict>
      </w:r>
      <w:r>
        <w:rPr>
          <w:rFonts w:cs="Times New Roman" w:hAnsi="Times New Roman" w:eastAsia="Times New Roman" w:ascii="Times New Roman"/>
          <w:sz w:val="0.958984"/>
          <w:szCs w:val="0.958984"/>
        </w:rPr>
      </w:r>
    </w:p>
    <w:p>
      <w:pPr>
        <w:rPr>
          <w:rFonts w:cs="Verdana" w:hAnsi="Verdana" w:eastAsia="Verdana" w:ascii="Verdana"/>
          <w:sz w:val="18"/>
          <w:szCs w:val="18"/>
        </w:rPr>
        <w:jc w:val="left"/>
        <w:spacing w:lineRule="exact" w:line="220"/>
        <w:ind w:left="140"/>
        <w:sectPr>
          <w:pgMar w:header="547" w:footer="0" w:top="740" w:bottom="280" w:left="1660" w:right="1640"/>
          <w:headerReference w:type="default" r:id="rId111"/>
          <w:headerReference w:type="default" r:id="rId112"/>
          <w:footerReference w:type="default" r:id="rId113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position w:val="-1"/>
          <w:sz w:val="18"/>
          <w:szCs w:val="18"/>
        </w:rPr>
        <w:t>Achmad</w:t>
      </w:r>
      <w:r>
        <w:rPr>
          <w:rFonts w:cs="Verdana" w:hAnsi="Verdana" w:eastAsia="Verdana" w:ascii="Verdana"/>
          <w:spacing w:val="1"/>
          <w:w w:val="100"/>
          <w:position w:val="-1"/>
          <w:sz w:val="18"/>
          <w:szCs w:val="18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18"/>
          <w:szCs w:val="18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18"/>
          <w:szCs w:val="18"/>
        </w:rPr>
        <w:t>o</w:t>
      </w:r>
      <w:r>
        <w:rPr>
          <w:rFonts w:cs="Verdana" w:hAnsi="Verdana" w:eastAsia="Verdana" w:ascii="Verdana"/>
          <w:spacing w:val="1"/>
          <w:w w:val="100"/>
          <w:position w:val="-1"/>
          <w:sz w:val="18"/>
          <w:szCs w:val="18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18"/>
          <w:szCs w:val="18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18"/>
          <w:szCs w:val="18"/>
        </w:rPr>
        <w:t>c</w:t>
      </w:r>
      <w:r>
        <w:rPr>
          <w:rFonts w:cs="Verdana" w:hAnsi="Verdana" w:eastAsia="Verdana" w:ascii="Verdana"/>
          <w:spacing w:val="0"/>
          <w:w w:val="100"/>
          <w:position w:val="-1"/>
          <w:sz w:val="18"/>
          <w:szCs w:val="18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18"/>
          <w:szCs w:val="18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18"/>
          <w:szCs w:val="18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18"/>
          <w:szCs w:val="18"/>
        </w:rPr>
        <w:t> </w:t>
      </w:r>
      <w:hyperlink r:id="rId115">
        <w:r>
          <w:rPr>
            <w:rFonts w:cs="Verdana" w:hAnsi="Verdana" w:eastAsia="Verdana" w:ascii="Verdana"/>
            <w:spacing w:val="-1"/>
            <w:w w:val="100"/>
            <w:position w:val="-1"/>
            <w:sz w:val="18"/>
            <w:szCs w:val="18"/>
          </w:rPr>
          <w:t>(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18"/>
            <w:szCs w:val="18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http://achmat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m.net</w:t>
        </w:r>
      </w:hyperlink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  <w:u w:val="single" w:color="0000FF"/>
        </w:rPr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</w:rPr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-1"/>
          <w:sz w:val="18"/>
          <w:szCs w:val="18"/>
        </w:rPr>
        <w:t>,</w:t>
      </w:r>
      <w:r>
        <w:rPr>
          <w:rFonts w:cs="Verdana" w:hAnsi="Verdana" w:eastAsia="Verdana" w:ascii="Verdana"/>
          <w:color w:val="000000"/>
          <w:spacing w:val="0"/>
          <w:w w:val="100"/>
          <w:position w:val="-1"/>
          <w:sz w:val="18"/>
          <w:szCs w:val="18"/>
        </w:rPr>
        <w:t> </w:t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</w:rPr>
      </w:r>
      <w:hyperlink r:id="rId116"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achmat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m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18"/>
            <w:szCs w:val="18"/>
            <w:u w:val="single" w:color="0000FF"/>
          </w:rPr>
          <w:t>@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18"/>
            <w:szCs w:val="18"/>
            <w:u w:val="single" w:color="0000FF"/>
          </w:rPr>
          <w:t>g</w:t>
        </w:r>
        <w:r>
          <w:rPr>
            <w:rFonts w:cs="Verdana" w:hAnsi="Verdana" w:eastAsia="Verdana" w:ascii="Verdana"/>
            <w:color w:val="0000FF"/>
            <w:spacing w:val="-1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ma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  <w:t>i</w:t>
        </w:r>
        <w:r>
          <w:rPr>
            <w:rFonts w:cs="Verdana" w:hAnsi="Verdana" w:eastAsia="Verdana" w:ascii="Verdana"/>
            <w:color w:val="0000FF"/>
            <w:spacing w:val="1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l</w:t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</w:r>
        <w:r>
          <w:rPr>
            <w:rFonts w:cs="Verdana" w:hAnsi="Verdana" w:eastAsia="Verdana" w:ascii="Verdana"/>
            <w:color w:val="0000FF"/>
            <w:spacing w:val="0"/>
            <w:w w:val="100"/>
            <w:position w:val="-1"/>
            <w:sz w:val="18"/>
            <w:szCs w:val="18"/>
            <w:u w:val="single" w:color="0000FF"/>
          </w:rPr>
          <w:t>.com</w:t>
        </w:r>
      </w:hyperlink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  <w:u w:val="single" w:color="0000FF"/>
        </w:rPr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</w:rPr>
      </w:r>
      <w:r>
        <w:rPr>
          <w:rFonts w:cs="Verdana" w:hAnsi="Verdana" w:eastAsia="Verdana" w:ascii="Verdana"/>
          <w:color w:val="0000FF"/>
          <w:spacing w:val="0"/>
          <w:w w:val="100"/>
          <w:position w:val="-1"/>
          <w:sz w:val="18"/>
          <w:szCs w:val="18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-1"/>
          <w:sz w:val="18"/>
          <w:szCs w:val="18"/>
        </w:rPr>
        <w:t>)</w:t>
      </w:r>
      <w:r>
        <w:rPr>
          <w:rFonts w:cs="Verdana" w:hAnsi="Verdana" w:eastAsia="Verdana" w:ascii="Verdana"/>
          <w:color w:val="000000"/>
          <w:spacing w:val="0"/>
          <w:w w:val="100"/>
          <w:position w:val="-1"/>
          <w:sz w:val="18"/>
          <w:szCs w:val="18"/>
        </w:rPr>
        <w:t>                     </w:t>
      </w:r>
      <w:r>
        <w:rPr>
          <w:rFonts w:cs="Verdana" w:hAnsi="Verdana" w:eastAsia="Verdana" w:ascii="Verdana"/>
          <w:color w:val="000000"/>
          <w:spacing w:val="55"/>
          <w:w w:val="100"/>
          <w:position w:val="-1"/>
          <w:sz w:val="18"/>
          <w:szCs w:val="18"/>
        </w:rPr>
        <w:t> </w:t>
      </w:r>
      <w:r>
        <w:rPr>
          <w:rFonts w:cs="Verdana" w:hAnsi="Verdana" w:eastAsia="Verdana" w:ascii="Verdana"/>
          <w:i/>
          <w:color w:val="000000"/>
          <w:spacing w:val="0"/>
          <w:w w:val="100"/>
          <w:position w:val="2"/>
          <w:sz w:val="18"/>
          <w:szCs w:val="18"/>
        </w:rPr>
        <w:t>Halaman</w:t>
      </w:r>
      <w:r>
        <w:rPr>
          <w:rFonts w:cs="Verdana" w:hAnsi="Verdana" w:eastAsia="Verdana" w:ascii="Verdana"/>
          <w:i/>
          <w:color w:val="000000"/>
          <w:spacing w:val="0"/>
          <w:w w:val="100"/>
          <w:position w:val="2"/>
          <w:sz w:val="18"/>
          <w:szCs w:val="18"/>
        </w:rPr>
        <w:t> </w:t>
      </w:r>
      <w:r>
        <w:rPr>
          <w:rFonts w:cs="Verdana" w:hAnsi="Verdana" w:eastAsia="Verdana" w:ascii="Verdana"/>
          <w:i/>
          <w:color w:val="000000"/>
          <w:spacing w:val="0"/>
          <w:w w:val="100"/>
          <w:position w:val="2"/>
          <w:sz w:val="18"/>
          <w:szCs w:val="18"/>
        </w:rPr>
        <w:t>88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50.13pt;mso-position-horizontal-relative:page;mso-position-vertical-relative:page;z-index:-8677" coordorigin="1656,2483" coordsize="8647,1003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446" coordorigin="1691,2960" coordsize="8525,446" path="m1691,2960l1691,3407,10216,3407,10216,2960,1691,2960xe" filled="t" fillcolor="#E6E6E6" stroked="f">
              <v:path arrowok="t"/>
              <v:fill/>
            </v:shape>
            <v:shape style="position:absolute;left:1662;top:3431;width:29;height:0" coordorigin="1662,3431" coordsize="29,0" path="m1662,3431l1691,3431e" filled="f" stroked="t" strokeweight="0.58pt" strokecolor="#000000">
              <v:path arrowok="t"/>
            </v:shape>
            <v:shape style="position:absolute;left:1691;top:3425;width:8525;height:40" coordorigin="1691,3425" coordsize="8525,40" path="m1691,3465l10216,3465,10216,3425,1691,3425,1691,3465xe" filled="t" fillcolor="#000000" stroked="f">
              <v:path arrowok="t"/>
              <v:fill/>
            </v:shape>
            <v:shape style="position:absolute;left:1691;top:3406;width:8525;height:12" coordorigin="1691,3406" coordsize="8525,12" path="m1691,3417l10216,3417,10216,3406,1691,3406,1691,3417xe" filled="t" fillcolor="#000000" stroked="f">
              <v:path arrowok="t"/>
              <v:fill/>
            </v:shape>
            <v:shape style="position:absolute;left:10244;top:3436;width:29;height:0" coordorigin="10244,3436" coordsize="29,0" path="m10244,3436l10273,3436e" filled="f" stroked="t" strokeweight="2.98pt" strokecolor="#000000">
              <v:path arrowok="t"/>
            </v:shape>
            <v:shape style="position:absolute;left:10216;top:3450;width:58;height:0" coordorigin="10216,3450" coordsize="58,0" path="m10216,3450l10273,3450e" filled="f" stroked="t" strokeweight="1.54pt" strokecolor="#000000">
              <v:path arrowok="t"/>
            </v:shape>
            <v:shape style="position:absolute;left:10216;top:3431;width:29;height:0" coordorigin="10216,3431" coordsize="29,0" path="m10216,3431l10244,3431e" filled="f" stroked="t" strokeweight="0.58pt" strokecolor="#000000">
              <v:path arrowok="t"/>
            </v:shape>
            <v:shape style="position:absolute;left:1682;top:2494;width:0;height:932" coordorigin="1682,2494" coordsize="0,932" path="m1682,2494l1682,3426e" filled="f" stroked="t" strokeweight="0.58pt" strokecolor="#000000">
              <v:path arrowok="t"/>
            </v:shape>
            <v:shape style="position:absolute;left:1686;top:2503;width:0;height:904" coordorigin="1686,2503" coordsize="0,904" path="m1686,2503l1686,3407e" filled="f" stroked="t" strokeweight="0.58pt" strokecolor="#000000">
              <v:path arrowok="t"/>
            </v:shape>
            <v:shape style="position:absolute;left:10254;top:2960;width:0;height:446" coordorigin="10254,2960" coordsize="0,446" path="m10254,2960l10254,3407e" filled="f" stroked="t" strokeweight="2.02pt" strokecolor="#000000">
              <v:path arrowok="t"/>
            </v:shape>
            <v:shape style="position:absolute;left:10224;top:2494;width:0;height:932" coordorigin="10224,2494" coordsize="0,932" path="m10224,2494l10224,3426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2" w:right="3856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8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378" w:right="2390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Trigger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dan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Views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Triggers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Views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676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Trigger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INSERT,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misal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‘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log’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5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(5.0.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4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5.1)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pengembang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berjanji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menambah)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tur</w:t>
      </w:r>
      <w:r>
        <w:rPr>
          <w:rFonts w:cs="Verdana" w:hAnsi="Verdana" w:eastAsia="Verdana" w:ascii="Verdana"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igge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digu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k: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59"/>
        <w:ind w:left="500" w:right="117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Contohnya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penjualan,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dientri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stock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bertambah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140"/>
      </w:pP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6"/>
          <w:w w:val="131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6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mplementas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stem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og.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50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erj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secar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otoma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log.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480" w:val="left"/>
        </w:tabs>
        <w:jc w:val="both"/>
        <w:spacing w:lineRule="auto" w:line="358"/>
        <w:ind w:left="500" w:right="115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disimpan.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Membuat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Trigger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Baru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ggers: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TRIGGER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374" w:right="2858"/>
      </w:pPr>
      <w:r>
        <w:pict>
          <v:group style="position:absolute;margin-left:95.77pt;margin-top:-18.5894pt;width:403.54pt;height:64.48pt;mso-position-horizontal-relative:page;mso-position-vertical-relative:paragraph;z-index:-8675" coordorigin="1915,-372" coordsize="8071,1290">
            <v:shape style="position:absolute;left:1926;top:-366;width:0;height:95" coordorigin="1926,-366" coordsize="0,95" path="m1926,-366l1926,-271e" filled="f" stroked="t" strokeweight="0.58pt" strokecolor="#000000">
              <v:path arrowok="t"/>
            </v:shape>
            <v:shape style="position:absolute;left:1921;top:-361;width:8054;height:0" coordorigin="1921,-361" coordsize="8054,0" path="m1921,-361l9976,-361e" filled="f" stroked="t" strokeweight="0.58pt" strokecolor="#000000">
              <v:path arrowok="t"/>
            </v:shape>
            <v:shape style="position:absolute;left:1926;top:-271;width:0;height:1183" coordorigin="1926,-271" coordsize="0,1183" path="m1926,-271l1926,912e" filled="f" stroked="t" strokeweight="0.58pt" strokecolor="#000000">
              <v:path arrowok="t"/>
            </v:shape>
            <v:shape style="position:absolute;left:1921;top:907;width:8054;height:0" coordorigin="1921,907" coordsize="8054,0" path="m1921,907l9976,907e" filled="f" stroked="t" strokeweight="0.58pt" strokecolor="#000000">
              <v:path arrowok="t"/>
            </v:shape>
            <v:shape style="position:absolute;left:9980;top:-366;width:0;height:1278" coordorigin="9980,-366" coordsize="0,1278" path="m9980,-366l9980,91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[BEFORE|AFTER]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[INSERT|UPDATE|DELETE]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FOR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EACH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ROW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statement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NumType w:start="89"/>
          <w:pgMar w:header="547" w:footer="759" w:top="740" w:bottom="280" w:left="1660" w:right="1640"/>
          <w:headerReference w:type="default" r:id="rId117"/>
          <w:headerReference w:type="default" r:id="rId118"/>
          <w:footerReference w:type="default" r:id="rId119"/>
          <w:footerReference w:type="default" r:id="rId12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2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BEFORE</w:t>
      </w:r>
      <w:r>
        <w:rPr>
          <w:rFonts w:cs="Verdana" w:hAnsi="Verdana" w:eastAsia="Verdana" w:ascii="Verdana"/>
          <w:b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|</w:t>
      </w:r>
      <w:r>
        <w:rPr>
          <w:rFonts w:cs="Verdana" w:hAnsi="Verdana" w:eastAsia="Verdana" w:ascii="Verdana"/>
          <w:b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AFTER</w:t>
      </w:r>
      <w:r>
        <w:rPr>
          <w:rFonts w:cs="Verdana" w:hAnsi="Verdana" w:eastAsia="Verdana" w:ascii="Verdana"/>
          <w:b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ukan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kapan</w:t>
      </w:r>
      <w:r>
        <w:rPr>
          <w:rFonts w:cs="Verdana" w:hAnsi="Verdana" w:eastAsia="Verdana" w:ascii="Verdana"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3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kusi,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5"/>
      </w:pP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|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|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LET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event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menja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ah-peri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Statement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berupa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sekaligus.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berapa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gger,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END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mengawali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tatement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igger,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mengakses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ord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NEW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NEW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oses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nsert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update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OLD</w:t>
      </w:r>
      <w:r>
        <w:rPr>
          <w:rFonts w:cs="Verdana" w:hAnsi="Verdana" w:eastAsia="Verdana" w:ascii="Verdana"/>
          <w:b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mengaks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(update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delete).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igge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2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mencatat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aktivitas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2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log</w:t>
      </w:r>
      <w:r>
        <w:rPr>
          <w:rFonts w:cs="Verdana" w:hAnsi="Verdana" w:eastAsia="Verdana" w:ascii="Verdana"/>
          <w:b/>
          <w:spacing w:val="3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setiap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terjadi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pro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insert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$$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TRIGGER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penjualan.before_insert</w:t>
      </w:r>
      <w:r>
        <w:rPr>
          <w:rFonts w:cs="Courier New" w:hAnsi="Courier New" w:eastAsia="Courier New" w:ascii="Courier New"/>
          <w:spacing w:val="-3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BEFORE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INSERT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ON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penjualan.pelanggan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FOR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EACH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ROW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102"/>
      </w:pPr>
      <w:r>
        <w:pict>
          <v:group style="position:absolute;margin-left:94.54pt;margin-top:-67.062pt;width:406.18pt;height:159.04pt;mso-position-horizontal-relative:page;mso-position-vertical-relative:paragraph;z-index:-8674" coordorigin="1891,-1341" coordsize="8124,3181">
            <v:shape style="position:absolute;left:1949;top:-1331;width:8022;height:3161" coordorigin="1949,-1331" coordsize="8022,3161" path="m1949,-1331l1949,1830,9971,1830,9971,-1331,1949,-1331xe" filled="t" fillcolor="#CCCCCC" stroked="f">
              <v:path arrowok="t"/>
              <v:fill/>
            </v:shape>
            <v:shape style="position:absolute;left:2042;top:-1246;width:7820;height:250" coordorigin="2042,-1246" coordsize="7820,250" path="m2042,-1246l2042,-996,9863,-996,9863,-1246,2042,-1246xe" filled="t" fillcolor="#CCCCCC" stroked="f">
              <v:path arrowok="t"/>
              <v:fill/>
            </v:shape>
            <v:shape style="position:absolute;left:2042;top:-996;width:7820;height:250" coordorigin="2042,-996" coordsize="7820,250" path="m2042,-996l2042,-747,9863,-747,9863,-996,2042,-996xe" filled="t" fillcolor="#CCCCCC" stroked="f">
              <v:path arrowok="t"/>
              <v:fill/>
            </v:shape>
            <v:shape style="position:absolute;left:2042;top:-747;width:7820;height:248" coordorigin="2042,-747" coordsize="7820,248" path="m2042,-747l2042,-498,9863,-498,9863,-747,2042,-747xe" filled="t" fillcolor="#CCCCCC" stroked="f">
              <v:path arrowok="t"/>
              <v:fill/>
            </v:shape>
            <v:shape style="position:absolute;left:2042;top:-498;width:7820;height:250" coordorigin="2042,-498" coordsize="7820,250" path="m2042,-498l2042,-249,9863,-249,9863,-498,2042,-498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48" coordorigin="2042,1" coordsize="7820,248" path="m2042,1l2042,249,9863,249,9863,1,2042,1xe" filled="t" fillcolor="#CCCCCC" stroked="f">
              <v:path arrowok="t"/>
              <v:fill/>
            </v:shape>
            <v:shape style="position:absolute;left:2042;top:249;width:7820;height:250" coordorigin="2042,249" coordsize="7820,250" path="m2042,249l2042,499,9863,499,9863,249,2042,249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8,9863,748,9863,499,2042,499xe" filled="t" fillcolor="#CCCCCC" stroked="f">
              <v:path arrowok="t"/>
              <v:fill/>
            </v:shape>
            <v:shape style="position:absolute;left:2042;top:748;width:7820;height:248" coordorigin="2042,748" coordsize="7820,248" path="m2042,748l2042,997,9863,997,9863,748,2042,748xe" filled="t" fillcolor="#CCCCCC" stroked="f">
              <v:path arrowok="t"/>
              <v:fill/>
            </v:shape>
            <v:shape style="position:absolute;left:2042;top:997;width:7820;height:250" coordorigin="2042,997" coordsize="7820,250" path="m2042,997l2042,1246,9863,1246,9863,997,2042,997xe" filled="t" fillcolor="#CCCCCC" stroked="f">
              <v:path arrowok="t"/>
              <v:fill/>
            </v:shape>
            <v:shape style="position:absolute;left:2042;top:1246;width:7820;height:250" coordorigin="2042,1246" coordsize="7820,250" path="m2042,1246l2042,1496,9863,1496,9863,1246,2042,1246xe" filled="t" fillcolor="#CCCCCC" stroked="f">
              <v:path arrowok="t"/>
              <v:fill/>
            </v:shape>
            <v:shape style="position:absolute;left:2042;top:1496;width:7820;height:248" coordorigin="2042,1496" coordsize="7820,248" path="m2042,1496l2042,1744,9863,1744,9863,1496,2042,1496xe" filled="t" fillcolor="#CCCCCC" stroked="f">
              <v:path arrowok="t"/>
              <v:fill/>
            </v:shape>
            <v:shape style="position:absolute;left:1925;top:-1331;width:0;height:85" coordorigin="1925,-1331" coordsize="0,85" path="m1925,-1331l1925,-1246e" filled="f" stroked="t" strokeweight="0.58pt" strokecolor="#000000">
              <v:path arrowok="t"/>
            </v:shape>
            <v:shape style="position:absolute;left:1944;top:-1331;width:0;height:85" coordorigin="1944,-1331" coordsize="0,85" path="m1944,-1331l1944,-1246e" filled="f" stroked="t" strokeweight="0.58pt" strokecolor="#000000">
              <v:path arrowok="t"/>
            </v:shape>
            <v:shape style="position:absolute;left:1949;top:-1289;width:8022;height:0" coordorigin="1949,-1289" coordsize="8022,0" path="m1949,-1289l9971,-1289e" filled="f" stroked="t" strokeweight="4.36pt" strokecolor="#CCCCCC">
              <v:path arrowok="t"/>
            </v:shape>
            <v:shape style="position:absolute;left:1934;top:1787;width:8036;height:0" coordorigin="1934,1787" coordsize="8036,0" path="m1934,1787l9971,1787e" filled="f" stroked="t" strokeweight="4.36pt" strokecolor="#CCCCCC">
              <v:path arrowok="t"/>
            </v:shape>
            <v:shape style="position:absolute;left:1944;top:-1246;width:0;height:3076" coordorigin="1944,-1246" coordsize="0,3076" path="m1944,-1246l1944,1830e" filled="f" stroked="t" strokeweight="0.58pt" strokecolor="#000000">
              <v:path arrowok="t"/>
            </v:shape>
            <v:shape style="position:absolute;left:1925;top:-1246;width:0;height:3076" coordorigin="1925,-1246" coordsize="0,3076" path="m1925,-1246l1925,1830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INSERT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INTO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`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log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`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(description,</w:t>
      </w:r>
      <w:r>
        <w:rPr>
          <w:rFonts w:cs="Courier New" w:hAnsi="Courier New" w:eastAsia="Courier New" w:ascii="Courier New"/>
          <w:spacing w:val="-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`datetime`,</w:t>
      </w:r>
      <w:r>
        <w:rPr>
          <w:rFonts w:cs="Courier New" w:hAnsi="Courier New" w:eastAsia="Courier New" w:ascii="Courier New"/>
          <w:spacing w:val="-1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user_id)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110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VALUES</w:t>
      </w:r>
      <w:r>
        <w:rPr>
          <w:rFonts w:cs="Courier New" w:hAnsi="Courier New" w:eastAsia="Courier New" w:ascii="Courier New"/>
          <w:b/>
          <w:spacing w:val="-8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(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CONCAT('Insert</w:t>
      </w:r>
      <w:r>
        <w:rPr>
          <w:rFonts w:cs="Courier New" w:hAnsi="Courier New" w:eastAsia="Courier New" w:ascii="Courier New"/>
          <w:spacing w:val="-20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data</w:t>
      </w:r>
      <w:r>
        <w:rPr>
          <w:rFonts w:cs="Courier New" w:hAnsi="Courier New" w:eastAsia="Courier New" w:ascii="Courier New"/>
          <w:spacing w:val="-5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ke</w:t>
      </w:r>
      <w:r>
        <w:rPr>
          <w:rFonts w:cs="Courier New" w:hAnsi="Courier New" w:eastAsia="Courier New" w:ascii="Courier New"/>
          <w:spacing w:val="-3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tabel</w:t>
      </w:r>
      <w:r>
        <w:rPr>
          <w:rFonts w:cs="Courier New" w:hAnsi="Courier New" w:eastAsia="Courier New" w:ascii="Courier New"/>
          <w:spacing w:val="-7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pelanggan</w:t>
      </w:r>
      <w:r>
        <w:rPr>
          <w:rFonts w:cs="Courier New" w:hAnsi="Courier New" w:eastAsia="Courier New" w:ascii="Courier New"/>
          <w:spacing w:val="-12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id_plg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 w:right="303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',</w:t>
      </w:r>
      <w:r>
        <w:rPr>
          <w:rFonts w:cs="Courier New" w:hAnsi="Courier New" w:eastAsia="Courier New" w:ascii="Courier New"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NEW.id_pelanggan),</w:t>
      </w:r>
      <w:r>
        <w:rPr>
          <w:rFonts w:cs="Courier New" w:hAnsi="Courier New" w:eastAsia="Courier New" w:ascii="Courier New"/>
          <w:spacing w:val="-2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now(),</w:t>
      </w:r>
      <w:r>
        <w:rPr>
          <w:rFonts w:cs="Courier New" w:hAnsi="Courier New" w:eastAsia="Courier New" w:ascii="Courier New"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user(</w:t>
      </w:r>
      <w:r>
        <w:rPr>
          <w:rFonts w:cs="Courier New" w:hAnsi="Courier New" w:eastAsia="Courier New" w:ascii="Courier New"/>
          <w:spacing w:val="1"/>
          <w:w w:val="100"/>
          <w:sz w:val="22"/>
          <w:szCs w:val="22"/>
        </w:rPr>
        <w:t>)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);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END;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$$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Menghapus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Trigger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8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menghapus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trigger,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DROP</w:t>
      </w:r>
      <w:r>
        <w:rPr>
          <w:rFonts w:cs="Verdana" w:hAnsi="Verdana" w:eastAsia="Verdana" w:ascii="Verdana"/>
          <w:b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trigger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gger.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673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TRIGGER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tablename.triggername;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: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672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TRIGGER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penjualan.before_insert;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671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Views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mulai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disediakan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versi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5.0.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rtual.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permud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pembuatan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cepat.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ELECT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sehingga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npa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kembali.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Membuat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Mendefinis</w:t>
      </w:r>
      <w:r>
        <w:rPr>
          <w:rFonts w:cs="Verdana" w:hAnsi="Verdana" w:eastAsia="Verdana" w:ascii="Verdana"/>
          <w:b/>
          <w:spacing w:val="1"/>
          <w:w w:val="100"/>
          <w:sz w:val="24"/>
          <w:szCs w:val="24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kan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Views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CRE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(mendef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kan)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ew,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[OR</w:t>
      </w:r>
      <w:r>
        <w:rPr>
          <w:rFonts w:cs="Courier New" w:hAnsi="Courier New" w:eastAsia="Courier New" w:ascii="Courier New"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REPLACE]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902"/>
      </w:pPr>
      <w:r>
        <w:pict>
          <v:group style="position:absolute;margin-left:95.77pt;margin-top:-30.2325pt;width:403.54pt;height:109.78pt;mso-position-horizontal-relative:page;mso-position-vertical-relative:paragraph;z-index:-8670" coordorigin="1915,-605" coordsize="8071,2196">
            <v:shape style="position:absolute;left:1926;top:-599;width:0;height:95" coordorigin="1926,-599" coordsize="0,95" path="m1926,-599l1926,-504e" filled="f" stroked="t" strokeweight="0.58pt" strokecolor="#000000">
              <v:path arrowok="t"/>
            </v:shape>
            <v:shape style="position:absolute;left:1921;top:-594;width:8054;height:0" coordorigin="1921,-594" coordsize="8054,0" path="m1921,-594l9976,-594e" filled="f" stroked="t" strokeweight="0.58pt" strokecolor="#000000">
              <v:path arrowok="t"/>
            </v:shape>
            <v:shape style="position:absolute;left:1926;top:-504;width:0;height:2089" coordorigin="1926,-504" coordsize="0,2089" path="m1926,-504l1926,1585e" filled="f" stroked="t" strokeweight="0.58pt" strokecolor="#000000">
              <v:path arrowok="t"/>
            </v:shape>
            <v:shape style="position:absolute;left:1921;top:1580;width:8054;height:0" coordorigin="1921,1580" coordsize="8054,0" path="m1921,1580l9976,1580e" filled="f" stroked="t" strokeweight="0.58pt" strokecolor="#000000">
              <v:path arrowok="t"/>
            </v:shape>
            <v:shape style="position:absolute;left:9980;top:-599;width:0;height:2184" coordorigin="9980,-599" coordsize="0,2184" path="m9980,-599l9980,158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[ALGORITHM</w:t>
      </w:r>
      <w:r>
        <w:rPr>
          <w:rFonts w:cs="Courier New" w:hAnsi="Courier New" w:eastAsia="Courier New" w:ascii="Courier New"/>
          <w:spacing w:val="-13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=</w:t>
      </w:r>
      <w:r>
        <w:rPr>
          <w:rFonts w:cs="Courier New" w:hAnsi="Courier New" w:eastAsia="Courier New" w:ascii="Courier New"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{UNDEFINED</w:t>
      </w:r>
      <w:r>
        <w:rPr>
          <w:rFonts w:cs="Courier New" w:hAnsi="Courier New" w:eastAsia="Courier New" w:ascii="Courier New"/>
          <w:spacing w:val="-13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MERGE</w:t>
      </w:r>
      <w:r>
        <w:rPr>
          <w:rFonts w:cs="Courier New" w:hAnsi="Courier New" w:eastAsia="Courier New" w:ascii="Courier New"/>
          <w:spacing w:val="-7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TEMPTABLE}]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2" w:lineRule="auto" w:line="236"/>
        <w:ind w:left="902" w:right="2909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[DEFINER</w:t>
      </w:r>
      <w:r>
        <w:rPr>
          <w:rFonts w:cs="Courier New" w:hAnsi="Courier New" w:eastAsia="Courier New" w:ascii="Courier New"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{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user</w:t>
      </w:r>
      <w:r>
        <w:rPr>
          <w:rFonts w:cs="Courier New" w:hAnsi="Courier New" w:eastAsia="Courier New" w:ascii="Courier New"/>
          <w:i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CURRENT_USER</w:t>
      </w:r>
      <w:r>
        <w:rPr>
          <w:rFonts w:cs="Courier New" w:hAnsi="Courier New" w:eastAsia="Courier New" w:ascii="Courier New"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[SQL</w:t>
      </w:r>
      <w:r>
        <w:rPr>
          <w:rFonts w:cs="Courier New" w:hAnsi="Courier New" w:eastAsia="Courier New" w:ascii="Courier New"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SECURITY</w:t>
      </w:r>
      <w:r>
        <w:rPr>
          <w:rFonts w:cs="Courier New" w:hAnsi="Courier New" w:eastAsia="Courier New" w:ascii="Courier New"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{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DEFINER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INVOKER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VIEW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view_name</w:t>
      </w:r>
      <w:r>
        <w:rPr>
          <w:rFonts w:cs="Courier New" w:hAnsi="Courier New" w:eastAsia="Courier New" w:ascii="Courier New"/>
          <w:i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[(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column_list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)]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1"/>
        <w:ind w:left="90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AS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select_statement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 w:lineRule="exact" w:line="240"/>
        <w:ind w:left="902"/>
      </w:pP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[WITH</w:t>
      </w:r>
      <w:r>
        <w:rPr>
          <w:rFonts w:cs="Courier New" w:hAnsi="Courier New" w:eastAsia="Courier New" w:ascii="Courier New"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[CASCADED</w:t>
      </w:r>
      <w:r>
        <w:rPr>
          <w:rFonts w:cs="Courier New" w:hAnsi="Courier New" w:eastAsia="Courier New" w:ascii="Courier New"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LOCAL]</w:t>
      </w:r>
      <w:r>
        <w:rPr>
          <w:rFonts w:cs="Courier New" w:hAnsi="Courier New" w:eastAsia="Courier New" w:ascii="Courier New"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CHECK</w:t>
      </w:r>
      <w:r>
        <w:rPr>
          <w:rFonts w:cs="Courier New" w:hAnsi="Courier New" w:eastAsia="Courier New" w:ascii="Courier New"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OPTION]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elepon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3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berdasar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nama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anggan.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VIEW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`data_plg`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 w:right="1986"/>
      </w:pPr>
      <w:r>
        <w:pict>
          <v:group style="position:absolute;margin-left:94.54pt;margin-top:-18.3495pt;width:406.18pt;height:50.32pt;mso-position-horizontal-relative:page;mso-position-vertical-relative:paragraph;z-index:-8669" coordorigin="1891,-367" coordsize="8124,1006">
            <v:shape style="position:absolute;left:1949;top:-357;width:8022;height:986" coordorigin="1949,-357" coordsize="8022,986" path="m1949,-357l1949,629,9971,629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2" coordorigin="2042,1" coordsize="7820,272" path="m2042,1l2042,273,9863,273,9863,1,2042,1xe" filled="t" fillcolor="#CCCCCC" stroked="f">
              <v:path arrowok="t"/>
              <v:fill/>
            </v:shape>
            <v:shape style="position:absolute;left:2042;top:273;width:7820;height:271" coordorigin="2042,273" coordsize="7820,271" path="m2042,273l2042,544,9863,544,9863,273,2042,273xe" filled="t" fillcolor="#CCCCCC" stroked="f">
              <v:path arrowok="t"/>
              <v:fill/>
            </v:shape>
            <v:shape style="position:absolute;left:1925;top:-356;width:0;height:85" coordorigin="1925,-356" coordsize="0,85" path="m1925,-356l1925,-271e" filled="f" stroked="t" strokeweight="0.58pt" strokecolor="#000000">
              <v:path arrowok="t"/>
            </v:shape>
            <v:shape style="position:absolute;left:1944;top:-356;width:0;height:85" coordorigin="1944,-356" coordsize="0,85" path="m1944,-356l1944,-271e" filled="f" stroked="t" strokeweight="0.58pt" strokecolor="#000000">
              <v:path arrowok="t"/>
            </v:shape>
            <v:shape style="position:absolute;left:1949;top:-313;width:8022;height:0" coordorigin="1949,-313" coordsize="8022,0" path="m1949,-313l9971,-313e" filled="f" stroked="t" strokeweight="4.36pt" strokecolor="#CCCCCC">
              <v:path arrowok="t"/>
            </v:shape>
            <v:shape style="position:absolute;left:1934;top:587;width:8036;height:0" coordorigin="1934,587" coordsize="8036,0" path="m1934,587l9971,587e" filled="f" stroked="t" strokeweight="4.36pt" strokecolor="#CCCCCC">
              <v:path arrowok="t"/>
            </v:shape>
            <v:shape style="position:absolute;left:1944;top:-271;width:0;height:900" coordorigin="1944,-271" coordsize="0,900" path="m1944,-271l1944,629e" filled="f" stroked="t" strokeweight="0.58pt" strokecolor="#000000">
              <v:path arrowok="t"/>
            </v:shape>
            <v:shape style="position:absolute;left:1925;top:-271;width:0;height:900" coordorigin="1925,-271" coordsize="0,900" path="m1925,-271l1925,629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id_pelanggan,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nm_pelanggan,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`pelanggan`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`nm_pelanggan`)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mengekse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140" w:right="118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pemanggilan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querynya.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4.54pt;margin-top:-2.82199pt;width:406.18pt;height:34.42pt;mso-position-horizontal-relative:page;mso-position-vertical-relative:paragraph;z-index:-8668" coordorigin="1891,-56" coordsize="8124,688">
            <v:shape style="position:absolute;left:1949;top:-46;width:8022;height:668" coordorigin="1949,-46" coordsize="8022,668" path="m1949,-46l1949,622,9971,622,9971,-46,1949,-46xe" filled="t" fillcolor="#CCCCCC" stroked="f">
              <v:path arrowok="t"/>
              <v:fill/>
            </v:shape>
            <v:shape style="position:absolute;left:2042;top:39;width:7820;height:250" coordorigin="2042,39" coordsize="7820,250" path="m2042,39l2042,288,9863,288,9863,39,2042,39xe" filled="t" fillcolor="#CCCCCC" stroked="f">
              <v:path arrowok="t"/>
              <v:fill/>
            </v:shape>
            <v:shape style="position:absolute;left:2042;top:288;width:7820;height:248" coordorigin="2042,288" coordsize="7820,248" path="m2042,288l2042,537,9863,537,9863,288,2042,288xe" filled="t" fillcolor="#CCCCCC" stroked="f">
              <v:path arrowok="t"/>
              <v:fill/>
            </v:shape>
            <v:shape style="position:absolute;left:1925;top:-46;width:0;height:85" coordorigin="1925,-46" coordsize="0,85" path="m1925,-46l1925,39e" filled="f" stroked="t" strokeweight="0.58pt" strokecolor="#000000">
              <v:path arrowok="t"/>
            </v:shape>
            <v:shape style="position:absolute;left:1944;top:-46;width:0;height:85" coordorigin="1944,-46" coordsize="0,85" path="m1944,-46l1944,39e" filled="f" stroked="t" strokeweight="0.58pt" strokecolor="#000000">
              <v:path arrowok="t"/>
            </v:shape>
            <v:shape style="position:absolute;left:1949;top:-4;width:8022;height:0" coordorigin="1949,-4" coordsize="8022,0" path="m1949,-4l9971,-4e" filled="f" stroked="t" strokeweight="4.36pt" strokecolor="#CCCCCC">
              <v:path arrowok="t"/>
            </v:shape>
            <v:shape style="position:absolute;left:1934;top:579;width:8036;height:0" coordorigin="1934,579" coordsize="8036,0" path="m1934,579l9971,579e" filled="f" stroked="t" strokeweight="4.36pt" strokecolor="#CCCCCC">
              <v:path arrowok="t"/>
            </v:shape>
            <v:shape style="position:absolute;left:1944;top:39;width:0;height:583" coordorigin="1944,39" coordsize="0,583" path="m1944,39l1944,622e" filled="f" stroked="t" strokeweight="0.58pt" strokecolor="#000000">
              <v:path arrowok="t"/>
            </v:shape>
            <v:shape style="position:absolute;left:1925;top:39;width:0;height:583" coordorigin="1925,39" coordsize="0,583" path="m1925,39l1925,62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*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data_plg;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+--------------+-----------------+--------------+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id_pelanggan</w:t>
      </w:r>
      <w:r>
        <w:rPr>
          <w:rFonts w:cs="Courier New" w:hAnsi="Courier New" w:eastAsia="Courier New" w:ascii="Courier New"/>
          <w:b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</w:t>
      </w:r>
      <w:r>
        <w:rPr>
          <w:rFonts w:cs="Courier New" w:hAnsi="Courier New" w:eastAsia="Courier New" w:ascii="Courier New"/>
          <w:b/>
          <w:spacing w:val="1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telepon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</w:t>
      </w:r>
      <w:r>
        <w:rPr>
          <w:rFonts w:cs="Courier New" w:hAnsi="Courier New" w:eastAsia="Courier New" w:ascii="Courier New"/>
          <w:b/>
          <w:spacing w:val="12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+--------------+-----------------+--------------+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Achmad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Solichin</w:t>
      </w:r>
      <w:r>
        <w:rPr>
          <w:rFonts w:cs="Courier New" w:hAnsi="Courier New" w:eastAsia="Courier New" w:ascii="Courier New"/>
          <w:b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021-7437299</w:t>
      </w:r>
      <w:r>
        <w:rPr>
          <w:rFonts w:cs="Courier New" w:hAnsi="Courier New" w:eastAsia="Courier New" w:ascii="Courier New"/>
          <w:b/>
          <w:spacing w:val="1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pict>
          <v:group style="position:absolute;margin-left:94.54pt;margin-top:71.5pt;width:406.18pt;height:121.66pt;mso-position-horizontal-relative:page;mso-position-vertical-relative:page;z-index:-8667" coordorigin="1891,1430" coordsize="8124,2433">
            <v:shape style="position:absolute;left:1949;top:1440;width:8022;height:2413" coordorigin="1949,1440" coordsize="8022,2413" path="m1949,1440l1949,3853,9971,3853,9971,1440,1949,1440xe" filled="t" fillcolor="#CCCCCC" stroked="f">
              <v:path arrowok="t"/>
              <v:fill/>
            </v:shape>
            <v:shape style="position:absolute;left:2042;top:1525;width:7820;height:250" coordorigin="2042,1525" coordsize="7820,250" path="m2042,1525l2042,1775,9863,1775,9863,1525,2042,1525xe" filled="t" fillcolor="#CCCCCC" stroked="f">
              <v:path arrowok="t"/>
              <v:fill/>
            </v:shape>
            <v:shape style="position:absolute;left:2042;top:1775;width:7820;height:248" coordorigin="2042,1775" coordsize="7820,248" path="m2042,1775l2042,2023,9863,2023,9863,1775,2042,1775xe" filled="t" fillcolor="#CCCCCC" stroked="f">
              <v:path arrowok="t"/>
              <v:fill/>
            </v:shape>
            <v:shape style="position:absolute;left:2042;top:2023;width:7820;height:250" coordorigin="2042,2023" coordsize="7820,250" path="m2042,2023l2042,2273,9863,2273,9863,2023,2042,2023xe" filled="t" fillcolor="#CCCCCC" stroked="f">
              <v:path arrowok="t"/>
              <v:fill/>
            </v:shape>
            <v:shape style="position:absolute;left:2042;top:2273;width:7820;height:250" coordorigin="2042,2273" coordsize="7820,250" path="m2042,2273l2042,2522,9863,2522,9863,2273,2042,2273xe" filled="t" fillcolor="#CCCCCC" stroked="f">
              <v:path arrowok="t"/>
              <v:fill/>
            </v:shape>
            <v:shape style="position:absolute;left:2042;top:2522;width:7820;height:248" coordorigin="2042,2522" coordsize="7820,248" path="m2042,2522l2042,2771,9863,2771,9863,2522,2042,2522xe" filled="t" fillcolor="#CCCCCC" stroked="f">
              <v:path arrowok="t"/>
              <v:fill/>
            </v:shape>
            <v:shape style="position:absolute;left:2042;top:2771;width:7820;height:250" coordorigin="2042,2771" coordsize="7820,250" path="m2042,2771l2042,3020,9863,3020,9863,2771,2042,2771xe" filled="t" fillcolor="#CCCCCC" stroked="f">
              <v:path arrowok="t"/>
              <v:fill/>
            </v:shape>
            <v:shape style="position:absolute;left:2042;top:3020;width:7820;height:250" coordorigin="2042,3020" coordsize="7820,250" path="m2042,3020l2042,3270,9863,3270,9863,3020,2042,3020xe" filled="t" fillcolor="#CCCCCC" stroked="f">
              <v:path arrowok="t"/>
              <v:fill/>
            </v:shape>
            <v:shape style="position:absolute;left:2042;top:3270;width:7820;height:248" coordorigin="2042,3270" coordsize="7820,248" path="m2042,3270l2042,3518,9863,3518,9863,3270,2042,3270xe" filled="t" fillcolor="#CCCCCC" stroked="f">
              <v:path arrowok="t"/>
              <v:fill/>
            </v:shape>
            <v:shape style="position:absolute;left:2042;top:3518;width:7820;height:250" coordorigin="2042,3518" coordsize="7820,250" path="m2042,3518l2042,3768,9863,3768,9863,3518,2042,3518xe" filled="t" fillcolor="#CCCCCC" stroked="f">
              <v:path arrowok="t"/>
              <v:fill/>
            </v:shape>
            <v:shape style="position:absolute;left:1925;top:1440;width:0;height:85" coordorigin="1925,1440" coordsize="0,85" path="m1925,1440l1925,1525e" filled="f" stroked="t" strokeweight="0.58pt" strokecolor="#000000">
              <v:path arrowok="t"/>
            </v:shape>
            <v:shape style="position:absolute;left:1944;top:1440;width:0;height:85" coordorigin="1944,1440" coordsize="0,85" path="m1944,1440l1944,1525e" filled="f" stroked="t" strokeweight="0.58pt" strokecolor="#000000">
              <v:path arrowok="t"/>
            </v:shape>
            <v:shape style="position:absolute;left:1949;top:1483;width:8022;height:0" coordorigin="1949,1483" coordsize="8022,0" path="m1949,1483l9971,1483e" filled="f" stroked="t" strokeweight="4.36pt" strokecolor="#CCCCCC">
              <v:path arrowok="t"/>
            </v:shape>
            <v:shape style="position:absolute;left:1934;top:3811;width:8036;height:0" coordorigin="1934,3811" coordsize="8036,0" path="m1934,3811l9971,3811e" filled="f" stroked="t" strokeweight="4.36pt" strokecolor="#CCCCCC">
              <v:path arrowok="t"/>
            </v:shape>
            <v:shape style="position:absolute;left:1944;top:1525;width:0;height:2328" coordorigin="1944,1525" coordsize="0,2328" path="m1944,1525l1944,3853e" filled="f" stroked="t" strokeweight="0.58pt" strokecolor="#000000">
              <v:path arrowok="t"/>
            </v:shape>
            <v:shape style="position:absolute;left:1925;top:1525;width:0;height:2328" coordorigin="1925,1525" coordsize="0,2328" path="m1925,1525l1925,385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Amin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</w:t>
      </w:r>
      <w:r>
        <w:rPr>
          <w:rFonts w:cs="Courier New" w:hAnsi="Courier New" w:eastAsia="Courier New" w:ascii="Courier New"/>
          <w:b/>
          <w:spacing w:val="12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021-3239991</w:t>
      </w:r>
      <w:r>
        <w:rPr>
          <w:rFonts w:cs="Courier New" w:hAnsi="Courier New" w:eastAsia="Courier New" w:ascii="Courier New"/>
          <w:b/>
          <w:spacing w:val="1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P0005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5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Animania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021-93949992</w:t>
      </w:r>
      <w:r>
        <w:rPr>
          <w:rFonts w:cs="Courier New" w:hAnsi="Courier New" w:eastAsia="Courier New" w:ascii="Courier New"/>
          <w:b/>
          <w:spacing w:val="-16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021-349924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11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P0003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</w:t>
      </w:r>
      <w:r>
        <w:rPr>
          <w:rFonts w:cs="Courier New" w:hAnsi="Courier New" w:eastAsia="Courier New" w:ascii="Courier New"/>
          <w:b/>
          <w:spacing w:val="12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Hasan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   </w:t>
      </w:r>
      <w:r>
        <w:rPr>
          <w:rFonts w:cs="Courier New" w:hAnsi="Courier New" w:eastAsia="Courier New" w:ascii="Courier New"/>
          <w:b/>
          <w:spacing w:val="12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021-2339292</w:t>
      </w:r>
      <w:r>
        <w:rPr>
          <w:rFonts w:cs="Courier New" w:hAnsi="Courier New" w:eastAsia="Courier New" w:ascii="Courier New"/>
          <w:b/>
          <w:spacing w:val="1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+--------------+-----------------+--------------+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7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misal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membua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jumlah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pemesa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kukan</w:t>
      </w:r>
      <w:r>
        <w:rPr>
          <w:rFonts w:cs="Verdana" w:hAnsi="Verdana" w:eastAsia="Verdana" w:ascii="Verdana"/>
          <w:spacing w:val="6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pelanggan.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VIEW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lap_jumlah_brg_transaksi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auto" w:line="242"/>
        <w:ind w:left="382" w:right="1409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pesan.tgl_pesan,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pelanggan.nm_pelanggan,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detil_pesan.jumlah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73.1327pt;width:406.18pt;height:131.86pt;mso-position-horizontal-relative:page;mso-position-vertical-relative:paragraph;z-index:-8666" coordorigin="1891,-1463" coordsize="8124,2637">
            <v:shape style="position:absolute;left:1949;top:-1453;width:8022;height:2617" coordorigin="1949,-1453" coordsize="8022,2617" path="m1949,-1453l1949,1165,9971,1165,9971,-1453,1949,-1453xe" filled="t" fillcolor="#CCCCCC" stroked="f">
              <v:path arrowok="t"/>
              <v:fill/>
            </v:shape>
            <v:shape style="position:absolute;left:2042;top:-1367;width:7820;height:271" coordorigin="2042,-1367" coordsize="7820,271" path="m2042,-1367l2042,-1096,9863,-1096,9863,-1367,2042,-1367xe" filled="t" fillcolor="#CCCCCC" stroked="f">
              <v:path arrowok="t"/>
              <v:fill/>
            </v:shape>
            <v:shape style="position:absolute;left:2042;top:-1096;width:7820;height:272" coordorigin="2042,-1096" coordsize="7820,272" path="m2042,-1096l2042,-824,9863,-824,9863,-1096,2042,-1096xe" filled="t" fillcolor="#CCCCCC" stroked="f">
              <v:path arrowok="t"/>
              <v:fill/>
            </v:shape>
            <v:shape style="position:absolute;left:2042;top:-824;width:7820;height:271" coordorigin="2042,-824" coordsize="7820,271" path="m2042,-824l2042,-553,9863,-553,9863,-824,2042,-824xe" filled="t" fillcolor="#CCCCCC" stroked="f">
              <v:path arrowok="t"/>
              <v:fill/>
            </v:shape>
            <v:shape style="position:absolute;left:2042;top:-553;width:7820;height:272" coordorigin="2042,-553" coordsize="7820,272" path="m2042,-553l2042,-280,9863,-280,9863,-553,2042,-553xe" filled="t" fillcolor="#CCCCCC" stroked="f">
              <v:path arrowok="t"/>
              <v:fill/>
            </v:shape>
            <v:shape style="position:absolute;left:2042;top:-280;width:7820;height:271" coordorigin="2042,-280" coordsize="7820,271" path="m2042,-280l2042,-9,9863,-9,9863,-280,2042,-280xe" filled="t" fillcolor="#CCCCCC" stroked="f">
              <v:path arrowok="t"/>
              <v:fill/>
            </v:shape>
            <v:shape style="position:absolute;left:2042;top:-9;width:7820;height:272" coordorigin="2042,-9" coordsize="7820,272" path="m2042,-9l2042,263,9863,263,9863,-9,2042,-9xe" filled="t" fillcolor="#CCCCCC" stroked="f">
              <v:path arrowok="t"/>
              <v:fill/>
            </v:shape>
            <v:shape style="position:absolute;left:2042;top:263;width:7820;height:272" coordorigin="2042,263" coordsize="7820,272" path="m2042,263l2042,536,9863,536,9863,263,2042,263xe" filled="t" fillcolor="#CCCCCC" stroked="f">
              <v:path arrowok="t"/>
              <v:fill/>
            </v:shape>
            <v:shape style="position:absolute;left:2042;top:536;width:7820;height:271" coordorigin="2042,536" coordsize="7820,271" path="m2042,536l2042,807,9863,807,9863,536,2042,536xe" filled="t" fillcolor="#CCCCCC" stroked="f">
              <v:path arrowok="t"/>
              <v:fill/>
            </v:shape>
            <v:shape style="position:absolute;left:2042;top:807;width:7820;height:272" coordorigin="2042,807" coordsize="7820,272" path="m2042,807l2042,1079,9863,1079,9863,807,2042,807xe" filled="t" fillcolor="#CCCCCC" stroked="f">
              <v:path arrowok="t"/>
              <v:fill/>
            </v:shape>
            <v:shape style="position:absolute;left:1925;top:-1453;width:0;height:85" coordorigin="1925,-1453" coordsize="0,85" path="m1925,-1453l1925,-1367e" filled="f" stroked="t" strokeweight="0.58pt" strokecolor="#000000">
              <v:path arrowok="t"/>
            </v:shape>
            <v:shape style="position:absolute;left:1944;top:-1453;width:0;height:85" coordorigin="1944,-1453" coordsize="0,85" path="m1944,-1453l1944,-1367e" filled="f" stroked="t" strokeweight="0.58pt" strokecolor="#000000">
              <v:path arrowok="t"/>
            </v:shape>
            <v:shape style="position:absolute;left:1949;top:-1410;width:8022;height:0" coordorigin="1949,-1410" coordsize="8022,0" path="m1949,-1410l9971,-1410e" filled="f" stroked="t" strokeweight="4.36pt" strokecolor="#CCCCCC">
              <v:path arrowok="t"/>
            </v:shape>
            <v:shape style="position:absolute;left:1934;top:1121;width:8036;height:0" coordorigin="1934,1121" coordsize="8036,0" path="m1934,1121l9971,1121e" filled="f" stroked="t" strokeweight="4.36pt" strokecolor="#CCCCCC">
              <v:path arrowok="t"/>
            </v:shape>
            <v:shape style="position:absolute;left:1944;top:-1367;width:0;height:2531" coordorigin="1944,-1367" coordsize="0,2531" path="m1944,-1367l1944,1163e" filled="f" stroked="t" strokeweight="0.58pt" strokecolor="#000000">
              <v:path arrowok="t"/>
            </v:shape>
            <v:shape style="position:absolute;left:1925;top:-1367;width:0;height:2531" coordorigin="1925,-1367" coordsize="0,2531" path="m1925,-1367l1925,116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detil_pesan,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pelanggan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 w:right="1697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pesan.id_pesan=detil_pesan.id_pesan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AND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pelanggan.id_pelanggan=pesan.id_pelanggan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GROUP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pesan.id_pesan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menja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 w:lineRule="exact" w:line="220"/>
        <w:ind w:left="21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lap_jumlah_brg_transaksi;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+----------+------------+--------------+-----------------+--------+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tgl_pesan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nm_pelanggan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+----------+------------+--------------+-----------------+--------+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pict>
          <v:group style="position:absolute;margin-left:86.02pt;margin-top:-61.3545pt;width:423.28pt;height:134.14pt;mso-position-horizontal-relative:page;mso-position-vertical-relative:paragraph;z-index:-8665" coordorigin="1720,-1227" coordsize="8466,2683">
            <v:shape style="position:absolute;left:1778;top:-1217;width:8364;height:2663" coordorigin="1778,-1217" coordsize="8364,2663" path="m1778,-1217l1778,1446,10142,1446,10142,-1217,1778,-1217xe" filled="t" fillcolor="#CCCCCC" stroked="f">
              <v:path arrowok="t"/>
              <v:fill/>
            </v:shape>
            <v:shape style="position:absolute;left:1872;top:-1132;width:8162;height:227" coordorigin="1872,-1132" coordsize="8162,227" path="m1872,-1132l1872,-905,10034,-905,10034,-1132,1872,-1132xe" filled="t" fillcolor="#CCCCCC" stroked="f">
              <v:path arrowok="t"/>
              <v:fill/>
            </v:shape>
            <v:shape style="position:absolute;left:1872;top:-905;width:8162;height:226" coordorigin="1872,-905" coordsize="8162,226" path="m1872,-905l1872,-679,10034,-679,10034,-905,1872,-905xe" filled="t" fillcolor="#CCCCCC" stroked="f">
              <v:path arrowok="t"/>
              <v:fill/>
            </v:shape>
            <v:shape style="position:absolute;left:1872;top:-679;width:8162;height:227" coordorigin="1872,-679" coordsize="8162,227" path="m1872,-679l1872,-453,10034,-453,10034,-679,1872,-679xe" filled="t" fillcolor="#CCCCCC" stroked="f">
              <v:path arrowok="t"/>
              <v:fill/>
            </v:shape>
            <v:shape style="position:absolute;left:1872;top:-453;width:8162;height:227" coordorigin="1872,-453" coordsize="8162,227" path="m1872,-453l1872,-226,10034,-226,10034,-453,1872,-453xe" filled="t" fillcolor="#CCCCCC" stroked="f">
              <v:path arrowok="t"/>
              <v:fill/>
            </v:shape>
            <v:shape style="position:absolute;left:1872;top:-226;width:8162;height:227" coordorigin="1872,-226" coordsize="8162,227" path="m1872,-226l1872,1,10034,1,10034,-226,1872,-226xe" filled="t" fillcolor="#CCCCCC" stroked="f">
              <v:path arrowok="t"/>
              <v:fill/>
            </v:shape>
            <v:shape style="position:absolute;left:1872;top:1;width:8162;height:227" coordorigin="1872,1" coordsize="8162,227" path="m1872,1l1872,228,10034,228,10034,1,1872,1xe" filled="t" fillcolor="#CCCCCC" stroked="f">
              <v:path arrowok="t"/>
              <v:fill/>
            </v:shape>
            <v:shape style="position:absolute;left:1872;top:228;width:8162;height:226" coordorigin="1872,228" coordsize="8162,226" path="m1872,228l1872,453,10034,453,10034,228,1872,228xe" filled="t" fillcolor="#CCCCCC" stroked="f">
              <v:path arrowok="t"/>
              <v:fill/>
            </v:shape>
            <v:shape style="position:absolute;left:1872;top:453;width:8162;height:227" coordorigin="1872,453" coordsize="8162,227" path="m1872,453l1872,680,10034,680,10034,453,1872,453xe" filled="t" fillcolor="#CCCCCC" stroked="f">
              <v:path arrowok="t"/>
              <v:fill/>
            </v:shape>
            <v:shape style="position:absolute;left:1872;top:680;width:8162;height:227" coordorigin="1872,680" coordsize="8162,227" path="m1872,680l1872,907,10034,907,10034,680,1872,680xe" filled="t" fillcolor="#CCCCCC" stroked="f">
              <v:path arrowok="t"/>
              <v:fill/>
            </v:shape>
            <v:shape style="position:absolute;left:1872;top:907;width:8162;height:227" coordorigin="1872,907" coordsize="8162,227" path="m1872,907l1872,1134,10034,1134,10034,907,1872,907xe" filled="t" fillcolor="#CCCCCC" stroked="f">
              <v:path arrowok="t"/>
              <v:fill/>
            </v:shape>
            <v:shape style="position:absolute;left:1872;top:1134;width:8162;height:227" coordorigin="1872,1134" coordsize="8162,227" path="m1872,1134l1872,1361,10034,1361,10034,1134,1872,1134xe" filled="t" fillcolor="#CCCCCC" stroked="f">
              <v:path arrowok="t"/>
              <v:fill/>
            </v:shape>
            <v:shape style="position:absolute;left:1754;top:-1217;width:0;height:85" coordorigin="1754,-1217" coordsize="0,85" path="m1754,-1217l1754,-1132e" filled="f" stroked="t" strokeweight="0.58pt" strokecolor="#000000">
              <v:path arrowok="t"/>
            </v:shape>
            <v:shape style="position:absolute;left:1774;top:-1217;width:0;height:85" coordorigin="1774,-1217" coordsize="0,85" path="m1774,-1217l1774,-1132e" filled="f" stroked="t" strokeweight="0.58pt" strokecolor="#000000">
              <v:path arrowok="t"/>
            </v:shape>
            <v:shape style="position:absolute;left:1778;top:-1174;width:8364;height:0" coordorigin="1778,-1174" coordsize="8364,0" path="m1778,-1174l10142,-1174e" filled="f" stroked="t" strokeweight="4.36pt" strokecolor="#CCCCCC">
              <v:path arrowok="t"/>
            </v:shape>
            <v:shape style="position:absolute;left:1764;top:1402;width:8378;height:0" coordorigin="1764,1402" coordsize="8378,0" path="m1764,1402l10142,1402e" filled="f" stroked="t" strokeweight="4.36pt" strokecolor="#CCCCCC">
              <v:path arrowok="t"/>
            </v:shape>
            <v:shape style="position:absolute;left:1774;top:-1132;width:0;height:2576" coordorigin="1774,-1132" coordsize="0,2576" path="m1774,-1132l1774,1445e" filled="f" stroked="t" strokeweight="0.58pt" strokecolor="#000000">
              <v:path arrowok="t"/>
            </v:shape>
            <v:shape style="position:absolute;left:1754;top:-1132;width:0;height:2576" coordorigin="1754,-1132" coordsize="0,2576" path="m1754,-1132l1754,144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2008-02-05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1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3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2008-02-10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P0002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Budianto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2008-01-20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Amin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Riyadi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1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7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2008-02-24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P0001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Achmad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Solichin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   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|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1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+----------+------------+--------------+-----------------+--------+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Mengubah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View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uat,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R.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berikut: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ALTER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902" w:right="1721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5.77pt;margin-top:-17.4716pt;width:403.54pt;height:47.44pt;mso-position-horizontal-relative:page;mso-position-vertical-relative:paragraph;z-index:-8664" coordorigin="1915,-349" coordsize="8071,949">
            <v:shape style="position:absolute;left:1926;top:-344;width:0;height:95" coordorigin="1926,-344" coordsize="0,95" path="m1926,-344l1926,-249e" filled="f" stroked="t" strokeweight="0.58pt" strokecolor="#000000">
              <v:path arrowok="t"/>
            </v:shape>
            <v:shape style="position:absolute;left:1921;top:-339;width:8054;height:0" coordorigin="1921,-339" coordsize="8054,0" path="m1921,-339l9976,-339e" filled="f" stroked="t" strokeweight="0.58pt" strokecolor="#000000">
              <v:path arrowok="t"/>
            </v:shape>
            <v:shape style="position:absolute;left:1926;top:-249;width:0;height:842" coordorigin="1926,-249" coordsize="0,842" path="m1926,-249l1926,594e" filled="f" stroked="t" strokeweight="0.58pt" strokecolor="#000000">
              <v:path arrowok="t"/>
            </v:shape>
            <v:shape style="position:absolute;left:1921;top:589;width:8054;height:0" coordorigin="1921,589" coordsize="8054,0" path="m1921,589l9976,589e" filled="f" stroked="t" strokeweight="0.58pt" strokecolor="#000000">
              <v:path arrowok="t"/>
            </v:shape>
            <v:shape style="position:absolute;left:9980;top:-344;width:0;height:937" coordorigin="9980,-344" coordsize="0,937" path="m9980,-344l9980,5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[ALGORITHM</w:t>
      </w:r>
      <w:r>
        <w:rPr>
          <w:rFonts w:cs="Courier New" w:hAnsi="Courier New" w:eastAsia="Courier New" w:ascii="Courier New"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{UNDEFINED</w:t>
      </w:r>
      <w:r>
        <w:rPr>
          <w:rFonts w:cs="Courier New" w:hAnsi="Courier New" w:eastAsia="Courier New" w:ascii="Courier New"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MERGE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TEMPTABLE}]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[DEFINER</w:t>
      </w:r>
      <w:r>
        <w:rPr>
          <w:rFonts w:cs="Courier New" w:hAnsi="Courier New" w:eastAsia="Courier New" w:ascii="Courier New"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{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user</w:t>
      </w:r>
      <w:r>
        <w:rPr>
          <w:rFonts w:cs="Courier New" w:hAnsi="Courier New" w:eastAsia="Courier New" w:ascii="Courier New"/>
          <w:i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CURRENT_USER</w:t>
      </w:r>
      <w:r>
        <w:rPr>
          <w:rFonts w:cs="Courier New" w:hAnsi="Courier New" w:eastAsia="Courier New" w:ascii="Courier New"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[SQL</w:t>
      </w:r>
      <w:r>
        <w:rPr>
          <w:rFonts w:cs="Courier New" w:hAnsi="Courier New" w:eastAsia="Courier New" w:ascii="Courier New"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SECURITY</w:t>
      </w:r>
      <w:r>
        <w:rPr>
          <w:rFonts w:cs="Courier New" w:hAnsi="Courier New" w:eastAsia="Courier New" w:ascii="Courier New"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{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DEFINER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INVOKER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902"/>
      </w:pPr>
      <w:r>
        <w:pict>
          <v:group style="position:absolute;margin-left:95.77pt;margin-top:71.71pt;width:403.54pt;height:59.92pt;mso-position-horizontal-relative:page;mso-position-vertical-relative:page;z-index:-8663" coordorigin="1915,1434" coordsize="8071,1198">
            <v:shape style="position:absolute;left:1926;top:1440;width:0;height:95" coordorigin="1926,1440" coordsize="0,95" path="m1926,1440l1926,1535e" filled="f" stroked="t" strokeweight="0.58pt" strokecolor="#000000">
              <v:path arrowok="t"/>
            </v:shape>
            <v:shape style="position:absolute;left:1921;top:1445;width:8054;height:0" coordorigin="1921,1445" coordsize="8054,0" path="m1921,1445l9976,1445e" filled="f" stroked="t" strokeweight="0.58pt" strokecolor="#000000">
              <v:path arrowok="t"/>
            </v:shape>
            <v:shape style="position:absolute;left:1926;top:1535;width:0;height:1092" coordorigin="1926,1535" coordsize="0,1092" path="m1926,1535l1926,2627e" filled="f" stroked="t" strokeweight="0.58pt" strokecolor="#000000">
              <v:path arrowok="t"/>
            </v:shape>
            <v:shape style="position:absolute;left:1921;top:2622;width:8054;height:0" coordorigin="1921,2622" coordsize="8054,0" path="m1921,2622l9976,2622e" filled="f" stroked="t" strokeweight="0.58pt" strokecolor="#000000">
              <v:path arrowok="t"/>
            </v:shape>
            <v:shape style="position:absolute;left:9980;top:1440;width:0;height:1187" coordorigin="9980,1440" coordsize="0,1187" path="m9980,1440l9980,262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VIEW</w:t>
      </w:r>
      <w:r>
        <w:rPr>
          <w:rFonts w:cs="Courier New" w:hAnsi="Courier New" w:eastAsia="Courier New" w:ascii="Courier New"/>
          <w:b/>
          <w:spacing w:val="-5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2"/>
          <w:szCs w:val="22"/>
        </w:rPr>
        <w:t>view_name</w:t>
      </w:r>
      <w:r>
        <w:rPr>
          <w:rFonts w:cs="Courier New" w:hAnsi="Courier New" w:eastAsia="Courier New" w:ascii="Courier New"/>
          <w:i/>
          <w:spacing w:val="-12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[(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2"/>
          <w:szCs w:val="22"/>
        </w:rPr>
        <w:t>column_list</w:t>
      </w:r>
      <w:r>
        <w:rPr>
          <w:rFonts w:cs="Courier New" w:hAnsi="Courier New" w:eastAsia="Courier New" w:ascii="Courier New"/>
          <w:spacing w:val="0"/>
          <w:w w:val="100"/>
          <w:position w:val="2"/>
          <w:sz w:val="22"/>
          <w:szCs w:val="22"/>
        </w:rPr>
        <w:t>)]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90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AS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select_statement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5" w:lineRule="exact" w:line="240"/>
        <w:ind w:left="902"/>
      </w:pP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[WITH</w:t>
      </w:r>
      <w:r>
        <w:rPr>
          <w:rFonts w:cs="Courier New" w:hAnsi="Courier New" w:eastAsia="Courier New" w:ascii="Courier New"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[CASCADED</w:t>
      </w:r>
      <w:r>
        <w:rPr>
          <w:rFonts w:cs="Courier New" w:hAnsi="Courier New" w:eastAsia="Courier New" w:ascii="Courier New"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-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LOCAL]</w:t>
      </w:r>
      <w:r>
        <w:rPr>
          <w:rFonts w:cs="Courier New" w:hAnsi="Courier New" w:eastAsia="Courier New" w:ascii="Courier New"/>
          <w:spacing w:val="-8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CHECK</w:t>
      </w:r>
      <w:r>
        <w:rPr>
          <w:rFonts w:cs="Courier New" w:hAnsi="Courier New" w:eastAsia="Courier New" w:ascii="Courier New"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2"/>
          <w:szCs w:val="22"/>
        </w:rPr>
        <w:t>OPTION]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mengub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ew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udah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VIEW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`data_plg`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18.3495pt;width:406.18pt;height:36.7pt;mso-position-horizontal-relative:page;mso-position-vertical-relative:paragraph;z-index:-8662" coordorigin="1891,-367" coordsize="8124,734">
            <v:shape style="position:absolute;left:1949;top:-357;width:8022;height:714" coordorigin="1949,-357" coordsize="8022,714" path="m1949,-357l1949,357,9971,357,9971,-357,1949,-357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1925;top:-357;width:0;height:85" coordorigin="1925,-357" coordsize="0,85" path="m1925,-357l1925,-272e" filled="f" stroked="t" strokeweight="0.58pt" strokecolor="#000000">
              <v:path arrowok="t"/>
            </v:shape>
            <v:shape style="position:absolute;left:1944;top:-357;width:0;height:85" coordorigin="1944,-357" coordsize="0,85" path="m1944,-357l1944,-272e" filled="f" stroked="t" strokeweight="0.58pt" strokecolor="#000000">
              <v:path arrowok="t"/>
            </v:shape>
            <v:shape style="position:absolute;left:1949;top:-314;width:8022;height:0" coordorigin="1949,-314" coordsize="8022,0" path="m1949,-314l9971,-314e" filled="f" stroked="t" strokeweight="4.36pt" strokecolor="#CCCCCC">
              <v:path arrowok="t"/>
            </v:shape>
            <v:shape style="position:absolute;left:1934;top:314;width:8036;height:0" coordorigin="1934,314" coordsize="8036,0" path="m1934,314l9971,314e" filled="f" stroked="t" strokeweight="4.36pt" strokecolor="#CCCCCC">
              <v:path arrowok="t"/>
            </v:shape>
            <v:shape style="position:absolute;left:1944;top:-272;width:0;height:629" coordorigin="1944,-272" coordsize="0,629" path="m1944,-272l1944,357e" filled="f" stroked="t" strokeweight="0.58pt" strokecolor="#000000">
              <v:path arrowok="t"/>
            </v:shape>
            <v:shape style="position:absolute;left:1925;top:-272;width:0;height:629" coordorigin="1925,-272" coordsize="0,629" path="m1925,-272l1925,35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(select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*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`pelanggan`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order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by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`nm_pelanggan`)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Menghapus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View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View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dibuat,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dihap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DRO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ew.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661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VIEW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view_name;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4.54pt;margin-top:-2.92947pt;width:406.18pt;height:23.08pt;mso-position-horizontal-relative:page;mso-position-vertical-relative:paragraph;z-index:-8660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VIEW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data_plg;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68.37pt;mso-position-horizontal-relative:page;mso-position-vertical-relative:page;z-index:-8659" coordorigin="1656,2483" coordsize="8647,1367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446" coordorigin="1691,3325" coordsize="8525,446" path="m1691,3325l1691,3772,10216,3772,10216,3325,1691,3325xe" filled="t" fillcolor="#E6E6E6" stroked="f">
              <v:path arrowok="t"/>
              <v:fill/>
            </v:shape>
            <v:shape style="position:absolute;left:1662;top:3796;width:29;height:0" coordorigin="1662,3796" coordsize="29,0" path="m1662,3796l1691,3796e" filled="f" stroked="t" strokeweight="0.58pt" strokecolor="#000000">
              <v:path arrowok="t"/>
            </v:shape>
            <v:shape style="position:absolute;left:1691;top:3790;width:8525;height:40" coordorigin="1691,3790" coordsize="8525,40" path="m1691,3830l10216,3830,10216,3790,1691,3790,1691,3830xe" filled="t" fillcolor="#000000" stroked="f">
              <v:path arrowok="t"/>
              <v:fill/>
            </v:shape>
            <v:shape style="position:absolute;left:1691;top:3771;width:8525;height:12" coordorigin="1691,3771" coordsize="8525,12" path="m1691,3782l10216,3782,10216,3771,1691,3771,1691,3782xe" filled="t" fillcolor="#000000" stroked="f">
              <v:path arrowok="t"/>
              <v:fill/>
            </v:shape>
            <v:shape style="position:absolute;left:10244;top:3800;width:29;height:0" coordorigin="10244,3800" coordsize="29,0" path="m10244,3800l10273,3800e" filled="f" stroked="t" strokeweight="2.98pt" strokecolor="#000000">
              <v:path arrowok="t"/>
            </v:shape>
            <v:shape style="position:absolute;left:10216;top:3815;width:58;height:0" coordorigin="10216,3815" coordsize="58,0" path="m10216,3815l10273,3815e" filled="f" stroked="t" strokeweight="1.54pt" strokecolor="#000000">
              <v:path arrowok="t"/>
            </v:shape>
            <v:shape style="position:absolute;left:10216;top:3796;width:29;height:0" coordorigin="10216,3796" coordsize="29,0" path="m10216,3796l10244,3796e" filled="f" stroked="t" strokeweight="0.58pt" strokecolor="#000000">
              <v:path arrowok="t"/>
            </v:shape>
            <v:shape style="position:absolute;left:1682;top:2494;width:0;height:1297" coordorigin="1682,2494" coordsize="0,1297" path="m1682,2494l1682,3791e" filled="f" stroked="t" strokeweight="0.58pt" strokecolor="#000000">
              <v:path arrowok="t"/>
            </v:shape>
            <v:shape style="position:absolute;left:1686;top:2503;width:0;height:1268" coordorigin="1686,2503" coordsize="0,1268" path="m1686,2503l1686,3772e" filled="f" stroked="t" strokeweight="0.58pt" strokecolor="#000000">
              <v:path arrowok="t"/>
            </v:shape>
            <v:shape style="position:absolute;left:10254;top:3325;width:0;height:446" coordorigin="10254,3325" coordsize="0,446" path="m10254,3325l10254,3772e" filled="f" stroked="t" strokeweight="2.02pt" strokecolor="#000000">
              <v:path arrowok="t"/>
            </v:shape>
            <v:shape style="position:absolute;left:10223;top:2494;width:0;height:1297" coordorigin="10223,2494" coordsize="0,1297" path="m10223,2494l10223,3791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45" w:right="3861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9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1006" w:right="1019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Function</w:t>
      </w:r>
      <w:r>
        <w:rPr>
          <w:rFonts w:cs="Georgia" w:hAnsi="Georgia" w:eastAsia="Georgia" w:ascii="Georgia"/>
          <w:b/>
          <w:spacing w:val="1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dan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Stored</w:t>
      </w:r>
      <w:r>
        <w:rPr>
          <w:rFonts w:cs="Georgia" w:hAnsi="Georgia" w:eastAsia="Georgia" w:ascii="Georgia"/>
          <w:b/>
          <w:spacing w:val="-1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Procedure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Hello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d!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Membuat,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hapus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ntaks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Stored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ocedure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fitur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paling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penting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Stored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rocedure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state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disimpan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(Stored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menyu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program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berbasis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apli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efektif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efisien.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Stored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ocedure: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  <w:tab w:pos="1400" w:val="left"/>
        </w:tabs>
        <w:jc w:val="both"/>
        <w:spacing w:lineRule="auto" w:line="359"/>
        <w:ind w:left="500" w:right="116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b/>
          <w:spacing w:val="3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cepat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dijala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server.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Berbeda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kuensial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bahasa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pemrograman,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ambat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“bolak-balik”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ntara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ient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  <w:tab w:pos="1860" w:val="left"/>
        </w:tabs>
        <w:jc w:val="both"/>
        <w:spacing w:before="1" w:lineRule="auto" w:line="359"/>
        <w:ind w:left="500" w:right="113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Menghi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gkan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dup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ikasi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es,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iha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mudah.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terhadap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baru,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menghapus</w:t>
        <w:tab/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sebagainya.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haraannya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mudah.</w:t>
      </w:r>
    </w:p>
    <w:p>
      <w:pPr>
        <w:rPr>
          <w:rFonts w:cs="Verdana" w:hAnsi="Verdana" w:eastAsia="Verdana" w:ascii="Verdana"/>
          <w:sz w:val="20"/>
          <w:szCs w:val="20"/>
        </w:rPr>
        <w:tabs>
          <w:tab w:pos="500" w:val="left"/>
        </w:tabs>
        <w:jc w:val="both"/>
        <w:spacing w:lineRule="auto" w:line="359"/>
        <w:ind w:left="500" w:right="115" w:hanging="3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Menin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b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e.</w:t>
      </w:r>
      <w:r>
        <w:rPr>
          <w:rFonts w:cs="Verdana" w:hAnsi="Verdana" w:eastAsia="Verdana" w:ascii="Verdana"/>
          <w:b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SP,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5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ikasi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dalamnya.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nsert),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client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menambahkan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(insert)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para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anjutny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tored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cedure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segi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sifatnya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terbagi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3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TION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rbedaan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antara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terle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dikembalikannya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(di-retu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nct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memil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(di-return),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sedangkan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dure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5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edure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ue,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catatan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hwa</w:t>
      </w:r>
      <w:r>
        <w:rPr>
          <w:rFonts w:cs="Verdana" w:hAnsi="Verdana" w:eastAsia="Verdana" w:ascii="Verdana"/>
          <w:i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dal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i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i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rdapat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til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Stored</w:t>
      </w:r>
      <w:r>
        <w:rPr>
          <w:rFonts w:cs="Verdana" w:hAnsi="Verdana" w:eastAsia="Verdana" w:ascii="Verdana"/>
          <w:i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Procedur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ks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nc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oced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ind w:left="140"/>
      </w:pPr>
      <w:r>
        <w:pict>
          <v:group style="position:absolute;margin-left:88.5pt;margin-top:25.1382pt;width:418.32pt;height:0pt;mso-position-horizontal-relative:page;mso-position-vertical-relative:paragraph;z-index:-8658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Hello</w:t>
      </w:r>
      <w:r>
        <w:rPr>
          <w:rFonts w:cs="Georgia" w:hAnsi="Georgia" w:eastAsia="Georgia" w:ascii="Georgia"/>
          <w:b/>
          <w:spacing w:val="-7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World!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exact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mbuat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lo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World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!”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958" w:right="4721" w:hanging="576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hello()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958" w:right="3713" w:firstLine="720"/>
      </w:pPr>
      <w:r>
        <w:pict>
          <v:group style="position:absolute;margin-left:94.54pt;margin-top:-45.4994pt;width:406.18pt;height:91.06pt;mso-position-horizontal-relative:page;mso-position-vertical-relative:paragraph;z-index:-8657" coordorigin="1891,-910" coordsize="8124,1821">
            <v:shape style="position:absolute;left:1949;top:-900;width:8022;height:1801" coordorigin="1949,-900" coordsize="8022,1801" path="m1949,-900l1949,901,9971,901,9971,-900,1949,-900xe" filled="t" fillcolor="#CCCCCC" stroked="f">
              <v:path arrowok="t"/>
              <v:fill/>
            </v:shape>
            <v:shape style="position:absolute;left:2042;top:-815;width:7820;height:272" coordorigin="2042,-815" coordsize="7820,272" path="m2042,-815l2042,-542,9863,-542,9863,-815,2042,-815xe" filled="t" fillcolor="#CCCCCC" stroked="f">
              <v:path arrowok="t"/>
              <v:fill/>
            </v:shape>
            <v:shape style="position:absolute;left:2042;top:-542;width:7820;height:271" coordorigin="2042,-542" coordsize="7820,271" path="m2042,-542l2042,-271,9863,-271,9863,-542,2042,-542xe" filled="t" fillcolor="#CCCCCC" stroked="f">
              <v:path arrowok="t"/>
              <v:fill/>
            </v:shape>
            <v:shape style="position:absolute;left:2042;top:-271;width:7820;height:272" coordorigin="2042,-271" coordsize="7820,272" path="m2042,-271l2042,1,9863,1,9863,-271,2042,-271xe" filled="t" fillcolor="#CCCCCC" stroked="f">
              <v:path arrowok="t"/>
              <v:fill/>
            </v:shape>
            <v:shape style="position:absolute;left:2042;top:1;width:7820;height:271" coordorigin="2042,1" coordsize="7820,271" path="m2042,1l2042,272,9863,272,9863,1,2042,1xe" filled="t" fillcolor="#CCCCCC" stroked="f">
              <v:path arrowok="t"/>
              <v:fill/>
            </v:shape>
            <v:shape style="position:absolute;left:2042;top:272;width:7820;height:272" coordorigin="2042,272" coordsize="7820,272" path="m2042,272l2042,545,9863,545,9863,272,2042,272xe" filled="t" fillcolor="#CCCCCC" stroked="f">
              <v:path arrowok="t"/>
              <v:fill/>
            </v:shape>
            <v:shape style="position:absolute;left:2042;top:545;width:7820;height:271" coordorigin="2042,545" coordsize="7820,271" path="m2042,545l2042,816,9863,816,9863,545,2042,545xe" filled="t" fillcolor="#CCCCCC" stroked="f">
              <v:path arrowok="t"/>
              <v:fill/>
            </v:shape>
            <v:shape style="position:absolute;left:1925;top:-900;width:0;height:85" coordorigin="1925,-900" coordsize="0,85" path="m1925,-900l1925,-815e" filled="f" stroked="t" strokeweight="0.58pt" strokecolor="#000000">
              <v:path arrowok="t"/>
            </v:shape>
            <v:shape style="position:absolute;left:1944;top:-900;width:0;height:85" coordorigin="1944,-900" coordsize="0,85" path="m1944,-900l1944,-815e" filled="f" stroked="t" strokeweight="0.58pt" strokecolor="#000000">
              <v:path arrowok="t"/>
            </v:shape>
            <v:shape style="position:absolute;left:1949;top:-857;width:8022;height:0" coordorigin="1949,-857" coordsize="8022,0" path="m1949,-857l9971,-857e" filled="f" stroked="t" strokeweight="4.36pt" strokecolor="#CCCCCC">
              <v:path arrowok="t"/>
            </v:shape>
            <v:shape style="position:absolute;left:1934;top:859;width:8036;height:0" coordorigin="1934,859" coordsize="8036,0" path="m1934,859l9971,859e" filled="f" stroked="t" strokeweight="4.36pt" strokecolor="#CCCCCC">
              <v:path arrowok="t"/>
            </v:shape>
            <v:shape style="position:absolute;left:1944;top:-815;width:0;height:1716" coordorigin="1944,-815" coordsize="0,1716" path="m1944,-815l1944,901e" filled="f" stroked="t" strokeweight="0.58pt" strokecolor="#000000">
              <v:path arrowok="t"/>
            </v:shape>
            <v:shape style="position:absolute;left:1925;top:-815;width:0;height:1716" coordorigin="1925,-815" coordsize="0,1716" path="m1925,-815l1925,90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"Hello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World!";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END$$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oh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pemangg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procedure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14pt;mso-position-horizontal-relative:page;mso-position-vertical-relative:paragraph;z-index:-8656" coordorigin="1891,-59" coordsize="8124,463">
            <v:shape style="position:absolute;left:1949;top:-49;width:8022;height:443" coordorigin="1949,-49" coordsize="8022,443" path="m1949,-49l1949,394,9971,394,9971,-49,1949,-49xe" filled="t" fillcolor="#CCCCCC" stroked="f">
              <v:path arrowok="t"/>
              <v:fill/>
            </v:shape>
            <v:shape style="position:absolute;left:2042;top:37;width:7820;height:272" coordorigin="2042,37" coordsize="7820,272" path="m2042,37l2042,309,9863,309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2;width:8036;height:0" coordorigin="1934,352" coordsize="8036,0" path="m1934,352l9971,352e" filled="f" stroked="t" strokeweight="4.36pt" strokecolor="#CCCCCC">
              <v:path arrowok="t"/>
            </v:shape>
            <v:shape style="position:absolute;left:1944;top:37;width:0;height:358" coordorigin="1944,37" coordsize="0,358" path="m1944,37l1944,394e" filled="f" stroked="t" strokeweight="0.58pt" strokecolor="#000000">
              <v:path arrowok="t"/>
            </v:shape>
            <v:shape style="position:absolute;left:1925;top:37;width:0;height:358" coordorigin="1925,37" coordsize="0,358" path="m1925,37l1925,39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CALL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hello();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Hasilnya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+--------------+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Hello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World!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pict>
          <v:group style="position:absolute;margin-left:94.54pt;margin-top:-31.9431pt;width:406.18pt;height:77.5pt;mso-position-horizontal-relative:page;mso-position-vertical-relative:paragraph;z-index:-8655" coordorigin="1891,-639" coordsize="8124,1550">
            <v:shape style="position:absolute;left:1949;top:-629;width:8022;height:1530" coordorigin="1949,-629" coordsize="8022,1530" path="m1949,-629l1949,901,9971,901,9971,-629,1949,-629xe" filled="t" fillcolor="#CCCCCC" stroked="f">
              <v:path arrowok="t"/>
              <v:fill/>
            </v:shape>
            <v:shape style="position:absolute;left:2042;top:-544;width:7820;height:272" coordorigin="2042,-544" coordsize="7820,272" path="m2042,-544l2042,-271,9863,-271,9863,-544,2042,-544xe" filled="t" fillcolor="#CCCCCC" stroked="f">
              <v:path arrowok="t"/>
              <v:fill/>
            </v:shape>
            <v:shape style="position:absolute;left:2042;top:-271;width:7820;height:271" coordorigin="2042,-271" coordsize="7820,271" path="m2042,-271l2042,0,9863,0,9863,-271,2042,-271xe" filled="t" fillcolor="#CCCCCC" stroked="f">
              <v:path arrowok="t"/>
              <v:fill/>
            </v:shape>
            <v:shape style="position:absolute;left:2042;top:0;width:7820;height:272" coordorigin="2042,0" coordsize="7820,272" path="m2042,0l2042,272,9863,272,9863,0,2042,0xe" filled="t" fillcolor="#CCCCCC" stroked="f">
              <v:path arrowok="t"/>
              <v:fill/>
            </v:shape>
            <v:shape style="position:absolute;left:2042;top:272;width:7820;height:271" coordorigin="2042,272" coordsize="7820,271" path="m2042,272l2042,544,9863,544,9863,272,2042,272xe" filled="t" fillcolor="#CCCCCC" stroked="f">
              <v:path arrowok="t"/>
              <v:fill/>
            </v:shape>
            <v:shape style="position:absolute;left:2042;top:544;width:7820;height:272" coordorigin="2042,544" coordsize="7820,272" path="m2042,544l2042,816,9863,816,9863,544,2042,544xe" filled="t" fillcolor="#CCCCCC" stroked="f">
              <v:path arrowok="t"/>
              <v:fill/>
            </v:shape>
            <v:shape style="position:absolute;left:1925;top:-629;width:0;height:85" coordorigin="1925,-629" coordsize="0,85" path="m1925,-629l1925,-544e" filled="f" stroked="t" strokeweight="0.58pt" strokecolor="#000000">
              <v:path arrowok="t"/>
            </v:shape>
            <v:shape style="position:absolute;left:1944;top:-629;width:0;height:85" coordorigin="1944,-629" coordsize="0,85" path="m1944,-629l1944,-544e" filled="f" stroked="t" strokeweight="0.58pt" strokecolor="#000000">
              <v:path arrowok="t"/>
            </v:shape>
            <v:shape style="position:absolute;left:1949;top:-586;width:8022;height:0" coordorigin="1949,-586" coordsize="8022,0" path="m1949,-586l9971,-586e" filled="f" stroked="t" strokeweight="4.36pt" strokecolor="#CCCCCC">
              <v:path arrowok="t"/>
            </v:shape>
            <v:shape style="position:absolute;left:1934;top:859;width:8036;height:0" coordorigin="1934,859" coordsize="8036,0" path="m1934,859l9971,859e" filled="f" stroked="t" strokeweight="4.36pt" strokecolor="#CCCCCC">
              <v:path arrowok="t"/>
            </v:shape>
            <v:shape style="position:absolute;left:1944;top:-544;width:0;height:1445" coordorigin="1944,-544" coordsize="0,1445" path="m1944,-544l1944,901e" filled="f" stroked="t" strokeweight="0.58pt" strokecolor="#000000">
              <v:path arrowok="t"/>
            </v:shape>
            <v:shape style="position:absolute;left:1925;top:-544;width:0;height:1445" coordorigin="1925,-544" coordsize="0,1445" path="m1925,-544l1925,90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+--------------+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Hello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World!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+--------------+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282pt;width:418.32pt;height:0pt;mso-position-horizontal-relative:page;mso-position-vertical-relative:paragraph;z-index:-8654" coordorigin="1770,531" coordsize="8366,0">
            <v:shape style="position:absolute;left:1770;top:531;width:8366;height:0" coordorigin="1770,531" coordsize="8366,0" path="m1770,531l10136,531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m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u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at,</w:t>
      </w:r>
      <w:r>
        <w:rPr>
          <w:rFonts w:cs="Georgia" w:hAnsi="Georgia" w:eastAsia="Georgia" w:ascii="Georgia"/>
          <w:b/>
          <w:spacing w:val="-1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gub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h</w:t>
      </w:r>
      <w:r>
        <w:rPr>
          <w:rFonts w:cs="Georgia" w:hAnsi="Georgia" w:eastAsia="Georgia" w:ascii="Georgia"/>
          <w:b/>
          <w:spacing w:val="-1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Me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gh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pus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SP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Membu</w:t>
      </w:r>
      <w:r>
        <w:rPr>
          <w:rFonts w:cs="Verdana" w:hAnsi="Verdana" w:eastAsia="Verdana" w:ascii="Verdana"/>
          <w:b/>
          <w:spacing w:val="-1"/>
          <w:w w:val="100"/>
          <w:sz w:val="24"/>
          <w:szCs w:val="24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SP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mumnya: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5.77pt;margin-top:-4.99937pt;width:403.54pt;height:23.68pt;mso-position-horizontal-relative:page;mso-position-vertical-relative:paragraph;z-index:-8653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950" w:right="1561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[DEFINER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user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CURRENT_USER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sp_name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([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proc_parameter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[,...]])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characteristic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...]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routine_body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pict>
          <v:group style="position:absolute;margin-left:95.77pt;margin-top:71.71pt;width:403.54pt;height:132.4pt;mso-position-horizontal-relative:page;mso-position-vertical-relative:page;z-index:-8652" coordorigin="1915,1434" coordsize="8071,2648">
            <v:shape style="position:absolute;left:1926;top:1440;width:0;height:95" coordorigin="1926,1440" coordsize="0,95" path="m1926,1440l1926,1535e" filled="f" stroked="t" strokeweight="0.58pt" strokecolor="#000000">
              <v:path arrowok="t"/>
            </v:shape>
            <v:shape style="position:absolute;left:1921;top:1445;width:8054;height:0" coordorigin="1921,1445" coordsize="8054,0" path="m1921,1445l9976,1445e" filled="f" stroked="t" strokeweight="0.58pt" strokecolor="#000000">
              <v:path arrowok="t"/>
            </v:shape>
            <v:shape style="position:absolute;left:1926;top:1535;width:0;height:2542" coordorigin="1926,1535" coordsize="0,2542" path="m1926,1535l1926,4076e" filled="f" stroked="t" strokeweight="0.58pt" strokecolor="#000000">
              <v:path arrowok="t"/>
            </v:shape>
            <v:shape style="position:absolute;left:1921;top:4072;width:8054;height:0" coordorigin="1921,4072" coordsize="8054,0" path="m1921,4072l9976,4072e" filled="f" stroked="t" strokeweight="0.58pt" strokecolor="#000000">
              <v:path arrowok="t"/>
            </v:shape>
            <v:shape style="position:absolute;left:9980;top:1440;width:0;height:2636" coordorigin="9980,1440" coordsize="0,2636" path="m9980,1440l9980,4076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" w:lineRule="auto" w:line="237"/>
        <w:ind w:left="950" w:right="17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[DEFINER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user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CURRENT_USER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}]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FUNCTION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sp_name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([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func_parameter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[,...]])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RETURNS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 w:lineRule="exact" w:line="260"/>
        <w:ind w:left="95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[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characteristic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...]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routine_body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 w:lineRule="exact" w:line="240"/>
        <w:ind w:left="14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2"/>
          <w:szCs w:val="22"/>
        </w:rPr>
        <w:t>Co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2"/>
          <w:szCs w:val="22"/>
        </w:rPr>
        <w:t>toh</w:t>
      </w:r>
      <w:r>
        <w:rPr>
          <w:rFonts w:cs="Verdana" w:hAnsi="Verdana" w:eastAsia="Verdana" w:ascii="Verdana"/>
          <w:b/>
          <w:spacing w:val="-9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2"/>
          <w:szCs w:val="22"/>
        </w:rPr>
        <w:t>1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.</w:t>
      </w:r>
      <w:r>
        <w:rPr>
          <w:rFonts w:cs="Verdana" w:hAnsi="Verdana" w:eastAsia="Verdana" w:ascii="Verdana"/>
          <w:spacing w:val="-1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Proced</w:t>
      </w:r>
      <w:r>
        <w:rPr>
          <w:rFonts w:cs="Verdana" w:hAnsi="Verdana" w:eastAsia="Verdana" w:ascii="Verdana"/>
          <w:spacing w:val="2"/>
          <w:w w:val="100"/>
          <w:position w:val="-1"/>
          <w:sz w:val="22"/>
          <w:szCs w:val="22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re</w:t>
      </w:r>
      <w:r>
        <w:rPr>
          <w:rFonts w:cs="Verdana" w:hAnsi="Verdana" w:eastAsia="Verdana" w:ascii="Verdana"/>
          <w:spacing w:val="-11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untuk</w:t>
      </w:r>
      <w:r>
        <w:rPr>
          <w:rFonts w:cs="Verdana" w:hAnsi="Verdana" w:eastAsia="Verdana" w:ascii="Verdana"/>
          <w:spacing w:val="-6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menghitung</w:t>
      </w:r>
      <w:r>
        <w:rPr>
          <w:rFonts w:cs="Verdana" w:hAnsi="Verdana" w:eastAsia="Verdana" w:ascii="Verdana"/>
          <w:spacing w:val="-12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jumlah</w:t>
      </w:r>
      <w:r>
        <w:rPr>
          <w:rFonts w:cs="Verdana" w:hAnsi="Verdana" w:eastAsia="Verdana" w:ascii="Verdana"/>
          <w:spacing w:val="-8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pelanggan</w:t>
      </w:r>
      <w:r>
        <w:rPr>
          <w:rFonts w:cs="Verdana" w:hAnsi="Verdana" w:eastAsia="Verdana" w:ascii="Verdana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jumlahPelanggan()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center"/>
        <w:ind w:left="920" w:right="6884"/>
      </w:pPr>
      <w:r>
        <w:pict>
          <v:group style="position:absolute;margin-left:94.54pt;margin-top:-31.9095pt;width:406.18pt;height:91.06pt;mso-position-horizontal-relative:page;mso-position-vertical-relative:paragraph;z-index:-8651" coordorigin="1891,-638" coordsize="8124,1821">
            <v:shape style="position:absolute;left:1949;top:-628;width:8022;height:1801" coordorigin="1949,-628" coordsize="8022,1801" path="m1949,-628l1949,1173,9971,1173,9971,-628,1949,-628xe" filled="t" fillcolor="#CCCCCC" stroked="f">
              <v:path arrowok="t"/>
              <v:fill/>
            </v:shape>
            <v:shape style="position:absolute;left:2042;top:-543;width:7820;height:271" coordorigin="2042,-543" coordsize="7820,271" path="m2042,-543l2042,-272,9863,-272,9863,-543,2042,-543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2" coordorigin="2042,1" coordsize="7820,272" path="m2042,1l2042,273,9863,273,9863,1,2042,1xe" filled="t" fillcolor="#CCCCCC" stroked="f">
              <v:path arrowok="t"/>
              <v:fill/>
            </v:shape>
            <v:shape style="position:absolute;left:2042;top:273;width:7820;height:271" coordorigin="2042,273" coordsize="7820,271" path="m2042,273l2042,544,9863,544,9863,273,2042,273xe" filled="t" fillcolor="#CCCCCC" stroked="f">
              <v:path arrowok="t"/>
              <v:fill/>
            </v:shape>
            <v:shape style="position:absolute;left:2042;top:544;width:7820;height:272" coordorigin="2042,544" coordsize="7820,272" path="m2042,544l2042,817,9863,817,9863,544,2042,544xe" filled="t" fillcolor="#CCCCCC" stroked="f">
              <v:path arrowok="t"/>
              <v:fill/>
            </v:shape>
            <v:shape style="position:absolute;left:2042;top:817;width:7820;height:271" coordorigin="2042,817" coordsize="7820,271" path="m2042,817l2042,1088,9863,1088,9863,817,2042,817xe" filled="t" fillcolor="#CCCCCC" stroked="f">
              <v:path arrowok="t"/>
              <v:fill/>
            </v:shape>
            <v:shape style="position:absolute;left:1925;top:-628;width:0;height:85" coordorigin="1925,-628" coordsize="0,85" path="m1925,-628l1925,-543e" filled="f" stroked="t" strokeweight="0.58pt" strokecolor="#000000">
              <v:path arrowok="t"/>
            </v:shape>
            <v:shape style="position:absolute;left:1944;top:-628;width:0;height:85" coordorigin="1944,-628" coordsize="0,85" path="m1944,-628l1944,-543e" filled="f" stroked="t" strokeweight="0.58pt" strokecolor="#000000">
              <v:path arrowok="t"/>
            </v:shape>
            <v:shape style="position:absolute;left:1949;top:-586;width:8022;height:0" coordorigin="1949,-586" coordsize="8022,0" path="m1949,-586l9971,-586e" filled="f" stroked="t" strokeweight="4.36pt" strokecolor="#CCCCCC">
              <v:path arrowok="t"/>
            </v:shape>
            <v:shape style="position:absolute;left:1934;top:1130;width:8036;height:0" coordorigin="1934,1130" coordsize="8036,0" path="m1934,1130l9971,1130e" filled="f" stroked="t" strokeweight="4.36pt" strokecolor="#CCCCCC">
              <v:path arrowok="t"/>
            </v:shape>
            <v:shape style="position:absolute;left:1944;top:-543;width:0;height:1716" coordorigin="1944,-543" coordsize="0,1716" path="m1944,-543l1944,1173e" filled="f" stroked="t" strokeweight="0.58pt" strokecolor="#000000">
              <v:path arrowok="t"/>
            </v:shape>
            <v:shape style="position:absolute;left:1925;top:-543;width:0;height:1716" coordorigin="1925,-543" coordsize="0,1716" path="m1925,-543l1925,117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958" w:right="2417" w:firstLine="720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COUNT(*)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END$$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pemanggilan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CALL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ju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n(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as: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jumlahPelanggan2(OUT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hasil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AS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4"/>
          <w:szCs w:val="24"/>
        </w:rPr>
        <w:t>INT)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center"/>
        <w:ind w:left="920" w:right="6884"/>
      </w:pPr>
      <w:r>
        <w:pict>
          <v:group style="position:absolute;margin-left:94.54pt;margin-top:-31.9095pt;width:406.18pt;height:91.06pt;mso-position-horizontal-relative:page;mso-position-vertical-relative:paragraph;z-index:-8650" coordorigin="1891,-638" coordsize="8124,1821">
            <v:shape style="position:absolute;left:1949;top:-628;width:8022;height:1801" coordorigin="1949,-628" coordsize="8022,1801" path="m1949,-628l1949,1173,9971,1173,9971,-628,1949,-628xe" filled="t" fillcolor="#CCCCCC" stroked="f">
              <v:path arrowok="t"/>
              <v:fill/>
            </v:shape>
            <v:shape style="position:absolute;left:2042;top:-543;width:7820;height:271" coordorigin="2042,-543" coordsize="7820,271" path="m2042,-543l2042,-272,9863,-272,9863,-543,2042,-543xe" filled="t" fillcolor="#CCCCCC" stroked="f">
              <v:path arrowok="t"/>
              <v:fill/>
            </v:shape>
            <v:shape style="position:absolute;left:2042;top:-272;width:7820;height:272" coordorigin="2042,-272" coordsize="7820,272" path="m2042,-272l2042,1,9863,1,9863,-272,2042,-272xe" filled="t" fillcolor="#CCCCCC" stroked="f">
              <v:path arrowok="t"/>
              <v:fill/>
            </v:shape>
            <v:shape style="position:absolute;left:2042;top:1;width:7820;height:272" coordorigin="2042,1" coordsize="7820,272" path="m2042,1l2042,273,9863,273,9863,1,2042,1xe" filled="t" fillcolor="#CCCCCC" stroked="f">
              <v:path arrowok="t"/>
              <v:fill/>
            </v:shape>
            <v:shape style="position:absolute;left:2042;top:273;width:7820;height:271" coordorigin="2042,273" coordsize="7820,271" path="m2042,273l2042,544,9863,544,9863,273,2042,273xe" filled="t" fillcolor="#CCCCCC" stroked="f">
              <v:path arrowok="t"/>
              <v:fill/>
            </v:shape>
            <v:shape style="position:absolute;left:2042;top:544;width:7820;height:272" coordorigin="2042,544" coordsize="7820,272" path="m2042,544l2042,817,9863,817,9863,544,2042,544xe" filled="t" fillcolor="#CCCCCC" stroked="f">
              <v:path arrowok="t"/>
              <v:fill/>
            </v:shape>
            <v:shape style="position:absolute;left:2042;top:817;width:7820;height:271" coordorigin="2042,817" coordsize="7820,271" path="m2042,817l2042,1088,9863,1088,9863,817,2042,817xe" filled="t" fillcolor="#CCCCCC" stroked="f">
              <v:path arrowok="t"/>
              <v:fill/>
            </v:shape>
            <v:shape style="position:absolute;left:1925;top:-628;width:0;height:85" coordorigin="1925,-628" coordsize="0,85" path="m1925,-628l1925,-543e" filled="f" stroked="t" strokeweight="0.58pt" strokecolor="#000000">
              <v:path arrowok="t"/>
            </v:shape>
            <v:shape style="position:absolute;left:1944;top:-628;width:0;height:85" coordorigin="1944,-628" coordsize="0,85" path="m1944,-628l1944,-543e" filled="f" stroked="t" strokeweight="0.58pt" strokecolor="#000000">
              <v:path arrowok="t"/>
            </v:shape>
            <v:shape style="position:absolute;left:1949;top:-586;width:8022;height:0" coordorigin="1949,-586" coordsize="8022,0" path="m1949,-586l9971,-586e" filled="f" stroked="t" strokeweight="4.36pt" strokecolor="#CCCCCC">
              <v:path arrowok="t"/>
            </v:shape>
            <v:shape style="position:absolute;left:1934;top:1130;width:8036;height:0" coordorigin="1934,1130" coordsize="8036,0" path="m1934,1130l9971,1130e" filled="f" stroked="t" strokeweight="4.36pt" strokecolor="#CCCCCC">
              <v:path arrowok="t"/>
            </v:shape>
            <v:shape style="position:absolute;left:1944;top:-543;width:0;height:1716" coordorigin="1944,-543" coordsize="0,1716" path="m1944,-543l1944,1173e" filled="f" stroked="t" strokeweight="0.58pt" strokecolor="#000000">
              <v:path arrowok="t"/>
            </v:shape>
            <v:shape style="position:absolute;left:1925;top:-543;width:0;height:1716" coordorigin="1925,-543" coordsize="0,1716" path="m1925,-543l1925,117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958" w:right="834" w:firstLine="720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COUNT(*)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hasil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pelanggan;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END$$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(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ju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ahP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menyimpan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satu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variabel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bernama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bertipe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INT.</w:t>
      </w:r>
      <w:r>
        <w:rPr>
          <w:rFonts w:cs="Verdana" w:hAnsi="Verdana" w:eastAsia="Verdana" w:ascii="Verdana"/>
          <w:b/>
          <w:spacing w:val="3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Perbedaan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3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atas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adalah,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3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ntuk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memanggil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procedure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SELECT,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sa.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pemangg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proce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23" w:lineRule="exact" w:line="240"/>
        <w:ind w:left="382" w:right="316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mysql&gt;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CALL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hyperlink r:id="rId121"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jumlahPelanggan2(@jumlah);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Query</w:t>
        </w:r>
        <w:r>
          <w:rPr>
            <w:rFonts w:cs="Courier New" w:hAnsi="Courier New" w:eastAsia="Courier New" w:ascii="Courier New"/>
            <w:b/>
            <w:spacing w:val="-7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OK,</w:t>
        </w:r>
        <w:r>
          <w:rPr>
            <w:rFonts w:cs="Courier New" w:hAnsi="Courier New" w:eastAsia="Courier New" w:ascii="Courier New"/>
            <w:b/>
            <w:spacing w:val="-4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0</w:t>
        </w:r>
        <w:r>
          <w:rPr>
            <w:rFonts w:cs="Courier New" w:hAnsi="Courier New" w:eastAsia="Courier New" w:ascii="Courier New"/>
            <w:b/>
            <w:spacing w:val="-1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rows</w:t>
        </w:r>
        <w:r>
          <w:rPr>
            <w:rFonts w:cs="Courier New" w:hAnsi="Courier New" w:eastAsia="Courier New" w:ascii="Courier New"/>
            <w:b/>
            <w:spacing w:val="-5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affected</w:t>
        </w:r>
        <w:r>
          <w:rPr>
            <w:rFonts w:cs="Courier New" w:hAnsi="Courier New" w:eastAsia="Courier New" w:ascii="Courier New"/>
            <w:b/>
            <w:spacing w:val="-11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(0.00</w:t>
        </w:r>
        <w:r>
          <w:rPr>
            <w:rFonts w:cs="Courier New" w:hAnsi="Courier New" w:eastAsia="Courier New" w:ascii="Courier New"/>
            <w:b/>
            <w:spacing w:val="-7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sec)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mysql&gt;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hyperlink r:id="rId122"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@jumlah</w:t>
        </w:r>
        <w:r>
          <w:rPr>
            <w:rFonts w:cs="Courier New" w:hAnsi="Courier New" w:eastAsia="Courier New" w:ascii="Courier New"/>
            <w:b/>
            <w:spacing w:val="-9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AS</w:t>
        </w:r>
        <w:r>
          <w:rPr>
            <w:rFonts w:cs="Courier New" w:hAnsi="Courier New" w:eastAsia="Courier New" w:ascii="Courier New"/>
            <w:b/>
            <w:spacing w:val="-3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`Jumlah</w:t>
        </w:r>
        <w:r>
          <w:rPr>
            <w:rFonts w:cs="Courier New" w:hAnsi="Courier New" w:eastAsia="Courier New" w:ascii="Courier New"/>
            <w:b/>
            <w:spacing w:val="-9"/>
            <w:w w:val="100"/>
            <w:sz w:val="22"/>
            <w:szCs w:val="22"/>
          </w:rPr>
          <w:t> </w:t>
        </w:r>
        <w:r>
          <w:rPr>
            <w:rFonts w:cs="Courier New" w:hAnsi="Courier New" w:eastAsia="Courier New" w:ascii="Courier New"/>
            <w:b/>
            <w:spacing w:val="0"/>
            <w:w w:val="100"/>
            <w:sz w:val="22"/>
            <w:szCs w:val="22"/>
          </w:rPr>
          <w:t>Pelanggan`;</w:t>
        </w:r>
        <w:r>
          <w:rPr>
            <w:rFonts w:cs="Courier New" w:hAnsi="Courier New" w:eastAsia="Courier New" w:ascii="Courier New"/>
            <w:spacing w:val="0"/>
            <w:w w:val="100"/>
            <w:sz w:val="22"/>
            <w:szCs w:val="22"/>
          </w:rPr>
        </w:r>
      </w:hyperlink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pict>
          <v:group style="position:absolute;margin-left:94.54pt;margin-top:-54.5629pt;width:406.18pt;height:109.18pt;mso-position-horizontal-relative:page;mso-position-vertical-relative:paragraph;z-index:-8649" coordorigin="1891,-1091" coordsize="8124,2184">
            <v:shape style="position:absolute;left:1949;top:-1081;width:8022;height:2164" coordorigin="1949,-1081" coordsize="8022,2164" path="m1949,-1081l1949,1082,9971,1082,9971,-1081,1949,-1081xe" filled="t" fillcolor="#CCCCCC" stroked="f">
              <v:path arrowok="t"/>
              <v:fill/>
            </v:shape>
            <v:shape style="position:absolute;left:2042;top:-996;width:7820;height:248" coordorigin="2042,-996" coordsize="7820,248" path="m2042,-996l2042,-748,9863,-748,9863,-996,2042,-996xe" filled="t" fillcolor="#CCCCCC" stroked="f">
              <v:path arrowok="t"/>
              <v:fill/>
            </v:shape>
            <v:shape style="position:absolute;left:2042;top:-748;width:7820;height:250" coordorigin="2042,-748" coordsize="7820,250" path="m2042,-748l2042,-498,9863,-498,9863,-748,2042,-748xe" filled="t" fillcolor="#CCCCCC" stroked="f">
              <v:path arrowok="t"/>
              <v:fill/>
            </v:shape>
            <v:shape style="position:absolute;left:2042;top:-498;width:7820;height:250" coordorigin="2042,-498" coordsize="7820,250" path="m2042,-498l2042,-248,9863,-248,9863,-498,2042,-498xe" filled="t" fillcolor="#CCCCCC" stroked="f">
              <v:path arrowok="t"/>
              <v:fill/>
            </v:shape>
            <v:shape style="position:absolute;left:2042;top:-248;width:7820;height:248" coordorigin="2042,-248" coordsize="7820,248" path="m2042,-248l2042,0,9863,0,9863,-248,2042,-248xe" filled="t" fillcolor="#CCCCCC" stroked="f">
              <v:path arrowok="t"/>
              <v:fill/>
            </v:shape>
            <v:shape style="position:absolute;left:2042;top:0;width:7820;height:250" coordorigin="2042,0" coordsize="7820,250" path="m2042,0l2042,250,9863,250,9863,0,2042,0xe" filled="t" fillcolor="#CCCCCC" stroked="f">
              <v:path arrowok="t"/>
              <v:fill/>
            </v:shape>
            <v:shape style="position:absolute;left:2042;top:250;width:7820;height:250" coordorigin="2042,250" coordsize="7820,250" path="m2042,250l2042,499,9863,499,9863,250,2042,250xe" filled="t" fillcolor="#CCCCCC" stroked="f">
              <v:path arrowok="t"/>
              <v:fill/>
            </v:shape>
            <v:shape style="position:absolute;left:2042;top:499;width:7820;height:248" coordorigin="2042,499" coordsize="7820,248" path="m2042,499l2042,748,9863,748,9863,499,2042,499xe" filled="t" fillcolor="#CCCCCC" stroked="f">
              <v:path arrowok="t"/>
              <v:fill/>
            </v:shape>
            <v:shape style="position:absolute;left:2042;top:748;width:7820;height:250" coordorigin="2042,748" coordsize="7820,250" path="m2042,748l2042,997,9863,997,9863,748,2042,748xe" filled="t" fillcolor="#CCCCCC" stroked="f">
              <v:path arrowok="t"/>
              <v:fill/>
            </v:shape>
            <v:shape style="position:absolute;left:1925;top:-1081;width:0;height:85" coordorigin="1925,-1081" coordsize="0,85" path="m1925,-1081l1925,-996e" filled="f" stroked="t" strokeweight="0.58pt" strokecolor="#000000">
              <v:path arrowok="t"/>
            </v:shape>
            <v:shape style="position:absolute;left:1944;top:-1081;width:0;height:85" coordorigin="1944,-1081" coordsize="0,85" path="m1944,-1081l1944,-996e" filled="f" stroked="t" strokeweight="0.58pt" strokecolor="#000000">
              <v:path arrowok="t"/>
            </v:shape>
            <v:shape style="position:absolute;left:1949;top:-1039;width:8022;height:0" coordorigin="1949,-1039" coordsize="8022,0" path="m1949,-1039l9971,-1039e" filled="f" stroked="t" strokeweight="4.36pt" strokecolor="#CCCCCC">
              <v:path arrowok="t"/>
            </v:shape>
            <v:shape style="position:absolute;left:1934;top:1040;width:8036;height:0" coordorigin="1934,1040" coordsize="8036,0" path="m1934,1040l9971,1040e" filled="f" stroked="t" strokeweight="4.36pt" strokecolor="#CCCCCC">
              <v:path arrowok="t"/>
            </v:shape>
            <v:shape style="position:absolute;left:1944;top:-996;width:0;height:2078" coordorigin="1944,-996" coordsize="0,2078" path="m1944,-996l1944,1082e" filled="f" stroked="t" strokeweight="0.58pt" strokecolor="#000000">
              <v:path arrowok="t"/>
            </v:shape>
            <v:shape style="position:absolute;left:1925;top:-996;width:0;height:2078" coordorigin="1925,-996" coordsize="0,2078" path="m1925,-996l1925,108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+------------------+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Pelanggan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+------------------+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5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              </w:t>
      </w:r>
      <w:r>
        <w:rPr>
          <w:rFonts w:cs="Courier New" w:hAnsi="Courier New" w:eastAsia="Courier New" w:ascii="Courier New"/>
          <w:b/>
          <w:spacing w:val="13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+------------------+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pict>
          <v:group style="position:absolute;margin-left:94.54pt;margin-top:-17.202pt;width:406.18pt;height:34.42pt;mso-position-horizontal-relative:page;mso-position-vertical-relative:paragraph;z-index:-8648" coordorigin="1891,-344" coordsize="8124,688">
            <v:shape style="position:absolute;left:1949;top:-334;width:8022;height:668" coordorigin="1949,-334" coordsize="8022,668" path="m1949,-334l1949,334,9971,334,9971,-334,1949,-334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48" coordorigin="2042,1" coordsize="7820,248" path="m2042,1l2042,249,9863,249,9863,1,2042,1xe" filled="t" fillcolor="#CCCCCC" stroked="f">
              <v:path arrowok="t"/>
              <v:fill/>
            </v:shape>
            <v:shape style="position:absolute;left:1925;top:-334;width:0;height:85" coordorigin="1925,-334" coordsize="0,85" path="m1925,-334l1925,-249e" filled="f" stroked="t" strokeweight="0.58pt" strokecolor="#000000">
              <v:path arrowok="t"/>
            </v:shape>
            <v:shape style="position:absolute;left:1944;top:-334;width:0;height:85" coordorigin="1944,-334" coordsize="0,85" path="m1944,-334l1944,-249e" filled="f" stroked="t" strokeweight="0.58pt" strokecolor="#000000">
              <v:path arrowok="t"/>
            </v:shape>
            <v:shape style="position:absolute;left:1949;top:-291;width:8022;height:0" coordorigin="1949,-291" coordsize="8022,0" path="m1949,-291l9971,-291e" filled="f" stroked="t" strokeweight="4.36pt" strokecolor="#CCCCCC">
              <v:path arrowok="t"/>
            </v:shape>
            <v:shape style="position:absolute;left:1934;top:292;width:8036;height:0" coordorigin="1934,292" coordsize="8036,0" path="m1934,292l9971,292e" filled="f" stroked="t" strokeweight="4.36pt" strokecolor="#CCCCCC">
              <v:path arrowok="t"/>
            </v:shape>
            <v:shape style="position:absolute;left:1944;top:-249;width:0;height:583" coordorigin="1944,-249" coordsize="0,583" path="m1944,-249l1944,334e" filled="f" stroked="t" strokeweight="0.58pt" strokecolor="#000000">
              <v:path arrowok="t"/>
            </v:shape>
            <v:shape style="position:absolute;left:1925;top:-249;width:0;height:583" coordorigin="1925,-249" coordsize="0,583" path="m1925,-249l1925,3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1</w:t>
      </w:r>
      <w:r>
        <w:rPr>
          <w:rFonts w:cs="Courier New" w:hAnsi="Courier New" w:eastAsia="Courier New" w:ascii="Courier New"/>
          <w:b/>
          <w:spacing w:val="-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row</w:t>
      </w:r>
      <w:r>
        <w:rPr>
          <w:rFonts w:cs="Courier New" w:hAnsi="Courier New" w:eastAsia="Courier New" w:ascii="Courier New"/>
          <w:b/>
          <w:spacing w:val="-4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in</w:t>
      </w:r>
      <w:r>
        <w:rPr>
          <w:rFonts w:cs="Courier New" w:hAnsi="Courier New" w:eastAsia="Courier New" w:ascii="Courier New"/>
          <w:b/>
          <w:spacing w:val="-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(0.02</w:t>
      </w:r>
      <w:r>
        <w:rPr>
          <w:rFonts w:cs="Courier New" w:hAnsi="Courier New" w:eastAsia="Courier New" w:ascii="Courier New"/>
          <w:b/>
          <w:spacing w:val="-7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Co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toh</w:t>
      </w:r>
      <w:r>
        <w:rPr>
          <w:rFonts w:cs="Verdana" w:hAnsi="Verdana" w:eastAsia="Verdana" w:ascii="Verdana"/>
          <w:b/>
          <w:spacing w:val="1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2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.</w:t>
      </w:r>
      <w:r>
        <w:rPr>
          <w:rFonts w:cs="Verdana" w:hAnsi="Verdana" w:eastAsia="Verdana" w:ascii="Verdana"/>
          <w:spacing w:val="8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Proced</w:t>
      </w:r>
      <w:r>
        <w:rPr>
          <w:rFonts w:cs="Verdana" w:hAnsi="Verdana" w:eastAsia="Verdana" w:ascii="Verdana"/>
          <w:spacing w:val="2"/>
          <w:w w:val="100"/>
          <w:sz w:val="22"/>
          <w:szCs w:val="22"/>
        </w:rPr>
        <w:t>u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re</w:t>
      </w:r>
      <w:r>
        <w:rPr>
          <w:rFonts w:cs="Verdana" w:hAnsi="Verdana" w:eastAsia="Verdana" w:ascii="Verdana"/>
          <w:spacing w:val="-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untuk</w:t>
      </w:r>
      <w:r>
        <w:rPr>
          <w:rFonts w:cs="Verdana" w:hAnsi="Verdana" w:eastAsia="Verdana" w:ascii="Verdana"/>
          <w:spacing w:val="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menghitung</w:t>
      </w:r>
      <w:r>
        <w:rPr>
          <w:rFonts w:cs="Verdana" w:hAnsi="Verdana" w:eastAsia="Verdana" w:ascii="Verdana"/>
          <w:spacing w:val="-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jumlah</w:t>
      </w:r>
      <w:r>
        <w:rPr>
          <w:rFonts w:cs="Verdana" w:hAnsi="Verdana" w:eastAsia="Verdana" w:ascii="Verdana"/>
          <w:spacing w:val="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item</w:t>
      </w:r>
      <w:r>
        <w:rPr>
          <w:rFonts w:cs="Verdana" w:hAnsi="Verdana" w:eastAsia="Verdana" w:ascii="Verdana"/>
          <w:spacing w:val="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bara</w:t>
      </w:r>
      <w:r>
        <w:rPr>
          <w:rFonts w:cs="Verdana" w:hAnsi="Verdana" w:eastAsia="Verdana" w:ascii="Verdana"/>
          <w:spacing w:val="2"/>
          <w:w w:val="100"/>
          <w:sz w:val="22"/>
          <w:szCs w:val="22"/>
        </w:rPr>
        <w:t>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g</w:t>
      </w:r>
      <w:r>
        <w:rPr>
          <w:rFonts w:cs="Verdana" w:hAnsi="Verdana" w:eastAsia="Verdana" w:ascii="Verdana"/>
          <w:spacing w:val="2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yang</w:t>
      </w:r>
      <w:r>
        <w:rPr>
          <w:rFonts w:cs="Verdana" w:hAnsi="Verdana" w:eastAsia="Verdana" w:ascii="Verdana"/>
          <w:spacing w:val="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per</w:t>
      </w:r>
      <w:r>
        <w:rPr>
          <w:rFonts w:cs="Verdana" w:hAnsi="Verdana" w:eastAsia="Verdana" w:ascii="Verdana"/>
          <w:spacing w:val="2"/>
          <w:w w:val="100"/>
          <w:sz w:val="22"/>
          <w:szCs w:val="22"/>
        </w:rPr>
        <w:t>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ah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dibeli</w:t>
      </w:r>
      <w:r>
        <w:rPr>
          <w:rFonts w:cs="Verdana" w:hAnsi="Verdana" w:eastAsia="Verdana" w:ascii="Verdana"/>
          <w:spacing w:val="-6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leh</w:t>
      </w:r>
      <w:r>
        <w:rPr>
          <w:rFonts w:cs="Verdana" w:hAnsi="Verdana" w:eastAsia="Verdana" w:ascii="Verdana"/>
          <w:spacing w:val="-4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satu</w:t>
      </w:r>
      <w:r>
        <w:rPr>
          <w:rFonts w:cs="Verdana" w:hAnsi="Verdana" w:eastAsia="Verdana" w:ascii="Verdana"/>
          <w:spacing w:val="-4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pela</w:t>
      </w:r>
      <w:r>
        <w:rPr>
          <w:rFonts w:cs="Verdana" w:hAnsi="Verdana" w:eastAsia="Verdana" w:ascii="Verdana"/>
          <w:spacing w:val="2"/>
          <w:w w:val="100"/>
          <w:position w:val="-1"/>
          <w:sz w:val="22"/>
          <w:szCs w:val="22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ggan.</w:t>
      </w:r>
      <w:r>
        <w:rPr>
          <w:rFonts w:cs="Verdana" w:hAnsi="Verdana" w:eastAsia="Verdana" w:ascii="Verdana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 w:right="6068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$$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PROCEDURE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910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jumlahItemBarang</w:t>
      </w:r>
      <w:r>
        <w:rPr>
          <w:rFonts w:cs="Courier New" w:hAnsi="Courier New" w:eastAsia="Courier New" w:ascii="Courier New"/>
          <w:b/>
          <w:spacing w:val="-21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(pelanggan</w:t>
      </w:r>
      <w:r>
        <w:rPr>
          <w:rFonts w:cs="Courier New" w:hAnsi="Courier New" w:eastAsia="Courier New" w:ascii="Courier New"/>
          <w:b/>
          <w:spacing w:val="-13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VARCHAR(5))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pgMar w:header="547" w:footer="759" w:top="740" w:bottom="280" w:left="1660" w:right="1640"/>
          <w:pgSz w:w="11900" w:h="16840"/>
        </w:sectPr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910" w:right="-53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910" w:right="-53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END$$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br w:type="column"/>
      </w: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right="2780"/>
      </w:pPr>
      <w:r>
        <w:pict>
          <v:group style="position:absolute;margin-left:94.54pt;margin-top:-67.0019pt;width:406.18pt;height:146.56pt;mso-position-horizontal-relative:page;mso-position-vertical-relative:paragraph;z-index:-8647" coordorigin="1891,-1340" coordsize="8124,2931">
            <v:shape style="position:absolute;left:1949;top:-1330;width:8022;height:2911" coordorigin="1949,-1330" coordsize="8022,2911" path="m1949,-1330l1949,1581,9971,1581,9971,-1330,1949,-1330xe" filled="t" fillcolor="#CCCCCC" stroked="f">
              <v:path arrowok="t"/>
              <v:fill/>
            </v:shape>
            <v:shape style="position:absolute;left:2042;top:-1245;width:7820;height:250" coordorigin="2042,-1245" coordsize="7820,250" path="m2042,-1245l2042,-995,9863,-995,9863,-1245,2042,-1245xe" filled="t" fillcolor="#CCCCCC" stroked="f">
              <v:path arrowok="t"/>
              <v:fill/>
            </v:shape>
            <v:shape style="position:absolute;left:2042;top:-995;width:7820;height:248" coordorigin="2042,-995" coordsize="7820,248" path="m2042,-995l2042,-747,9863,-747,9863,-995,2042,-995xe" filled="t" fillcolor="#CCCCCC" stroked="f">
              <v:path arrowok="t"/>
              <v:fill/>
            </v:shape>
            <v:shape style="position:absolute;left:2042;top:-747;width:7820;height:250" coordorigin="2042,-747" coordsize="7820,250" path="m2042,-747l2042,-497,9863,-497,9863,-747,2042,-747xe" filled="t" fillcolor="#CCCCCC" stroked="f">
              <v:path arrowok="t"/>
              <v:fill/>
            </v:shape>
            <v:shape style="position:absolute;left:2042;top:-497;width:7820;height:250" coordorigin="2042,-497" coordsize="7820,250" path="m2042,-497l2042,-248,9863,-248,9863,-497,2042,-497xe" filled="t" fillcolor="#CCCCCC" stroked="f">
              <v:path arrowok="t"/>
              <v:fill/>
            </v:shape>
            <v:shape style="position:absolute;left:2042;top:-248;width:7820;height:248" coordorigin="2042,-248" coordsize="7820,248" path="m2042,-248l2042,1,9863,1,9863,-248,2042,-248xe" filled="t" fillcolor="#CCCCCC" stroked="f">
              <v:path arrowok="t"/>
              <v:fill/>
            </v:shape>
            <v:shape style="position:absolute;left:2042;top:1;width:7820;height:250" coordorigin="2042,1" coordsize="7820,250" path="m2042,1l2042,250,9863,250,9863,1,2042,1xe" filled="t" fillcolor="#CCCCCC" stroked="f">
              <v:path arrowok="t"/>
              <v:fill/>
            </v:shape>
            <v:shape style="position:absolute;left:2042;top:250;width:7820;height:250" coordorigin="2042,250" coordsize="7820,250" path="m2042,250l2042,500,9863,500,9863,250,2042,250xe" filled="t" fillcolor="#CCCCCC" stroked="f">
              <v:path arrowok="t"/>
              <v:fill/>
            </v:shape>
            <v:shape style="position:absolute;left:2042;top:500;width:7820;height:248" coordorigin="2042,500" coordsize="7820,248" path="m2042,500l2042,748,9863,748,9863,500,2042,500xe" filled="t" fillcolor="#CCCCCC" stroked="f">
              <v:path arrowok="t"/>
              <v:fill/>
            </v:shape>
            <v:shape style="position:absolute;left:2042;top:748;width:7820;height:250" coordorigin="2042,748" coordsize="7820,250" path="m2042,748l2042,998,9863,998,9863,748,2042,748xe" filled="t" fillcolor="#CCCCCC" stroked="f">
              <v:path arrowok="t"/>
              <v:fill/>
            </v:shape>
            <v:shape style="position:absolute;left:2042;top:998;width:7820;height:250" coordorigin="2042,998" coordsize="7820,250" path="m2042,998l2042,1248,9863,1248,9863,998,2042,998xe" filled="t" fillcolor="#CCCCCC" stroked="f">
              <v:path arrowok="t"/>
              <v:fill/>
            </v:shape>
            <v:shape style="position:absolute;left:2042;top:1248;width:7820;height:248" coordorigin="2042,1248" coordsize="7820,248" path="m2042,1248l2042,1496,9863,1496,9863,1248,2042,1248xe" filled="t" fillcolor="#CCCCCC" stroked="f">
              <v:path arrowok="t"/>
              <v:fill/>
            </v:shape>
            <v:shape style="position:absolute;left:1925;top:-1330;width:0;height:85" coordorigin="1925,-1330" coordsize="0,85" path="m1925,-1330l1925,-1245e" filled="f" stroked="t" strokeweight="0.58pt" strokecolor="#000000">
              <v:path arrowok="t"/>
            </v:shape>
            <v:shape style="position:absolute;left:1944;top:-1330;width:0;height:85" coordorigin="1944,-1330" coordsize="0,85" path="m1944,-1330l1944,-1245e" filled="f" stroked="t" strokeweight="0.58pt" strokecolor="#000000">
              <v:path arrowok="t"/>
            </v:shape>
            <v:shape style="position:absolute;left:1949;top:-1287;width:8022;height:0" coordorigin="1949,-1287" coordsize="8022,0" path="m1949,-1287l9971,-1287e" filled="f" stroked="t" strokeweight="4.36pt" strokecolor="#CCCCCC">
              <v:path arrowok="t"/>
            </v:shape>
            <v:shape style="position:absolute;left:1934;top:1539;width:8036;height:0" coordorigin="1934,1539" coordsize="8036,0" path="m1934,1539l9971,1539e" filled="f" stroked="t" strokeweight="4.36pt" strokecolor="#CCCCCC">
              <v:path arrowok="t"/>
            </v:shape>
            <v:shape style="position:absolute;left:1944;top:-1245;width:0;height:2826" coordorigin="1944,-1245" coordsize="0,2826" path="m1944,-1245l1944,1581e" filled="f" stroked="t" strokeweight="0.58pt" strokecolor="#000000">
              <v:path arrowok="t"/>
            </v:shape>
            <v:shape style="position:absolute;left:1925;top:-1245;width:0;height:2826" coordorigin="1925,-1245" coordsize="0,2826" path="m1925,-1245l1925,158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SUM(detil_pesan.jumlah)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pesan,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detil_pesan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pesan.id_pesan=detil_pesan.id_pesan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12"/>
        <w:sectPr>
          <w:type w:val="continuous"/>
          <w:pgSz w:w="11900" w:h="16840"/>
          <w:pgMar w:top="320" w:bottom="280" w:left="1660" w:right="1640"/>
          <w:cols w:num="2" w:equalWidth="off">
            <w:col w:w="1571" w:space="252"/>
            <w:col w:w="6777"/>
          </w:cols>
        </w:sectPr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AND</w:t>
      </w:r>
      <w:r>
        <w:rPr>
          <w:rFonts w:cs="Courier New" w:hAnsi="Courier New" w:eastAsia="Courier New" w:ascii="Courier New"/>
          <w:b/>
          <w:spacing w:val="-4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pesan.id_pelanggan=pelanggan;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8"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before="20"/>
        <w:ind w:left="140"/>
      </w:pP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Co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toh</w:t>
      </w:r>
      <w:r>
        <w:rPr>
          <w:rFonts w:cs="Verdana" w:hAnsi="Verdana" w:eastAsia="Verdana" w:ascii="Verdana"/>
          <w:b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21"/>
          <w:w w:val="100"/>
          <w:sz w:val="22"/>
          <w:szCs w:val="22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2"/>
          <w:szCs w:val="22"/>
        </w:rPr>
        <w:t>3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.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9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Function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untuk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7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menghitung</w:t>
      </w:r>
      <w:r>
        <w:rPr>
          <w:rFonts w:cs="Verdana" w:hAnsi="Verdana" w:eastAsia="Verdana" w:ascii="Verdana"/>
          <w:spacing w:val="74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jumlah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5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produk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3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y</w:t>
      </w:r>
      <w:r>
        <w:rPr>
          <w:rFonts w:cs="Verdana" w:hAnsi="Verdana" w:eastAsia="Verdana" w:ascii="Verdana"/>
          <w:spacing w:val="1"/>
          <w:w w:val="100"/>
          <w:sz w:val="22"/>
          <w:szCs w:val="22"/>
        </w:rPr>
        <w:t>a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ng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6"/>
          <w:w w:val="100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  <w:t>tersedia</w:t>
      </w:r>
      <w:r>
        <w:rPr>
          <w:rFonts w:cs="Verdana" w:hAnsi="Verdana" w:eastAsia="Verdana" w:ascii="Verdan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Verdana" w:hAnsi="Verdana" w:eastAsia="Verdana" w:ascii="Verdana"/>
          <w:sz w:val="22"/>
          <w:szCs w:val="22"/>
        </w:rPr>
        <w:jc w:val="left"/>
        <w:spacing w:lineRule="exact" w:line="24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(st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ck)</w:t>
      </w:r>
      <w:r>
        <w:rPr>
          <w:rFonts w:cs="Verdana" w:hAnsi="Verdana" w:eastAsia="Verdana" w:ascii="Verdana"/>
          <w:spacing w:val="-8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un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uk</w:t>
      </w:r>
      <w:r>
        <w:rPr>
          <w:rFonts w:cs="Verdana" w:hAnsi="Verdana" w:eastAsia="Verdana" w:ascii="Verdana"/>
          <w:spacing w:val="-6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satu</w:t>
      </w:r>
      <w:r>
        <w:rPr>
          <w:rFonts w:cs="Verdana" w:hAnsi="Verdana" w:eastAsia="Verdana" w:ascii="Verdana"/>
          <w:spacing w:val="-5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p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oduk</w:t>
      </w:r>
      <w:r>
        <w:rPr>
          <w:rFonts w:cs="Verdana" w:hAnsi="Verdana" w:eastAsia="Verdana" w:ascii="Verdana"/>
          <w:spacing w:val="-7"/>
          <w:w w:val="100"/>
          <w:position w:val="-1"/>
          <w:sz w:val="22"/>
          <w:szCs w:val="22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ter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t</w:t>
      </w:r>
      <w:r>
        <w:rPr>
          <w:rFonts w:cs="Verdana" w:hAnsi="Verdana" w:eastAsia="Verdana" w:ascii="Verdana"/>
          <w:spacing w:val="1"/>
          <w:w w:val="100"/>
          <w:position w:val="-1"/>
          <w:sz w:val="22"/>
          <w:szCs w:val="22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2"/>
          <w:szCs w:val="22"/>
        </w:rPr>
        <w:t>ntu.</w:t>
      </w:r>
      <w:r>
        <w:rPr>
          <w:rFonts w:cs="Verdana" w:hAnsi="Verdana" w:eastAsia="Verdana" w:ascii="Verdana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FUNCTION</w:t>
      </w:r>
      <w:r>
        <w:rPr>
          <w:rFonts w:cs="Courier New" w:hAnsi="Courier New" w:eastAsia="Courier New" w:ascii="Courier New"/>
          <w:b/>
          <w:spacing w:val="-1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jumlahStockBarang(produk</w:t>
      </w:r>
      <w:r>
        <w:rPr>
          <w:rFonts w:cs="Courier New" w:hAnsi="Courier New" w:eastAsia="Courier New" w:ascii="Courier New"/>
          <w:b/>
          <w:spacing w:val="-32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VARCHAR(5))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910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RETURNS</w:t>
      </w:r>
      <w:r>
        <w:rPr>
          <w:rFonts w:cs="Courier New" w:hAnsi="Courier New" w:eastAsia="Courier New" w:ascii="Courier New"/>
          <w:b/>
          <w:spacing w:val="-9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INT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910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366"/>
      </w:pPr>
      <w:r>
        <w:pict>
          <v:group style="position:absolute;margin-left:94.54pt;margin-top:-67.002pt;width:406.18pt;height:146.56pt;mso-position-horizontal-relative:page;mso-position-vertical-relative:paragraph;z-index:-8646" coordorigin="1891,-1340" coordsize="8124,2931">
            <v:shape style="position:absolute;left:1949;top:-1330;width:8022;height:2911" coordorigin="1949,-1330" coordsize="8022,2911" path="m1949,-1330l1949,1581,9971,1581,9971,-1330,1949,-1330xe" filled="t" fillcolor="#CCCCCC" stroked="f">
              <v:path arrowok="t"/>
              <v:fill/>
            </v:shape>
            <v:shape style="position:absolute;left:2042;top:-1245;width:7820;height:248" coordorigin="2042,-1245" coordsize="7820,248" path="m2042,-1245l2042,-996,9863,-996,9863,-1245,2042,-1245xe" filled="t" fillcolor="#CCCCCC" stroked="f">
              <v:path arrowok="t"/>
              <v:fill/>
            </v:shape>
            <v:shape style="position:absolute;left:2042;top:-996;width:7820;height:250" coordorigin="2042,-996" coordsize="7820,250" path="m2042,-996l2042,-747,9863,-747,9863,-996,2042,-996xe" filled="t" fillcolor="#CCCCCC" stroked="f">
              <v:path arrowok="t"/>
              <v:fill/>
            </v:shape>
            <v:shape style="position:absolute;left:2042;top:-747;width:7820;height:250" coordorigin="2042,-747" coordsize="7820,250" path="m2042,-747l2042,-497,9863,-497,9863,-747,2042,-747xe" filled="t" fillcolor="#CCCCCC" stroked="f">
              <v:path arrowok="t"/>
              <v:fill/>
            </v:shape>
            <v:shape style="position:absolute;left:2042;top:-497;width:7820;height:248" coordorigin="2042,-497" coordsize="7820,248" path="m2042,-497l2042,-249,9863,-249,9863,-497,2042,-497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50" coordorigin="2042,1" coordsize="7820,250" path="m2042,1l2042,250,9863,250,9863,1,2042,1xe" filled="t" fillcolor="#CCCCCC" stroked="f">
              <v:path arrowok="t"/>
              <v:fill/>
            </v:shape>
            <v:shape style="position:absolute;left:2042;top:250;width:7820;height:248" coordorigin="2042,250" coordsize="7820,248" path="m2042,250l2042,499,9863,499,9863,250,2042,250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8,9863,748,9863,499,2042,499xe" filled="t" fillcolor="#CCCCCC" stroked="f">
              <v:path arrowok="t"/>
              <v:fill/>
            </v:shape>
            <v:shape style="position:absolute;left:2042;top:748;width:7820;height:250" coordorigin="2042,748" coordsize="7820,250" path="m2042,748l2042,998,9863,998,9863,748,2042,748xe" filled="t" fillcolor="#CCCCCC" stroked="f">
              <v:path arrowok="t"/>
              <v:fill/>
            </v:shape>
            <v:shape style="position:absolute;left:2042;top:998;width:7820;height:248" coordorigin="2042,998" coordsize="7820,248" path="m2042,998l2042,1246,9863,1246,9863,998,2042,998xe" filled="t" fillcolor="#CCCCCC" stroked="f">
              <v:path arrowok="t"/>
              <v:fill/>
            </v:shape>
            <v:shape style="position:absolute;left:2042;top:1246;width:7820;height:250" coordorigin="2042,1246" coordsize="7820,250" path="m2042,1246l2042,1496,9863,1496,9863,1246,2042,1246xe" filled="t" fillcolor="#CCCCCC" stroked="f">
              <v:path arrowok="t"/>
              <v:fill/>
            </v:shape>
            <v:shape style="position:absolute;left:1925;top:-1330;width:0;height:85" coordorigin="1925,-1330" coordsize="0,85" path="m1925,-1330l1925,-1245e" filled="f" stroked="t" strokeweight="0.58pt" strokecolor="#000000">
              <v:path arrowok="t"/>
            </v:shape>
            <v:shape style="position:absolute;left:1944;top:-1330;width:0;height:85" coordorigin="1944,-1330" coordsize="0,85" path="m1944,-1330l1944,-1245e" filled="f" stroked="t" strokeweight="0.58pt" strokecolor="#000000">
              <v:path arrowok="t"/>
            </v:shape>
            <v:shape style="position:absolute;left:1949;top:-1287;width:8022;height:0" coordorigin="1949,-1287" coordsize="8022,0" path="m1949,-1287l9971,-1287e" filled="f" stroked="t" strokeweight="4.36pt" strokecolor="#CCCCCC">
              <v:path arrowok="t"/>
            </v:shape>
            <v:shape style="position:absolute;left:1934;top:1539;width:8036;height:0" coordorigin="1934,1539" coordsize="8036,0" path="m1934,1539l9971,1539e" filled="f" stroked="t" strokeweight="4.36pt" strokecolor="#CCCCCC">
              <v:path arrowok="t"/>
            </v:shape>
            <v:shape style="position:absolute;left:1944;top:-1245;width:0;height:2826" coordorigin="1944,-1245" coordsize="0,2826" path="m1944,-1245l1944,1581e" filled="f" stroked="t" strokeweight="0.58pt" strokecolor="#000000">
              <v:path arrowok="t"/>
            </v:shape>
            <v:shape style="position:absolute;left:1925;top:-1245;width:0;height:2826" coordorigin="1925,-1245" coordsize="0,2826" path="m1925,-1245l1925,1581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DECLARE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366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SELECT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COUNT(*)</w:t>
      </w:r>
      <w:r>
        <w:rPr>
          <w:rFonts w:cs="Courier New" w:hAnsi="Courier New" w:eastAsia="Courier New" w:ascii="Courier New"/>
          <w:b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INTO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produk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1438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WHERE</w:t>
      </w:r>
      <w:r>
        <w:rPr>
          <w:rFonts w:cs="Courier New" w:hAnsi="Courier New" w:eastAsia="Courier New" w:ascii="Courier New"/>
          <w:b/>
          <w:spacing w:val="-7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id_produk=produk;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910" w:right="5348" w:firstLine="456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RETURN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END$$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2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tetapi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angsung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gsi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as.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 w:lineRule="exact" w:line="260"/>
        <w:ind w:left="382"/>
      </w:pPr>
      <w:r>
        <w:pict>
          <v:group style="position:absolute;margin-left:94.54pt;margin-top:-2.92947pt;width:406.18pt;height:23.08pt;mso-position-horizontal-relative:page;mso-position-vertical-relative:paragraph;z-index:-8645" coordorigin="1891,-59" coordsize="8124,462">
            <v:shape style="position:absolute;left:1949;top:-49;width:8022;height:442" coordorigin="1949,-49" coordsize="8022,442" path="m1949,-49l1949,393,9971,393,9971,-49,1949,-49xe" filled="t" fillcolor="#CCCCCC" stroked="f">
              <v:path arrowok="t"/>
              <v:fill/>
            </v:shape>
            <v:shape style="position:absolute;left:2042;top:37;width:7820;height:271" coordorigin="2042,37" coordsize="7820,271" path="m2042,37l2042,308,9863,308,9863,37,2042,37xe" filled="t" fillcolor="#CCCCCC" stroked="f">
              <v:path arrowok="t"/>
              <v:fill/>
            </v:shape>
            <v:shape style="position:absolute;left:1925;top:-49;width:0;height:85" coordorigin="1925,-49" coordsize="0,85" path="m1925,-49l1925,37e" filled="f" stroked="t" strokeweight="0.58pt" strokecolor="#000000">
              <v:path arrowok="t"/>
            </v:shape>
            <v:shape style="position:absolute;left:1944;top:-49;width:0;height:85" coordorigin="1944,-49" coordsize="0,85" path="m1944,-49l1944,37e" filled="f" stroked="t" strokeweight="0.58pt" strokecolor="#000000">
              <v:path arrowok="t"/>
            </v:shape>
            <v:shape style="position:absolute;left:1949;top:-6;width:8022;height:0" coordorigin="1949,-6" coordsize="8022,0" path="m1949,-6l9971,-6e" filled="f" stroked="t" strokeweight="4.36pt" strokecolor="#CCCCCC">
              <v:path arrowok="t"/>
            </v:shape>
            <v:shape style="position:absolute;left:1934;top:350;width:8036;height:0" coordorigin="1934,350" coordsize="8036,0" path="m1934,350l9971,350e" filled="f" stroked="t" strokeweight="4.36pt" strokecolor="#CCCCCC">
              <v:path arrowok="t"/>
            </v:shape>
            <v:shape style="position:absolute;left:1944;top:37;width:0;height:356" coordorigin="1944,37" coordsize="0,356" path="m1944,37l1944,393e" filled="f" stroked="t" strokeweight="0.58pt" strokecolor="#000000">
              <v:path arrowok="t"/>
            </v:shape>
            <v:shape style="position:absolute;left:1925;top:37;width:0;height:356" coordorigin="1925,37" coordsize="0,356" path="m1925,37l1925,39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jumlahStockBarang('B0001');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+----------------------------+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-1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jumlahStockBarang('B0001')</w:t>
      </w:r>
      <w:r>
        <w:rPr>
          <w:rFonts w:cs="Courier New" w:hAnsi="Courier New" w:eastAsia="Courier New" w:ascii="Courier New"/>
          <w:b/>
          <w:spacing w:val="-34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pict>
          <v:group style="position:absolute;margin-left:94.54pt;margin-top:-29.622pt;width:406.18pt;height:71.8pt;mso-position-horizontal-relative:page;mso-position-vertical-relative:paragraph;z-index:-8644" coordorigin="1891,-592" coordsize="8124,1436">
            <v:shape style="position:absolute;left:1949;top:-582;width:8022;height:1416" coordorigin="1949,-582" coordsize="8022,1416" path="m1949,-582l1949,834,9971,834,9971,-582,1949,-582xe" filled="t" fillcolor="#CCCCCC" stroked="f">
              <v:path arrowok="t"/>
              <v:fill/>
            </v:shape>
            <v:shape style="position:absolute;left:2042;top:-497;width:7820;height:248" coordorigin="2042,-497" coordsize="7820,248" path="m2042,-497l2042,-249,9863,-249,9863,-497,2042,-497xe" filled="t" fillcolor="#CCCCCC" stroked="f">
              <v:path arrowok="t"/>
              <v:fill/>
            </v:shape>
            <v:shape style="position:absolute;left:2042;top:-249;width:7820;height:250" coordorigin="2042,-249" coordsize="7820,250" path="m2042,-249l2042,1,9863,1,9863,-249,2042,-249xe" filled="t" fillcolor="#CCCCCC" stroked="f">
              <v:path arrowok="t"/>
              <v:fill/>
            </v:shape>
            <v:shape style="position:absolute;left:2042;top:1;width:7820;height:250" coordorigin="2042,1" coordsize="7820,250" path="m2042,1l2042,250,9863,250,9863,1,2042,1xe" filled="t" fillcolor="#CCCCCC" stroked="f">
              <v:path arrowok="t"/>
              <v:fill/>
            </v:shape>
            <v:shape style="position:absolute;left:2042;top:250;width:7820;height:248" coordorigin="2042,250" coordsize="7820,248" path="m2042,250l2042,499,9863,499,9863,250,2042,250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8,9863,748,9863,499,2042,499xe" filled="t" fillcolor="#CCCCCC" stroked="f">
              <v:path arrowok="t"/>
              <v:fill/>
            </v:shape>
            <v:shape style="position:absolute;left:1925;top:-582;width:0;height:85" coordorigin="1925,-582" coordsize="0,85" path="m1925,-582l1925,-497e" filled="f" stroked="t" strokeweight="0.58pt" strokecolor="#000000">
              <v:path arrowok="t"/>
            </v:shape>
            <v:shape style="position:absolute;left:1944;top:-582;width:0;height:85" coordorigin="1944,-582" coordsize="0,85" path="m1944,-582l1944,-497e" filled="f" stroked="t" strokeweight="0.58pt" strokecolor="#000000">
              <v:path arrowok="t"/>
            </v:shape>
            <v:shape style="position:absolute;left:1949;top:-540;width:8022;height:0" coordorigin="1949,-540" coordsize="8022,0" path="m1949,-540l9971,-540e" filled="f" stroked="t" strokeweight="4.36pt" strokecolor="#CCCCCC">
              <v:path arrowok="t"/>
            </v:shape>
            <v:shape style="position:absolute;left:1934;top:791;width:8036;height:0" coordorigin="1934,791" coordsize="8036,0" path="m1934,791l9971,791e" filled="f" stroked="t" strokeweight="4.36pt" strokecolor="#CCCCCC">
              <v:path arrowok="t"/>
            </v:shape>
            <v:shape style="position:absolute;left:1944;top:-497;width:0;height:1331" coordorigin="1944,-497" coordsize="0,1331" path="m1944,-497l1944,834e" filled="f" stroked="t" strokeweight="0.58pt" strokecolor="#000000">
              <v:path arrowok="t"/>
            </v:shape>
            <v:shape style="position:absolute;left:1925;top:-497;width:0;height:1331" coordorigin="1925,-497" coordsize="0,1331" path="m1925,-497l1925,8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+----------------------------+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                       </w:t>
      </w:r>
      <w:r>
        <w:rPr>
          <w:rFonts w:cs="Courier New" w:hAnsi="Courier New" w:eastAsia="Courier New" w:ascii="Courier New"/>
          <w:b/>
          <w:spacing w:val="13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1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|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  <w:sectPr>
          <w:type w:val="continuous"/>
          <w:pgSz w:w="11900" w:h="16840"/>
          <w:pgMar w:top="320" w:bottom="280" w:left="1660" w:right="1640"/>
        </w:sectPr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+----------------------------+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Mengubah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SP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gubah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ALTER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FUNCTION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sp_name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950"/>
      </w:pPr>
      <w:r>
        <w:pict>
          <v:group style="position:absolute;margin-left:95.77pt;margin-top:-18.6095pt;width:403.54pt;height:37.24pt;mso-position-horizontal-relative:page;mso-position-vertical-relative:paragraph;z-index:-8643" coordorigin="1915,-372" coordsize="8071,745">
            <v:shape style="position:absolute;left:1926;top:-366;width:0;height:95" coordorigin="1926,-366" coordsize="0,95" path="m1926,-366l1926,-272e" filled="f" stroked="t" strokeweight="0.58pt" strokecolor="#000000">
              <v:path arrowok="t"/>
            </v:shape>
            <v:shape style="position:absolute;left:1921;top:-362;width:8054;height:0" coordorigin="1921,-362" coordsize="8054,0" path="m1921,-362l9976,-362e" filled="f" stroked="t" strokeweight="0.58pt" strokecolor="#000000">
              <v:path arrowok="t"/>
            </v:shape>
            <v:shape style="position:absolute;left:1926;top:-272;width:0;height:638" coordorigin="1926,-272" coordsize="0,638" path="m1926,-272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366;width:0;height:733" coordorigin="9980,-366" coordsize="0,733" path="m9980,-366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[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characteristic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...]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Menghapus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SP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ghapus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2pt;mso-position-horizontal-relative:page;mso-position-vertical-relative:paragraph;z-index:-8642" coordorigin="1915,-100" coordsize="8071,472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6" coordorigin="1926,1" coordsize="0,366" path="m1926,1l1926,367e" filled="f" stroked="t" strokeweight="0.58pt" strokecolor="#000000">
              <v:path arrowok="t"/>
            </v:shape>
            <v:shape style="position:absolute;left:1921;top:362;width:8054;height:0" coordorigin="1921,362" coordsize="8054,0" path="m1921,362l9976,362e" filled="f" stroked="t" strokeweight="0.58pt" strokecolor="#000000">
              <v:path arrowok="t"/>
            </v:shape>
            <v:shape style="position:absolute;left:9980;top:-94;width:0;height:461" coordorigin="9980,-94" coordsize="0,461" path="m9980,-94l9980,36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DROP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PROCEDURE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FUNCTION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[IF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EXISTS]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sp_name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641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Sinta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k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s</w:t>
      </w:r>
      <w:r>
        <w:rPr>
          <w:rFonts w:cs="Georgia" w:hAnsi="Georgia" w:eastAsia="Georgia" w:ascii="Georgia"/>
          <w:b/>
          <w:spacing w:val="-11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Das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r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dalam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S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P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pemrograman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entu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riab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gian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diuraikan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sintaks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dasar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Variabel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temporer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(sementara)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memory.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lagi.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Variabel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dahu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pendek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MySQL: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640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DECLARE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variable_name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DATATYPE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[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DEFAULT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value];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 w:right="501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DECLARE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DECLARE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kode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VARCHAR(5);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pict>
          <v:group style="position:absolute;margin-left:94.54pt;margin-top:-29.6878pt;width:406.18pt;height:46.9pt;mso-position-horizontal-relative:page;mso-position-vertical-relative:paragraph;z-index:-8639" coordorigin="1891,-594" coordsize="8124,938">
            <v:shape style="position:absolute;left:1949;top:-584;width:8022;height:918" coordorigin="1949,-584" coordsize="8022,918" path="m1949,-584l1949,334,9971,334,9971,-584,1949,-584xe" filled="t" fillcolor="#CCCCCC" stroked="f">
              <v:path arrowok="t"/>
              <v:fill/>
            </v:shape>
            <v:shape style="position:absolute;left:2042;top:-499;width:7820;height:250" coordorigin="2042,-499" coordsize="7820,250" path="m2042,-499l2042,-249,9863,-249,9863,-499,2042,-499xe" filled="t" fillcolor="#CCCCCC" stroked="f">
              <v:path arrowok="t"/>
              <v:fill/>
            </v:shape>
            <v:shape style="position:absolute;left:2042;top:-249;width:7820;height:248" coordorigin="2042,-249" coordsize="7820,248" path="m2042,-249l2042,-1,9863,-1,9863,-249,2042,-249xe" filled="t" fillcolor="#CCCCCC" stroked="f">
              <v:path arrowok="t"/>
              <v:fill/>
            </v:shape>
            <v:shape style="position:absolute;left:2042;top:-1;width:7820;height:250" coordorigin="2042,-1" coordsize="7820,250" path="m2042,-1l2042,249,9863,249,9863,-1,2042,-1xe" filled="t" fillcolor="#CCCCCC" stroked="f">
              <v:path arrowok="t"/>
              <v:fill/>
            </v:shape>
            <v:shape style="position:absolute;left:1925;top:-584;width:0;height:85" coordorigin="1925,-584" coordsize="0,85" path="m1925,-584l1925,-499e" filled="f" stroked="t" strokeweight="0.58pt" strokecolor="#000000">
              <v:path arrowok="t"/>
            </v:shape>
            <v:shape style="position:absolute;left:1944;top:-584;width:0;height:85" coordorigin="1944,-584" coordsize="0,85" path="m1944,-584l1944,-499e" filled="f" stroked="t" strokeweight="0.58pt" strokecolor="#000000">
              <v:path arrowok="t"/>
            </v:shape>
            <v:shape style="position:absolute;left:1949;top:-541;width:8022;height:0" coordorigin="1949,-541" coordsize="8022,0" path="m1949,-541l9971,-541e" filled="f" stroked="t" strokeweight="4.36pt" strokecolor="#CCCCCC">
              <v:path arrowok="t"/>
            </v:shape>
            <v:shape style="position:absolute;left:1934;top:292;width:8036;height:0" coordorigin="1934,292" coordsize="8036,0" path="m1934,292l9971,292e" filled="f" stroked="t" strokeweight="4.36pt" strokecolor="#CCCCCC">
              <v:path arrowok="t"/>
            </v:shape>
            <v:shape style="position:absolute;left:1944;top:-499;width:0;height:833" coordorigin="1944,-499" coordsize="0,833" path="m1944,-499l1944,334e" filled="f" stroked="t" strokeweight="0.58pt" strokecolor="#000000">
              <v:path arrowok="t"/>
            </v:shape>
            <v:shape style="position:absolute;left:1925;top:-499;width:0;height:833" coordorigin="1925,-499" coordsize="0,833" path="m1925,-499l1925,33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DECLARE</w:t>
      </w:r>
      <w:r>
        <w:rPr>
          <w:rFonts w:cs="Courier New" w:hAnsi="Courier New" w:eastAsia="Courier New" w:ascii="Courier New"/>
          <w:b/>
          <w:spacing w:val="-9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tgl_lahir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DATE</w:t>
      </w:r>
      <w:r>
        <w:rPr>
          <w:rFonts w:cs="Courier New" w:hAnsi="Courier New" w:eastAsia="Courier New" w:ascii="Courier New"/>
          <w:b/>
          <w:spacing w:val="-5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DEFAULT</w:t>
      </w:r>
      <w:r>
        <w:rPr>
          <w:rFonts w:cs="Courier New" w:hAnsi="Courier New" w:eastAsia="Courier New" w:ascii="Courier New"/>
          <w:b/>
          <w:spacing w:val="-9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‘1982-10-20’;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7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Setelah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dideklara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ikan,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riabe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tipe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pende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larasia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mengisi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4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6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ET.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berikut: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4.99947pt;width:403.54pt;height:23.68pt;mso-position-horizontal-relative:page;mso-position-vertical-relative:paragraph;z-index:-8638" coordorigin="1915,-100" coordsize="8071,474">
            <v:shape style="position:absolute;left:1926;top:-94;width:0;height:95" coordorigin="1926,-94" coordsize="0,95" path="m1926,-94l1926,1e" filled="f" stroked="t" strokeweight="0.58pt" strokecolor="#000000">
              <v:path arrowok="t"/>
            </v:shape>
            <v:shape style="position:absolute;left:1921;top:-89;width:8054;height:0" coordorigin="1921,-89" coordsize="8054,0" path="m1921,-89l9976,-89e" filled="f" stroked="t" strokeweight="0.58pt" strokecolor="#000000">
              <v:path arrowok="t"/>
            </v:shape>
            <v:shape style="position:absolute;left:1926;top:1;width:0;height:367" coordorigin="1926,1" coordsize="0,367" path="m1926,1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94;width:0;height:462" coordorigin="9980,-94" coordsize="0,462" path="m9980,-94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variable_name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4"/>
          <w:szCs w:val="24"/>
        </w:rPr>
        <w:t>expression|value;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jumlah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10;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1"/>
        <w:ind w:left="382" w:right="789"/>
      </w:pPr>
      <w:r>
        <w:pict>
          <v:group style="position:absolute;margin-left:94.54pt;margin-top:-17.1795pt;width:406.18pt;height:46.9pt;mso-position-horizontal-relative:page;mso-position-vertical-relative:paragraph;z-index:-8637" coordorigin="1891,-344" coordsize="8124,938">
            <v:shape style="position:absolute;left:1949;top:-334;width:8022;height:918" coordorigin="1949,-334" coordsize="8022,918" path="m1949,-334l1949,584,9971,584,9971,-334,1949,-334xe" filled="t" fillcolor="#CCCCCC" stroked="f">
              <v:path arrowok="t"/>
              <v:fill/>
            </v:shape>
            <v:shape style="position:absolute;left:2042;top:-248;width:7820;height:250" coordorigin="2042,-248" coordsize="7820,250" path="m2042,-248l2042,1,9863,1,9863,-248,2042,-248xe" filled="t" fillcolor="#CCCCCC" stroked="f">
              <v:path arrowok="t"/>
              <v:fill/>
            </v:shape>
            <v:shape style="position:absolute;left:2042;top:1;width:7820;height:248" coordorigin="2042,1" coordsize="7820,248" path="m2042,1l2042,250,9863,250,9863,1,2042,1xe" filled="t" fillcolor="#CCCCCC" stroked="f">
              <v:path arrowok="t"/>
              <v:fill/>
            </v:shape>
            <v:shape style="position:absolute;left:2042;top:250;width:7820;height:250" coordorigin="2042,250" coordsize="7820,250" path="m2042,250l2042,499,9863,499,9863,250,2042,250xe" filled="t" fillcolor="#CCCCCC" stroked="f">
              <v:path arrowok="t"/>
              <v:fill/>
            </v:shape>
            <v:shape style="position:absolute;left:1925;top:-334;width:0;height:85" coordorigin="1925,-334" coordsize="0,85" path="m1925,-334l1925,-248e" filled="f" stroked="t" strokeweight="0.58pt" strokecolor="#000000">
              <v:path arrowok="t"/>
            </v:shape>
            <v:shape style="position:absolute;left:1944;top:-334;width:0;height:85" coordorigin="1944,-334" coordsize="0,85" path="m1944,-334l1944,-248e" filled="f" stroked="t" strokeweight="0.58pt" strokecolor="#000000">
              <v:path arrowok="t"/>
            </v:shape>
            <v:shape style="position:absolute;left:1949;top:-291;width:8022;height:0" coordorigin="1949,-291" coordsize="8022,0" path="m1949,-291l9971,-291e" filled="f" stroked="t" strokeweight="4.36pt" strokecolor="#CCCCCC">
              <v:path arrowok="t"/>
            </v:shape>
            <v:shape style="position:absolute;left:1934;top:542;width:8036;height:0" coordorigin="1934,542" coordsize="8036,0" path="m1934,542l9971,542e" filled="f" stroked="t" strokeweight="4.36pt" strokecolor="#CCCCCC">
              <v:path arrowok="t"/>
            </v:shape>
            <v:shape style="position:absolute;left:1944;top:-248;width:0;height:833" coordorigin="1944,-248" coordsize="0,833" path="m1944,-248l1944,584e" filled="f" stroked="t" strokeweight="0.58pt" strokecolor="#000000">
              <v:path arrowok="t"/>
            </v:shape>
            <v:shape style="position:absolute;left:1925;top:-248;width:0;height:833" coordorigin="1925,-248" coordsize="0,833" path="m1925,-248l1925,584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kode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(SELECT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id_pelanggan</w:t>
      </w:r>
      <w:r>
        <w:rPr>
          <w:rFonts w:cs="Courier New" w:hAnsi="Courier New" w:eastAsia="Courier New" w:ascii="Courier New"/>
          <w:b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FROM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pelanggan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LIMIT</w:t>
      </w:r>
      <w:r>
        <w:rPr>
          <w:rFonts w:cs="Courier New" w:hAnsi="Courier New" w:eastAsia="Courier New" w:ascii="Courier New"/>
          <w:b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1);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tgl_lahir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now();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tungUmu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()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b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umur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seseorang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berdasarkan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center"/>
        <w:spacing w:before="38"/>
        <w:ind w:left="346" w:right="6597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99"/>
          <w:sz w:val="22"/>
          <w:szCs w:val="22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1"/>
        <w:ind w:left="829" w:right="3033" w:hanging="446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CREATE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FUNCTION</w:t>
      </w:r>
      <w:r>
        <w:rPr>
          <w:rFonts w:cs="Courier New" w:hAnsi="Courier New" w:eastAsia="Courier New" w:ascii="Courier New"/>
          <w:b/>
          <w:spacing w:val="-1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hitungUmur</w:t>
      </w:r>
      <w:r>
        <w:rPr>
          <w:rFonts w:cs="Courier New" w:hAnsi="Courier New" w:eastAsia="Courier New" w:ascii="Courier New"/>
          <w:b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(lahir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DATE)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RETURNS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center"/>
        <w:ind w:left="874" w:right="6993"/>
      </w:pPr>
      <w:r>
        <w:rPr>
          <w:rFonts w:cs="Courier New" w:hAnsi="Courier New" w:eastAsia="Courier New" w:ascii="Courier New"/>
          <w:b/>
          <w:spacing w:val="0"/>
          <w:w w:val="99"/>
          <w:sz w:val="22"/>
          <w:szCs w:val="22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1"/>
        <w:ind w:left="1258" w:right="2553"/>
      </w:pPr>
      <w:r>
        <w:pict>
          <v:group style="position:absolute;margin-left:94.54pt;margin-top:-54.5595pt;width:406.18pt;height:134.14pt;mso-position-horizontal-relative:page;mso-position-vertical-relative:paragraph;z-index:-8636" coordorigin="1891,-1091" coordsize="8124,2683">
            <v:shape style="position:absolute;left:1949;top:-1081;width:8022;height:2663" coordorigin="1949,-1081" coordsize="8022,2663" path="m1949,-1081l1949,1582,9971,1582,9971,-1081,1949,-1081xe" filled="t" fillcolor="#CCCCCC" stroked="f">
              <v:path arrowok="t"/>
              <v:fill/>
            </v:shape>
            <v:shape style="position:absolute;left:2042;top:-996;width:7820;height:250" coordorigin="2042,-996" coordsize="7820,250" path="m2042,-996l2042,-746,9863,-746,9863,-996,2042,-996xe" filled="t" fillcolor="#CCCCCC" stroked="f">
              <v:path arrowok="t"/>
              <v:fill/>
            </v:shape>
            <v:shape style="position:absolute;left:2042;top:-746;width:7820;height:248" coordorigin="2042,-746" coordsize="7820,248" path="m2042,-746l2042,-498,9863,-498,9863,-746,2042,-746xe" filled="t" fillcolor="#CCCCCC" stroked="f">
              <v:path arrowok="t"/>
              <v:fill/>
            </v:shape>
            <v:shape style="position:absolute;left:2042;top:-498;width:7820;height:250" coordorigin="2042,-498" coordsize="7820,250" path="m2042,-498l2042,-248,9863,-248,9863,-498,2042,-498xe" filled="t" fillcolor="#CCCCCC" stroked="f">
              <v:path arrowok="t"/>
              <v:fill/>
            </v:shape>
            <v:shape style="position:absolute;left:2042;top:-248;width:7820;height:250" coordorigin="2042,-248" coordsize="7820,250" path="m2042,-248l2042,1,9863,1,9863,-248,2042,-248xe" filled="t" fillcolor="#CCCCCC" stroked="f">
              <v:path arrowok="t"/>
              <v:fill/>
            </v:shape>
            <v:shape style="position:absolute;left:2042;top:1;width:7820;height:248" coordorigin="2042,1" coordsize="7820,248" path="m2042,1l2042,250,9863,250,9863,1,2042,1xe" filled="t" fillcolor="#CCCCCC" stroked="f">
              <v:path arrowok="t"/>
              <v:fill/>
            </v:shape>
            <v:shape style="position:absolute;left:2042;top:250;width:7820;height:250" coordorigin="2042,250" coordsize="7820,250" path="m2042,250l2042,499,9863,499,9863,250,2042,250xe" filled="t" fillcolor="#CCCCCC" stroked="f">
              <v:path arrowok="t"/>
              <v:fill/>
            </v:shape>
            <v:shape style="position:absolute;left:2042;top:499;width:7820;height:250" coordorigin="2042,499" coordsize="7820,250" path="m2042,499l2042,749,9863,749,9863,499,2042,499xe" filled="t" fillcolor="#CCCCCC" stroked="f">
              <v:path arrowok="t"/>
              <v:fill/>
            </v:shape>
            <v:shape style="position:absolute;left:2042;top:749;width:7820;height:248" coordorigin="2042,749" coordsize="7820,248" path="m2042,749l2042,997,9863,997,9863,749,2042,749xe" filled="t" fillcolor="#CCCCCC" stroked="f">
              <v:path arrowok="t"/>
              <v:fill/>
            </v:shape>
            <v:shape style="position:absolute;left:2042;top:997;width:7820;height:250" coordorigin="2042,997" coordsize="7820,250" path="m2042,997l2042,1247,9863,1247,9863,997,2042,997xe" filled="t" fillcolor="#CCCCCC" stroked="f">
              <v:path arrowok="t"/>
              <v:fill/>
            </v:shape>
            <v:shape style="position:absolute;left:2042;top:1247;width:7820;height:250" coordorigin="2042,1247" coordsize="7820,250" path="m2042,1247l2042,1496,9863,1496,9863,1247,2042,1247xe" filled="t" fillcolor="#CCCCCC" stroked="f">
              <v:path arrowok="t"/>
              <v:fill/>
            </v:shape>
            <v:shape style="position:absolute;left:1925;top:-1081;width:0;height:85" coordorigin="1925,-1081" coordsize="0,85" path="m1925,-1081l1925,-996e" filled="f" stroked="t" strokeweight="0.58pt" strokecolor="#000000">
              <v:path arrowok="t"/>
            </v:shape>
            <v:shape style="position:absolute;left:1944;top:-1081;width:0;height:85" coordorigin="1944,-1081" coordsize="0,85" path="m1944,-1081l1944,-996e" filled="f" stroked="t" strokeweight="0.58pt" strokecolor="#000000">
              <v:path arrowok="t"/>
            </v:shape>
            <v:shape style="position:absolute;left:1949;top:-1039;width:8022;height:0" coordorigin="1949,-1039" coordsize="8022,0" path="m1949,-1039l9971,-1039e" filled="f" stroked="t" strokeweight="4.36pt" strokecolor="#CCCCCC">
              <v:path arrowok="t"/>
            </v:shape>
            <v:shape style="position:absolute;left:1934;top:1539;width:8036;height:0" coordorigin="1934,1539" coordsize="8036,0" path="m1934,1539l9971,1539e" filled="f" stroked="t" strokeweight="4.36pt" strokecolor="#CCCCCC">
              <v:path arrowok="t"/>
            </v:shape>
            <v:shape style="position:absolute;left:1944;top:-996;width:0;height:2578" coordorigin="1944,-996" coordsize="0,2578" path="m1944,-996l1944,1582e" filled="f" stroked="t" strokeweight="0.58pt" strokecolor="#000000">
              <v:path arrowok="t"/>
            </v:shape>
            <v:shape style="position:absolute;left:1925;top:-996;width:0;height:2578" coordorigin="1925,-996" coordsize="0,2578" path="m1925,-996l1925,158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DECLARE</w:t>
      </w:r>
      <w:r>
        <w:rPr>
          <w:rFonts w:cs="Courier New" w:hAnsi="Courier New" w:eastAsia="Courier New" w:ascii="Courier New"/>
          <w:b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thn_sekarang,</w:t>
      </w:r>
      <w:r>
        <w:rPr>
          <w:rFonts w:cs="Courier New" w:hAnsi="Courier New" w:eastAsia="Courier New" w:ascii="Courier New"/>
          <w:b/>
          <w:spacing w:val="-1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thn_lahir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INT;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thn_sekarang</w:t>
      </w:r>
      <w:r>
        <w:rPr>
          <w:rFonts w:cs="Courier New" w:hAnsi="Courier New" w:eastAsia="Courier New" w:ascii="Courier New"/>
          <w:b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YEAR(now());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258" w:right="3081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SET</w:t>
      </w:r>
      <w:r>
        <w:rPr>
          <w:rFonts w:cs="Courier New" w:hAnsi="Courier New" w:eastAsia="Courier New" w:ascii="Courier New"/>
          <w:b/>
          <w:spacing w:val="-4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thn_lahir</w:t>
      </w:r>
      <w:r>
        <w:rPr>
          <w:rFonts w:cs="Courier New" w:hAnsi="Courier New" w:eastAsia="Courier New" w:ascii="Courier New"/>
          <w:b/>
          <w:spacing w:val="-12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=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YEAR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(lahir);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RETURN</w:t>
      </w:r>
      <w:r>
        <w:rPr>
          <w:rFonts w:cs="Courier New" w:hAnsi="Courier New" w:eastAsia="Courier New" w:ascii="Courier New"/>
          <w:b/>
          <w:spacing w:val="-8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thn_sekarang</w:t>
      </w:r>
      <w:r>
        <w:rPr>
          <w:rFonts w:cs="Courier New" w:hAnsi="Courier New" w:eastAsia="Courier New" w:ascii="Courier New"/>
          <w:b/>
          <w:spacing w:val="-16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-</w:t>
      </w:r>
      <w:r>
        <w:rPr>
          <w:rFonts w:cs="Courier New" w:hAnsi="Courier New" w:eastAsia="Courier New" w:ascii="Courier New"/>
          <w:b/>
          <w:spacing w:val="-1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thn_lahir;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center"/>
        <w:spacing w:lineRule="exact" w:line="240"/>
        <w:ind w:left="874" w:right="6993"/>
      </w:pPr>
      <w:r>
        <w:rPr>
          <w:rFonts w:cs="Courier New" w:hAnsi="Courier New" w:eastAsia="Courier New" w:ascii="Courier New"/>
          <w:b/>
          <w:spacing w:val="0"/>
          <w:w w:val="99"/>
          <w:position w:val="2"/>
          <w:sz w:val="22"/>
          <w:szCs w:val="22"/>
        </w:rPr>
        <w:t>END$$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DELIMITER</w:t>
      </w:r>
      <w:r>
        <w:rPr>
          <w:rFonts w:cs="Courier New" w:hAnsi="Courier New" w:eastAsia="Courier New" w:ascii="Courier New"/>
          <w:b/>
          <w:spacing w:val="-12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Penyeleksian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Kondisi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penye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eks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IF,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IF.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rsebut: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IF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kondisi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perintah-jika-benar;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END</w:t>
      </w:r>
      <w:r>
        <w:rPr>
          <w:rFonts w:cs="Courier New" w:hAnsi="Courier New" w:eastAsia="Courier New" w:ascii="Courier New"/>
          <w:b/>
          <w:spacing w:val="-4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IF;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IF</w:t>
      </w:r>
      <w:r>
        <w:rPr>
          <w:rFonts w:cs="Courier New" w:hAnsi="Courier New" w:eastAsia="Courier New" w:ascii="Courier New"/>
          <w:b/>
          <w:spacing w:val="-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kondisi</w:t>
      </w:r>
      <w:r>
        <w:rPr>
          <w:rFonts w:cs="Courier New" w:hAnsi="Courier New" w:eastAsia="Courier New" w:ascii="Courier New"/>
          <w:spacing w:val="-9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perintah-jika-benar;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ELSE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6"/>
        <w:ind w:left="902"/>
      </w:pPr>
      <w:r>
        <w:pict>
          <v:group style="position:absolute;margin-left:95.77pt;margin-top:572.77pt;width:403.54pt;height:197.02pt;mso-position-horizontal-relative:page;mso-position-vertical-relative:page;z-index:-8635" coordorigin="1915,11455" coordsize="8071,3940">
            <v:shape style="position:absolute;left:1926;top:11461;width:0;height:95" coordorigin="1926,11461" coordsize="0,95" path="m1926,11461l1926,11556e" filled="f" stroked="t" strokeweight="0.58pt" strokecolor="#000000">
              <v:path arrowok="t"/>
            </v:shape>
            <v:shape style="position:absolute;left:1921;top:11466;width:8054;height:0" coordorigin="1921,11466" coordsize="8054,0" path="m1921,11466l9976,11466e" filled="f" stroked="t" strokeweight="0.58pt" strokecolor="#000000">
              <v:path arrowok="t"/>
            </v:shape>
            <v:shape style="position:absolute;left:1926;top:11556;width:0;height:3834" coordorigin="1926,11556" coordsize="0,3834" path="m1926,11556l1926,15390e" filled="f" stroked="t" strokeweight="0.58pt" strokecolor="#000000">
              <v:path arrowok="t"/>
            </v:shape>
            <v:shape style="position:absolute;left:1921;top:15385;width:8054;height:0" coordorigin="1921,15385" coordsize="8054,0" path="m1921,15385l9976,15385e" filled="f" stroked="t" strokeweight="0.58pt" strokecolor="#000000">
              <v:path arrowok="t"/>
            </v:shape>
            <v:shape style="position:absolute;left:9980;top:11461;width:0;height:3929" coordorigin="9980,11461" coordsize="0,3929" path="m9980,11461l9980,15390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perintah-jika-salah;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4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END</w:t>
      </w:r>
      <w:r>
        <w:rPr>
          <w:rFonts w:cs="Courier New" w:hAnsi="Courier New" w:eastAsia="Courier New" w:ascii="Courier New"/>
          <w:b/>
          <w:spacing w:val="-4"/>
          <w:w w:val="100"/>
          <w:position w:val="2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2"/>
          <w:szCs w:val="22"/>
        </w:rPr>
        <w:t>IF;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CASE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expression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902"/>
      </w:pP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WHEN</w:t>
      </w:r>
      <w:r>
        <w:rPr>
          <w:rFonts w:cs="Courier New" w:hAnsi="Courier New" w:eastAsia="Courier New" w:ascii="Courier New"/>
          <w:b/>
          <w:spacing w:val="-5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value</w:t>
      </w:r>
      <w:r>
        <w:rPr>
          <w:rFonts w:cs="Courier New" w:hAnsi="Courier New" w:eastAsia="Courier New" w:ascii="Courier New"/>
          <w:i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2"/>
          <w:szCs w:val="22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5"/>
        <w:ind w:left="1430"/>
      </w:pP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statements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[WHEN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value</w:t>
      </w:r>
      <w:r>
        <w:rPr>
          <w:rFonts w:cs="Courier New" w:hAnsi="Courier New" w:eastAsia="Courier New" w:ascii="Courier New"/>
          <w:spacing w:val="-7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430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statements</w:t>
      </w:r>
      <w:r>
        <w:rPr>
          <w:rFonts w:cs="Courier New" w:hAnsi="Courier New" w:eastAsia="Courier New" w:ascii="Courier New"/>
          <w:i/>
          <w:spacing w:val="-13"/>
          <w:w w:val="100"/>
          <w:sz w:val="22"/>
          <w:szCs w:val="22"/>
        </w:rPr>
        <w:t> 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...]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before="38"/>
        <w:ind w:left="90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[ELSE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ind w:left="1430"/>
      </w:pPr>
      <w:r>
        <w:pict>
          <v:group style="position:absolute;margin-left:95.77pt;margin-top:71.71pt;width:403.54pt;height:47.44pt;mso-position-horizontal-relative:page;mso-position-vertical-relative:page;z-index:-8634" coordorigin="1915,1434" coordsize="8071,949">
            <v:shape style="position:absolute;left:1926;top:1440;width:0;height:95" coordorigin="1926,1440" coordsize="0,95" path="m1926,1440l1926,1535e" filled="f" stroked="t" strokeweight="0.58pt" strokecolor="#000000">
              <v:path arrowok="t"/>
            </v:shape>
            <v:shape style="position:absolute;left:1921;top:1445;width:8054;height:0" coordorigin="1921,1445" coordsize="8054,0" path="m1921,1445l9976,1445e" filled="f" stroked="t" strokeweight="0.58pt" strokecolor="#000000">
              <v:path arrowok="t"/>
            </v:shape>
            <v:shape style="position:absolute;left:1926;top:1535;width:0;height:842" coordorigin="1926,1535" coordsize="0,842" path="m1926,1535l1926,2377e" filled="f" stroked="t" strokeweight="0.58pt" strokecolor="#000000">
              <v:path arrowok="t"/>
            </v:shape>
            <v:shape style="position:absolute;left:1921;top:2372;width:8054;height:0" coordorigin="1921,2372" coordsize="8054,0" path="m1921,2372l9976,2372e" filled="f" stroked="t" strokeweight="0.58pt" strokecolor="#000000">
              <v:path arrowok="t"/>
            </v:shape>
            <v:shape style="position:absolute;left:9980;top:1440;width:0;height:937" coordorigin="9980,1440" coordsize="0,937" path="m9980,1440l9980,2377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i/>
          <w:spacing w:val="0"/>
          <w:w w:val="100"/>
          <w:sz w:val="22"/>
          <w:szCs w:val="22"/>
        </w:rPr>
        <w:t>statements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]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2"/>
          <w:szCs w:val="22"/>
        </w:rPr>
        <w:jc w:val="left"/>
        <w:spacing w:lineRule="exact" w:line="220"/>
        <w:ind w:left="90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END</w:t>
      </w:r>
      <w:r>
        <w:rPr>
          <w:rFonts w:cs="Courier New" w:hAnsi="Courier New" w:eastAsia="Courier New" w:ascii="Courier New"/>
          <w:b/>
          <w:spacing w:val="-4"/>
          <w:w w:val="100"/>
          <w:position w:val="1"/>
          <w:sz w:val="22"/>
          <w:szCs w:val="22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2"/>
          <w:szCs w:val="22"/>
        </w:rPr>
        <w:t>CASE;</w:t>
      </w:r>
      <w:r>
        <w:rPr>
          <w:rFonts w:cs="Courier New" w:hAnsi="Courier New" w:eastAsia="Courier New" w:asci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contoh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IF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cek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()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dimana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fungsi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apakah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pelanggan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transaksi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mesanan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barang.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pernah,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tampilkan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pesan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berapa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melakukan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pemesanan,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jika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belum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tam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pesan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belum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pernah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memesan.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before="40"/>
        <w:ind w:left="347" w:right="6743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60" w:right="2064" w:hanging="47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FUNCTION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cekPelanggan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(pelanggan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varchar(5))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RETURNS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VARCHAR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(100)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827" w:right="7103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BEGIN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DECLARE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COUNT(id_pesan)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INTO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pesan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 w:right="3384" w:firstLine="433"/>
      </w:pPr>
      <w:r>
        <w:pict>
          <v:group style="position:absolute;margin-left:94.54pt;margin-top:-72.6945pt;width:406.18pt;height:179.44pt;mso-position-horizontal-relative:page;mso-position-vertical-relative:paragraph;z-index:-8633" coordorigin="1891,-1454" coordsize="8124,3589">
            <v:shape style="position:absolute;left:1949;top:-1444;width:8022;height:3569" coordorigin="1949,-1444" coordsize="8022,3569" path="m1949,-1444l1949,2125,9971,2125,9971,-1444,1949,-1444xe" filled="t" fillcolor="#CCCCCC" stroked="f">
              <v:path arrowok="t"/>
              <v:fill/>
            </v:shape>
            <v:shape style="position:absolute;left:2042;top:-1359;width:7820;height:227" coordorigin="2042,-1359" coordsize="7820,227" path="m2042,-1359l2042,-1132,9863,-1132,9863,-1359,2042,-1359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6" coordorigin="2042,-905" coordsize="7820,226" path="m2042,-905l2042,-679,9863,-679,9863,-905,2042,-905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3,9863,-453,9863,-679,2042,-679xe" filled="t" fillcolor="#CCCCCC" stroked="f">
              <v:path arrowok="t"/>
              <v:fill/>
            </v:shape>
            <v:shape style="position:absolute;left:2042;top:-453;width:7820;height:227" coordorigin="2042,-453" coordsize="7820,227" path="m2042,-453l2042,-226,9863,-226,9863,-453,2042,-453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6" coordorigin="2042,228" coordsize="7820,226" path="m2042,228l2042,453,9863,453,9863,228,2042,228xe" filled="t" fillcolor="#CCCCCC" stroked="f">
              <v:path arrowok="t"/>
              <v:fill/>
            </v:shape>
            <v:shape style="position:absolute;left:2042;top:453;width:7820;height:227" coordorigin="2042,453" coordsize="7820,227" path="m2042,453l2042,680,9863,680,9863,453,2042,453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7" coordorigin="2042,1134" coordsize="7820,227" path="m2042,1134l2042,1361,9863,1361,9863,1134,2042,1134xe" filled="t" fillcolor="#CCCCCC" stroked="f">
              <v:path arrowok="t"/>
              <v:fill/>
            </v:shape>
            <v:shape style="position:absolute;left:2042;top:1361;width:7820;height:226" coordorigin="2042,1361" coordsize="7820,226" path="m2042,1361l2042,1586,9863,1586,9863,1361,2042,1361xe" filled="t" fillcolor="#CCCCCC" stroked="f">
              <v:path arrowok="t"/>
              <v:fill/>
            </v:shape>
            <v:shape style="position:absolute;left:2042;top:1586;width:7820;height:227" coordorigin="2042,1586" coordsize="7820,227" path="m2042,1586l2042,1813,9863,1813,9863,1586,2042,1586xe" filled="t" fillcolor="#CCCCCC" stroked="f">
              <v:path arrowok="t"/>
              <v:fill/>
            </v:shape>
            <v:shape style="position:absolute;left:2042;top:1813;width:7820;height:227" coordorigin="2042,1813" coordsize="7820,227" path="m2042,1813l2042,2040,9863,2040,9863,1813,2042,1813xe" filled="t" fillcolor="#CCCCCC" stroked="f">
              <v:path arrowok="t"/>
              <v:fill/>
            </v:shape>
            <v:shape style="position:absolute;left:1925;top:-1444;width:0;height:85" coordorigin="1925,-1444" coordsize="0,85" path="m1925,-1444l1925,-1359e" filled="f" stroked="t" strokeweight="0.58pt" strokecolor="#000000">
              <v:path arrowok="t"/>
            </v:shape>
            <v:shape style="position:absolute;left:1944;top:-1444;width:0;height:85" coordorigin="1944,-1444" coordsize="0,85" path="m1944,-1444l1944,-1359e" filled="f" stroked="t" strokeweight="0.58pt" strokecolor="#000000">
              <v:path arrowok="t"/>
            </v:shape>
            <v:shape style="position:absolute;left:1949;top:-1401;width:8022;height:0" coordorigin="1949,-1401" coordsize="8022,0" path="m1949,-1401l9971,-1401e" filled="f" stroked="t" strokeweight="4.36pt" strokecolor="#CCCCCC">
              <v:path arrowok="t"/>
            </v:shape>
            <v:shape style="position:absolute;left:1934;top:2082;width:8036;height:0" coordorigin="1934,2082" coordsize="8036,0" path="m1934,2082l9971,2082e" filled="f" stroked="t" strokeweight="4.36pt" strokecolor="#CCCCCC">
              <v:path arrowok="t"/>
            </v:shape>
            <v:shape style="position:absolute;left:1944;top:-1359;width:0;height:3484" coordorigin="1944,-1359" coordsize="0,3484" path="m1944,-1359l1944,2125e" filled="f" stroked="t" strokeweight="0.58pt" strokecolor="#000000">
              <v:path arrowok="t"/>
            </v:shape>
            <v:shape style="position:absolute;left:1925;top:-1359;width:0;height:3484" coordorigin="1925,-1359" coordsize="0,3484" path="m1925,-1359l1925,212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id_pelanggan=pelanggan;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657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CONCAT("Anda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sudah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bertransaksi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sebanyak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",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 w:right="4824" w:firstLine="433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jumlah,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kali");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ELSE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 w:right="1270" w:firstLine="38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"Anda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belum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pernah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melakukan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transaksi";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827" w:right="7103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END$$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ntoh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" w:lineRule="atLeast" w:line="360"/>
        <w:ind w:left="140" w:right="114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Disk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ngsi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ukan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skon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sarkan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akukan.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$$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62" w:right="1825" w:hanging="480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CREATE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FUNCTION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getDiskon(jumlah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RETURNS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int(11)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BEGIN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 w:right="5017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DECLARE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INT;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CASE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075" w:right="3910" w:hanging="419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WHEN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&gt;=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THEN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10;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657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WHEN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(jumlah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&gt;=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50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AND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100)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THEN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075"/>
      </w:pPr>
      <w:r>
        <w:pict>
          <v:group style="position:absolute;margin-left:94.54pt;margin-top:-95.3145pt;width:406.18pt;height:202.06pt;mso-position-horizontal-relative:page;mso-position-vertical-relative:paragraph;z-index:-8632" coordorigin="1891,-1906" coordsize="8124,4041">
            <v:shape style="position:absolute;left:1949;top:-1896;width:8022;height:4021" coordorigin="1949,-1896" coordsize="8022,4021" path="m1949,-1896l1949,2125,9971,2125,9971,-1896,1949,-1896xe" filled="t" fillcolor="#CCCCCC" stroked="f">
              <v:path arrowok="t"/>
              <v:fill/>
            </v:shape>
            <v:shape style="position:absolute;left:2042;top:-1811;width:7820;height:227" coordorigin="2042,-1811" coordsize="7820,227" path="m2042,-1811l2042,-1584,9863,-1584,9863,-1811,2042,-1811xe" filled="t" fillcolor="#CCCCCC" stroked="f">
              <v:path arrowok="t"/>
              <v:fill/>
            </v:shape>
            <v:shape style="position:absolute;left:2042;top:-1584;width:7820;height:226" coordorigin="2042,-1584" coordsize="7820,226" path="m2042,-1584l2042,-1359,9863,-1359,9863,-1584,2042,-1584xe" filled="t" fillcolor="#CCCCCC" stroked="f">
              <v:path arrowok="t"/>
              <v:fill/>
            </v:shape>
            <v:shape style="position:absolute;left:2042;top:-1359;width:7820;height:227" coordorigin="2042,-1359" coordsize="7820,227" path="m2042,-1359l2042,-1132,9863,-1132,9863,-1359,2042,-1359xe" filled="t" fillcolor="#CCCCCC" stroked="f">
              <v:path arrowok="t"/>
              <v:fill/>
            </v:shape>
            <v:shape style="position:absolute;left:2042;top:-1132;width:7820;height:227" coordorigin="2042,-1132" coordsize="7820,227" path="m2042,-1132l2042,-905,9863,-905,9863,-1132,2042,-1132xe" filled="t" fillcolor="#CCCCCC" stroked="f">
              <v:path arrowok="t"/>
              <v:fill/>
            </v:shape>
            <v:shape style="position:absolute;left:2042;top:-905;width:7820;height:227" coordorigin="2042,-905" coordsize="7820,227" path="m2042,-905l2042,-678,9863,-678,9863,-905,2042,-905xe" filled="t" fillcolor="#CCCCCC" stroked="f">
              <v:path arrowok="t"/>
              <v:fill/>
            </v:shape>
            <v:shape style="position:absolute;left:2042;top:-678;width:7820;height:227" coordorigin="2042,-678" coordsize="7820,227" path="m2042,-678l2042,-451,9863,-451,9863,-678,2042,-678xe" filled="t" fillcolor="#CCCCCC" stroked="f">
              <v:path arrowok="t"/>
              <v:fill/>
            </v:shape>
            <v:shape style="position:absolute;left:2042;top:-451;width:7820;height:226" coordorigin="2042,-451" coordsize="7820,226" path="m2042,-451l2042,-226,9863,-226,9863,-451,2042,-451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7" coordorigin="2042,1" coordsize="7820,227" path="m2042,1l2042,228,9863,228,9863,1,2042,1xe" filled="t" fillcolor="#CCCCCC" stroked="f">
              <v:path arrowok="t"/>
              <v:fill/>
            </v:shape>
            <v:shape style="position:absolute;left:2042;top:228;width:7820;height:227" coordorigin="2042,228" coordsize="7820,227" path="m2042,228l2042,455,9863,455,9863,228,2042,228xe" filled="t" fillcolor="#CCCCCC" stroked="f">
              <v:path arrowok="t"/>
              <v:fill/>
            </v:shape>
            <v:shape style="position:absolute;left:2042;top:455;width:7820;height:227" coordorigin="2042,455" coordsize="7820,227" path="m2042,455l2042,681,9863,681,9863,455,2042,455xe" filled="t" fillcolor="#CCCCCC" stroked="f">
              <v:path arrowok="t"/>
              <v:fill/>
            </v:shape>
            <v:shape style="position:absolute;left:2042;top:681;width:7820;height:226" coordorigin="2042,681" coordsize="7820,226" path="m2042,681l2042,907,9863,907,9863,681,2042,681xe" filled="t" fillcolor="#CCCCCC" stroked="f">
              <v:path arrowok="t"/>
              <v:fill/>
            </v:shape>
            <v:shape style="position:absolute;left:2042;top:907;width:7820;height:227" coordorigin="2042,907" coordsize="7820,227" path="m2042,907l2042,1134,9863,1134,9863,907,2042,907xe" filled="t" fillcolor="#CCCCCC" stroked="f">
              <v:path arrowok="t"/>
              <v:fill/>
            </v:shape>
            <v:shape style="position:absolute;left:2042;top:1134;width:7820;height:227" coordorigin="2042,1134" coordsize="7820,227" path="m2042,1134l2042,1361,9863,1361,9863,1134,2042,1134xe" filled="t" fillcolor="#CCCCCC" stroked="f">
              <v:path arrowok="t"/>
              <v:fill/>
            </v:shape>
            <v:shape style="position:absolute;left:2042;top:1361;width:7820;height:227" coordorigin="2042,1361" coordsize="7820,227" path="m2042,1361l2042,1587,9863,1587,9863,1361,2042,1361xe" filled="t" fillcolor="#CCCCCC" stroked="f">
              <v:path arrowok="t"/>
              <v:fill/>
            </v:shape>
            <v:shape style="position:absolute;left:2042;top:1587;width:7820;height:227" coordorigin="2042,1587" coordsize="7820,227" path="m2042,1587l2042,1814,9863,1814,9863,1587,2042,1587xe" filled="t" fillcolor="#CCCCCC" stroked="f">
              <v:path arrowok="t"/>
              <v:fill/>
            </v:shape>
            <v:shape style="position:absolute;left:2042;top:1814;width:7820;height:226" coordorigin="2042,1814" coordsize="7820,226" path="m2042,1814l2042,2040,9863,2040,9863,1814,2042,1814xe" filled="t" fillcolor="#CCCCCC" stroked="f">
              <v:path arrowok="t"/>
              <v:fill/>
            </v:shape>
            <v:shape style="position:absolute;left:1925;top:-1896;width:0;height:85" coordorigin="1925,-1896" coordsize="0,85" path="m1925,-1896l1925,-1811e" filled="f" stroked="t" strokeweight="0.58pt" strokecolor="#000000">
              <v:path arrowok="t"/>
            </v:shape>
            <v:shape style="position:absolute;left:1944;top:-1896;width:0;height:85" coordorigin="1944,-1896" coordsize="0,85" path="m1944,-1896l1944,-1811e" filled="f" stroked="t" strokeweight="0.58pt" strokecolor="#000000">
              <v:path arrowok="t"/>
            </v:shape>
            <v:shape style="position:absolute;left:1949;top:-1854;width:8022;height:0" coordorigin="1949,-1854" coordsize="8022,0" path="m1949,-1854l9971,-1854e" filled="f" stroked="t" strokeweight="4.36pt" strokecolor="#CCCCCC">
              <v:path arrowok="t"/>
            </v:shape>
            <v:shape style="position:absolute;left:1934;top:2082;width:8036;height:0" coordorigin="1934,2082" coordsize="8036,0" path="m1934,2082l9971,2082e" filled="f" stroked="t" strokeweight="4.36pt" strokecolor="#CCCCCC">
              <v:path arrowok="t"/>
            </v:shape>
            <v:shape style="position:absolute;left:1944;top:-1811;width:0;height:3936" coordorigin="1944,-1811" coordsize="0,3936" path="m1944,-1811l1944,2125e" filled="f" stroked="t" strokeweight="0.58pt" strokecolor="#000000">
              <v:path arrowok="t"/>
            </v:shape>
            <v:shape style="position:absolute;left:1925;top:-1811;width:0;height:3936" coordorigin="1925,-1811" coordsize="0,3936" path="m1925,-1811l1925,212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075" w:right="2110" w:hanging="419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WHEN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(jumlah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&gt;=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20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jumlah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50)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THEN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3;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69" w:right="4510" w:firstLine="388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ELSE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0;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CASE;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62" w:right="5617" w:firstLine="407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diskon;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END$$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DELIMITER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Perulangan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sama.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-be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angan: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7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[label:]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LOOP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before="5"/>
        <w:ind w:left="805" w:right="6525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statements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LOOP</w:t>
      </w:r>
      <w:r>
        <w:rPr>
          <w:rFonts w:cs="Courier New" w:hAnsi="Courier New" w:eastAsia="Courier New" w:ascii="Courier New"/>
          <w:b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[label];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7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[label:]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REPEAT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 w:lineRule="auto" w:line="237"/>
        <w:ind w:left="374" w:right="6032" w:firstLine="466"/>
      </w:pPr>
      <w:r>
        <w:pict>
          <v:group style="position:absolute;margin-left:95.77pt;margin-top:-61.6483pt;width:403.54pt;height:146.02pt;mso-position-horizontal-relative:page;mso-position-vertical-relative:paragraph;z-index:-8631" coordorigin="1915,-1233" coordsize="8071,2920">
            <v:shape style="position:absolute;left:1926;top:-1227;width:0;height:95" coordorigin="1926,-1227" coordsize="0,95" path="m1926,-1227l1926,-1132e" filled="f" stroked="t" strokeweight="0.58pt" strokecolor="#000000">
              <v:path arrowok="t"/>
            </v:shape>
            <v:shape style="position:absolute;left:1921;top:-1222;width:8054;height:0" coordorigin="1921,-1222" coordsize="8054,0" path="m1921,-1222l9976,-1222e" filled="f" stroked="t" strokeweight="0.58pt" strokecolor="#000000">
              <v:path arrowok="t"/>
            </v:shape>
            <v:shape style="position:absolute;left:1926;top:-1132;width:0;height:2814" coordorigin="1926,-1132" coordsize="0,2814" path="m1926,-1132l1926,1682e" filled="f" stroked="t" strokeweight="0.58pt" strokecolor="#000000">
              <v:path arrowok="t"/>
            </v:shape>
            <v:shape style="position:absolute;left:1921;top:1677;width:8054;height:0" coordorigin="1921,1677" coordsize="8054,0" path="m1921,1677l9976,1677e" filled="f" stroked="t" strokeweight="0.58pt" strokecolor="#000000">
              <v:path arrowok="t"/>
            </v:shape>
            <v:shape style="position:absolute;left:9980;top:-1227;width:0;height:2909" coordorigin="9980,-1227" coordsize="0,2909" path="m9980,-1227l9980,168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statements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UNTIL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expression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REPEAT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[label]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7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[label:]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WHILE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expression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DO</w:t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before="5"/>
        <w:ind w:left="805" w:right="6525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statements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374"/>
      </w:pP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WHILE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[label]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angan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ngan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LOOP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i=1;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ulang: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WHILE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i&lt;=10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DO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60"/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MOD(i,2)&lt;&gt;0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THEN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60" w:right="2138" w:firstLine="409"/>
      </w:pPr>
      <w:r>
        <w:pict>
          <v:group style="position:absolute;margin-left:94.54pt;margin-top:-38.7178pt;width:406.18pt;height:88.84pt;mso-position-horizontal-relative:page;mso-position-vertical-relative:paragraph;z-index:-8630" coordorigin="1891,-774" coordsize="8124,1777">
            <v:shape style="position:absolute;left:1949;top:-764;width:8022;height:1757" coordorigin="1949,-764" coordsize="8022,1757" path="m1949,-764l1949,992,9971,992,9971,-764,1949,-764xe" filled="t" fillcolor="#CCCCCC" stroked="f">
              <v:path arrowok="t"/>
              <v:fill/>
            </v:shape>
            <v:shape style="position:absolute;left:2042;top:-679;width:7820;height:227" coordorigin="2042,-679" coordsize="7820,227" path="m2042,-679l2042,-452,9863,-452,9863,-679,2042,-679xe" filled="t" fillcolor="#CCCCCC" stroked="f">
              <v:path arrowok="t"/>
              <v:fill/>
            </v:shape>
            <v:shape style="position:absolute;left:2042;top:-452;width:7820;height:227" coordorigin="2042,-452" coordsize="7820,227" path="m2042,-452l2042,-226,9863,-226,9863,-452,2042,-452xe" filled="t" fillcolor="#CCCCCC" stroked="f">
              <v:path arrowok="t"/>
              <v:fill/>
            </v:shape>
            <v:shape style="position:absolute;left:2042;top:-226;width:7820;height:227" coordorigin="2042,-226" coordsize="7820,227" path="m2042,-226l2042,1,9863,1,9863,-226,2042,-226xe" filled="t" fillcolor="#CCCCCC" stroked="f">
              <v:path arrowok="t"/>
              <v:fill/>
            </v:shape>
            <v:shape style="position:absolute;left:2042;top:1;width:7820;height:226" coordorigin="2042,1" coordsize="7820,226" path="m2042,1l2042,227,9863,227,9863,1,2042,1xe" filled="t" fillcolor="#CCCCCC" stroked="f">
              <v:path arrowok="t"/>
              <v:fill/>
            </v:shape>
            <v:shape style="position:absolute;left:2042;top:227;width:7820;height:227" coordorigin="2042,227" coordsize="7820,227" path="m2042,227l2042,454,9863,454,9863,227,2042,227xe" filled="t" fillcolor="#CCCCCC" stroked="f">
              <v:path arrowok="t"/>
              <v:fill/>
            </v:shape>
            <v:shape style="position:absolute;left:2042;top:454;width:7820;height:227" coordorigin="2042,454" coordsize="7820,227" path="m2042,454l2042,680,9863,680,9863,454,2042,454xe" filled="t" fillcolor="#CCCCCC" stroked="f">
              <v:path arrowok="t"/>
              <v:fill/>
            </v:shape>
            <v:shape style="position:absolute;left:2042;top:680;width:7820;height:227" coordorigin="2042,680" coordsize="7820,227" path="m2042,680l2042,907,9863,907,9863,680,2042,680xe" filled="t" fillcolor="#CCCCCC" stroked="f">
              <v:path arrowok="t"/>
              <v:fill/>
            </v:shape>
            <v:shape style="position:absolute;left:1925;top:-764;width:0;height:85" coordorigin="1925,-764" coordsize="0,85" path="m1925,-764l1925,-679e" filled="f" stroked="t" strokeweight="0.58pt" strokecolor="#000000">
              <v:path arrowok="t"/>
            </v:shape>
            <v:shape style="position:absolute;left:1944;top:-764;width:0;height:85" coordorigin="1944,-764" coordsize="0,85" path="m1944,-764l1944,-679e" filled="f" stroked="t" strokeweight="0.58pt" strokecolor="#000000">
              <v:path arrowok="t"/>
            </v:shape>
            <v:shape style="position:absolute;left:1949;top:-722;width:8022;height:0" coordorigin="1949,-722" coordsize="8022,0" path="m1949,-722l9971,-722e" filled="f" stroked="t" strokeweight="4.36pt" strokecolor="#CCCCCC">
              <v:path arrowok="t"/>
            </v:shape>
            <v:shape style="position:absolute;left:1934;top:950;width:8036;height:0" coordorigin="1934,950" coordsize="8036,0" path="m1934,950l9971,950e" filled="f" stroked="t" strokeweight="4.36pt" strokecolor="#CCCCCC">
              <v:path arrowok="t"/>
            </v:shape>
            <v:shape style="position:absolute;left:1944;top:-679;width:0;height:1672" coordorigin="1944,-679" coordsize="0,1672" path="m1944,-679l1944,992e" filled="f" stroked="t" strokeweight="0.58pt" strokecolor="#000000">
              <v:path arrowok="t"/>
            </v:shape>
            <v:shape style="position:absolute;left:1925;top:-679;width:0;height:1672" coordorigin="1925,-679" coordsize="0,1672" path="m1925,-679l1925,992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SELECT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CONCAT(i,"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adalah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bilangan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ganjil");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IF;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82" w:right="6264" w:firstLine="478"/>
        <w:sectPr>
          <w:pgMar w:header="547" w:footer="759" w:top="740" w:bottom="280" w:left="1660" w:right="1640"/>
          <w:pgSz w:w="11900" w:h="16840"/>
        </w:sectPr>
      </w:pP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SET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i=i+1;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END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WHILE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ulang;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48"/>
          <w:szCs w:val="48"/>
        </w:rPr>
        <w:jc w:val="left"/>
        <w:spacing w:before="7"/>
        <w:ind w:left="140"/>
      </w:pP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Bagian</w:t>
      </w:r>
      <w:r>
        <w:rPr>
          <w:rFonts w:cs="Georgia" w:hAnsi="Georgia" w:eastAsia="Georgia" w:ascii="Georgia"/>
          <w:b/>
          <w:spacing w:val="2"/>
          <w:w w:val="100"/>
          <w:sz w:val="48"/>
          <w:szCs w:val="4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48"/>
          <w:szCs w:val="48"/>
        </w:rPr>
        <w:t>4</w:t>
      </w:r>
      <w:r>
        <w:rPr>
          <w:rFonts w:cs="Georgia" w:hAnsi="Georgia" w:eastAsia="Georgia" w:ascii="Georgia"/>
          <w:spacing w:val="0"/>
          <w:w w:val="100"/>
          <w:sz w:val="48"/>
          <w:szCs w:val="48"/>
        </w:rPr>
      </w:r>
    </w:p>
    <w:p>
      <w:pPr>
        <w:rPr>
          <w:rFonts w:cs="Georgia" w:hAnsi="Georgia" w:eastAsia="Georgia" w:ascii="Georgia"/>
          <w:sz w:val="84"/>
          <w:szCs w:val="84"/>
        </w:rPr>
        <w:jc w:val="left"/>
        <w:ind w:left="140"/>
      </w:pP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Laporan</w:t>
      </w:r>
      <w:r>
        <w:rPr>
          <w:rFonts w:cs="Georgia" w:hAnsi="Georgia" w:eastAsia="Georgia" w:ascii="Georgia"/>
          <w:b/>
          <w:spacing w:val="3"/>
          <w:w w:val="100"/>
          <w:sz w:val="84"/>
          <w:szCs w:val="8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dan</w:t>
      </w:r>
      <w:r>
        <w:rPr>
          <w:rFonts w:cs="Georgia" w:hAnsi="Georgia" w:eastAsia="Georgia" w:ascii="Georgia"/>
          <w:spacing w:val="0"/>
          <w:w w:val="100"/>
          <w:sz w:val="84"/>
          <w:szCs w:val="84"/>
        </w:rPr>
      </w:r>
    </w:p>
    <w:p>
      <w:pPr>
        <w:rPr>
          <w:rFonts w:cs="Georgia" w:hAnsi="Georgia" w:eastAsia="Georgia" w:ascii="Georgia"/>
          <w:sz w:val="84"/>
          <w:szCs w:val="84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Backup</w:t>
      </w: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di</w:t>
      </w: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 </w:t>
      </w:r>
      <w:r>
        <w:rPr>
          <w:rFonts w:cs="Georgia" w:hAnsi="Georgia" w:eastAsia="Georgia" w:ascii="Georgia"/>
          <w:b/>
          <w:spacing w:val="0"/>
          <w:w w:val="100"/>
          <w:sz w:val="84"/>
          <w:szCs w:val="84"/>
        </w:rPr>
        <w:t>MySQL</w:t>
      </w:r>
      <w:r>
        <w:rPr>
          <w:rFonts w:cs="Georgia" w:hAnsi="Georgia" w:eastAsia="Georgia" w:ascii="Georgia"/>
          <w:spacing w:val="0"/>
          <w:w w:val="100"/>
          <w:sz w:val="84"/>
          <w:szCs w:val="8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50.13pt;mso-position-horizontal-relative:page;mso-position-vertical-relative:page;z-index:-8629" coordorigin="1656,2483" coordsize="8647,1003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446" coordorigin="1691,2960" coordsize="8525,446" path="m1691,2960l1691,3407,10216,3407,10216,2960,1691,2960xe" filled="t" fillcolor="#E6E6E6" stroked="f">
              <v:path arrowok="t"/>
              <v:fill/>
            </v:shape>
            <v:shape style="position:absolute;left:1662;top:3431;width:29;height:0" coordorigin="1662,3431" coordsize="29,0" path="m1662,3431l1691,3431e" filled="f" stroked="t" strokeweight="0.58pt" strokecolor="#000000">
              <v:path arrowok="t"/>
            </v:shape>
            <v:shape style="position:absolute;left:1691;top:3425;width:8525;height:40" coordorigin="1691,3425" coordsize="8525,40" path="m1691,3465l10216,3465,10216,3425,1691,3425,1691,3465xe" filled="t" fillcolor="#000000" stroked="f">
              <v:path arrowok="t"/>
              <v:fill/>
            </v:shape>
            <v:shape style="position:absolute;left:1691;top:3406;width:8525;height:12" coordorigin="1691,3406" coordsize="8525,12" path="m1691,3417l10216,3417,10216,3406,1691,3406,1691,3417xe" filled="t" fillcolor="#000000" stroked="f">
              <v:path arrowok="t"/>
              <v:fill/>
            </v:shape>
            <v:shape style="position:absolute;left:10244;top:3436;width:29;height:0" coordorigin="10244,3436" coordsize="29,0" path="m10244,3436l10273,3436e" filled="f" stroked="t" strokeweight="2.98pt" strokecolor="#000000">
              <v:path arrowok="t"/>
            </v:shape>
            <v:shape style="position:absolute;left:10216;top:3450;width:58;height:0" coordorigin="10216,3450" coordsize="58,0" path="m10216,3450l10273,3450e" filled="f" stroked="t" strokeweight="1.54pt" strokecolor="#000000">
              <v:path arrowok="t"/>
            </v:shape>
            <v:shape style="position:absolute;left:10216;top:3431;width:29;height:0" coordorigin="10216,3431" coordsize="29,0" path="m10216,3431l10244,3431e" filled="f" stroked="t" strokeweight="0.58pt" strokecolor="#000000">
              <v:path arrowok="t"/>
            </v:shape>
            <v:shape style="position:absolute;left:1682;top:2494;width:0;height:932" coordorigin="1682,2494" coordsize="0,932" path="m1682,2494l1682,3426e" filled="f" stroked="t" strokeweight="0.58pt" strokecolor="#000000">
              <v:path arrowok="t"/>
            </v:shape>
            <v:shape style="position:absolute;left:1686;top:2503;width:0;height:904" coordorigin="1686,2503" coordsize="0,904" path="m1686,2503l1686,3407e" filled="f" stroked="t" strokeweight="0.58pt" strokecolor="#000000">
              <v:path arrowok="t"/>
            </v:shape>
            <v:shape style="position:absolute;left:10254;top:2960;width:0;height:446" coordorigin="10254,2960" coordsize="0,446" path="m10254,2960l10254,3407e" filled="f" stroked="t" strokeweight="2.02pt" strokecolor="#000000">
              <v:path arrowok="t"/>
            </v:shape>
            <v:shape style="position:absolute;left:10224;top:2494;width:0;height:932" coordorigin="10224,2494" coordsize="0,932" path="m10224,2494l10224,3426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770" w:right="3784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99"/>
          <w:sz w:val="28"/>
          <w:szCs w:val="28"/>
        </w:rPr>
        <w:t>10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314" w:right="2327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Laporan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di</w:t>
      </w:r>
      <w:r>
        <w:rPr>
          <w:rFonts w:cs="Georgia" w:hAnsi="Georgia" w:eastAsia="Georgia" w:ascii="Georgia"/>
          <w:b/>
          <w:spacing w:val="-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Laporan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disajikan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agai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(form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PDF,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HTML,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XML,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lebih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</w:t>
      </w:r>
      <w:r>
        <w:rPr>
          <w:rFonts w:cs="Verdana" w:hAnsi="Verdana" w:eastAsia="Verdana" w:ascii="Verdana"/>
          <w:spacing w:val="4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ftware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uan.</w:t>
      </w:r>
      <w:r>
        <w:rPr>
          <w:rFonts w:cs="Verdana" w:hAnsi="Verdana" w:eastAsia="Verdana" w:ascii="Verdana"/>
          <w:spacing w:val="4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4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disampaikan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bagaimana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og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Community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ditio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sark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(results)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ery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ECT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menyeleksi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ampilan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berupa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beberap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joi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lineRule="exact" w:line="300"/>
        <w:ind w:left="140"/>
      </w:pPr>
      <w:r>
        <w:pict>
          <v:group style="position:absolute;margin-left:88.5pt;margin-top:25.1382pt;width:418.32pt;height:0pt;mso-position-horizontal-relative:page;mso-position-vertical-relative:paragraph;z-index:-8628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Laporan</w:t>
      </w:r>
      <w:r>
        <w:rPr>
          <w:rFonts w:cs="Georgia" w:hAnsi="Georgia" w:eastAsia="Georgia" w:ascii="Georgia"/>
          <w:b/>
          <w:spacing w:val="-9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</w:t>
      </w:r>
      <w:r>
        <w:rPr>
          <w:rFonts w:cs="Georgia" w:hAnsi="Georgia" w:eastAsia="Georgia" w:ascii="Georgia"/>
          <w:b/>
          <w:spacing w:val="1"/>
          <w:w w:val="100"/>
          <w:position w:val="-1"/>
          <w:sz w:val="28"/>
          <w:szCs w:val="28"/>
        </w:rPr>
        <w:t>r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</w:t>
      </w:r>
      <w:r>
        <w:rPr>
          <w:rFonts w:cs="Georgia" w:hAnsi="Georgia" w:eastAsia="Georgia" w:ascii="Georgia"/>
          <w:b/>
          <w:spacing w:val="-5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T</w:t>
      </w:r>
      <w:r>
        <w:rPr>
          <w:rFonts w:cs="Georgia" w:hAnsi="Georgia" w:eastAsia="Georgia" w:ascii="Georgia"/>
          <w:b/>
          <w:spacing w:val="2"/>
          <w:w w:val="100"/>
          <w:position w:val="-1"/>
          <w:sz w:val="28"/>
          <w:szCs w:val="28"/>
        </w:rPr>
        <w:t>a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bel</w:t>
      </w:r>
      <w:r>
        <w:rPr>
          <w:rFonts w:cs="Georgia" w:hAnsi="Georgia" w:eastAsia="Georgia" w:ascii="Georgia"/>
          <w:b/>
          <w:spacing w:val="-6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dan</w:t>
      </w:r>
      <w:r>
        <w:rPr>
          <w:rFonts w:cs="Georgia" w:hAnsi="Georgia" w:eastAsia="Georgia" w:ascii="Georgia"/>
          <w:b/>
          <w:spacing w:val="-3"/>
          <w:w w:val="100"/>
          <w:position w:val="-1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Query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Yog,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table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results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query.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Laporan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dari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Tabel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237.25pt;margin-top:36.2237pt;width:120.82pt;height:122.32pt;mso-position-horizontal-relative:page;mso-position-vertical-relative:paragraph;z-index:-8627" coordorigin="4745,724" coordsize="2416,2446">
            <v:shape type="#_x0000_t75" style="position:absolute;left:4760;top:740;width:2386;height:2416">
              <v:imagedata o:title="" r:id="rId123"/>
            </v:shape>
            <v:shape style="position:absolute;left:4751;top:735;width:2405;height:0" coordorigin="4751,735" coordsize="2405,0" path="m4751,735l7156,735e" filled="f" stroked="t" strokeweight="0.58pt" strokecolor="#000000">
              <v:path arrowok="t"/>
            </v:shape>
            <v:shape style="position:absolute;left:4756;top:730;width:0;height:2435" coordorigin="4756,730" coordsize="0,2435" path="m4756,730l4756,3165e" filled="f" stroked="t" strokeweight="0.58pt" strokecolor="#000000">
              <v:path arrowok="t"/>
            </v:shape>
            <v:shape style="position:absolute;left:7151;top:730;width:0;height:2435" coordorigin="7151,730" coordsize="0,2435" path="m7151,730l7151,3165e" filled="f" stroked="t" strokeweight="0.58pt" strokecolor="#000000">
              <v:path arrowok="t"/>
            </v:shape>
            <v:shape style="position:absolute;left:4751;top:3160;width:2405;height:0" coordorigin="4751,3160" coordsize="2405,0" path="m4751,3160l7156,3160e" filled="f" stroked="t" strokeweight="0.5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pict>
          <v:group style="position:absolute;margin-left:137.65pt;margin-top:37.484pt;width:320.02pt;height:161.92pt;mso-position-horizontal-relative:page;mso-position-vertical-relative:paragraph;z-index:-8626" coordorigin="2753,750" coordsize="6400,3238">
            <v:shape type="#_x0000_t75" style="position:absolute;left:2768;top:765;width:6370;height:3208">
              <v:imagedata o:title="" r:id="rId124"/>
            </v:shape>
            <v:shape style="position:absolute;left:2759;top:760;width:6389;height:0" coordorigin="2759,760" coordsize="6389,0" path="m2759,760l9148,760e" filled="f" stroked="t" strokeweight="0.58pt" strokecolor="#000000">
              <v:path arrowok="t"/>
            </v:shape>
            <v:shape style="position:absolute;left:2764;top:755;width:0;height:3227" coordorigin="2764,755" coordsize="0,3227" path="m2764,755l2764,3982e" filled="f" stroked="t" strokeweight="0.58pt" strokecolor="#000000">
              <v:path arrowok="t"/>
            </v:shape>
            <v:shape style="position:absolute;left:9143;top:755;width:0;height:3227" coordorigin="9143,755" coordsize="0,3227" path="m9143,755l9143,3982e" filled="f" stroked="t" strokeweight="0.58pt" strokecolor="#000000">
              <v:path arrowok="t"/>
            </v:shape>
            <v:shape style="position:absolute;left:2759;top:3977;width:6389;height:0" coordorigin="2759,3977" coordsize="6389,0" path="m2759,3977l9148,3977e" filled="f" stroked="t" strokeweight="0.5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&gt;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ort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&gt;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port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CSV,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L,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xce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etc.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format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aporan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tempat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mpan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aporan.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8" w:lineRule="exact" w:line="440"/>
        <w:ind w:left="1552"/>
      </w:pPr>
      <w:r>
        <w:pict>
          <v:group style="position:absolute;margin-left:142.98pt;margin-top:-39.1281pt;width:309.3pt;height:229.26pt;mso-position-horizontal-relative:page;mso-position-vertical-relative:paragraph;z-index:-8625" coordorigin="2860,-783" coordsize="6186,4585">
            <v:shape type="#_x0000_t75" style="position:absolute;left:2860;top:-783;width:6186;height:4585">
              <v:imagedata o:title="" r:id="rId125"/>
            </v:shape>
            <v:shape style="position:absolute;left:3060;top:-72;width:5760;height:540" coordorigin="3060,-72" coordsize="5760,540" path="m3060,468l8820,468,8820,-72,3060,-72,3060,468xe" filled="f" stroked="t" strokeweight="0.75pt" strokecolor="#FF0000">
              <v:path arrowok="t"/>
            </v:shape>
            <v:shape type="#_x0000_t75" style="position:absolute;left:2878;top:2805;width:6134;height:552">
              <v:imagedata o:title="" r:id="rId126"/>
            </v:shape>
            <v:shape style="position:absolute;left:2880;top:2808;width:6120;height:540" coordorigin="2880,2808" coordsize="6120,540" path="m2880,3348l9000,3348,9000,2808,2880,2808,2880,3348xe" filled="f" stroked="t" strokeweight="0.75pt" strokecolor="#FF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8" w:lineRule="exact" w:line="440"/>
        <w:ind w:left="137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port.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lapora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0"/>
      </w:pPr>
      <w:r>
        <w:pict>
          <v:shape type="#_x0000_t75" style="width:310.26pt;height:143.94pt">
            <v:imagedata o:title="" r:id="rId1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Laporan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dari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Hasil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Query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pict>
          <v:group style="position:absolute;margin-left:163.09pt;margin-top:36.1636pt;width:287.08pt;height:155.14pt;mso-position-horizontal-relative:page;mso-position-vertical-relative:paragraph;z-index:-8624" coordorigin="3262,723" coordsize="5742,3103">
            <v:shape type="#_x0000_t75" style="position:absolute;left:3277;top:739;width:5711;height:3072">
              <v:imagedata o:title="" r:id="rId128"/>
            </v:shape>
            <v:shape style="position:absolute;left:3268;top:734;width:5730;height:0" coordorigin="3268,734" coordsize="5730,0" path="m3268,734l8998,734e" filled="f" stroked="t" strokeweight="0.58pt" strokecolor="#000000">
              <v:path arrowok="t"/>
            </v:shape>
            <v:shape style="position:absolute;left:3272;top:729;width:0;height:3091" coordorigin="3272,729" coordsize="0,3091" path="m3272,729l3272,3820e" filled="f" stroked="t" strokeweight="0.58pt" strokecolor="#000000">
              <v:path arrowok="t"/>
            </v:shape>
            <v:shape style="position:absolute;left:8993;top:729;width:0;height:3091" coordorigin="8993,729" coordsize="0,3091" path="m8993,729l8993,3820e" filled="f" stroked="t" strokeweight="0.58pt" strokecolor="#000000">
              <v:path arrowok="t"/>
            </v:shape>
            <v:shape style="position:absolute;left:3268;top:3815;width:5730;height:0" coordorigin="3268,3815" coordsize="5730,0" path="m3268,3815l8998,3815e" filled="f" stroked="t" strokeweight="0.5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Ket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ue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jendela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pict>
          <v:group style="position:absolute;margin-left:107.445pt;margin-top:21.9184pt;width:393.245pt;height:111.605pt;mso-position-horizontal-relative:page;mso-position-vertical-relative:paragraph;z-index:-8623" coordorigin="2149,438" coordsize="7865,2232">
            <v:shape style="position:absolute;left:2257;top:759;width:7751;height:0" coordorigin="2257,759" coordsize="7751,0" path="m2257,759l10008,759e" filled="f" stroked="t" strokeweight="0.58pt" strokecolor="#000000">
              <v:path arrowok="t"/>
            </v:shape>
            <v:shape style="position:absolute;left:2262;top:754;width:0;height:1910" coordorigin="2262,754" coordsize="0,1910" path="m2262,754l2262,2665e" filled="f" stroked="t" strokeweight="0.58pt" strokecolor="#000000">
              <v:path arrowok="t"/>
            </v:shape>
            <v:shape style="position:absolute;left:10003;top:754;width:0;height:1910" coordorigin="10003,754" coordsize="0,1910" path="m10003,754l10003,2665e" filled="f" stroked="t" strokeweight="0.58pt" strokecolor="#000000">
              <v:path arrowok="t"/>
            </v:shape>
            <v:shape style="position:absolute;left:2257;top:2660;width:7751;height:0" coordorigin="2257,2660" coordsize="7751,0" path="m2257,2660l10008,2660e" filled="f" stroked="t" strokeweight="0.58pt" strokecolor="#000000">
              <v:path arrowok="t"/>
            </v:shape>
            <v:shape type="#_x0000_t75" style="position:absolute;left:2156;top:446;width:7841;height:2210">
              <v:imagedata o:title="" r:id="rId129"/>
            </v:shape>
            <v:shape style="position:absolute;left:2156;top:446;width:540;height:540" coordorigin="2156,446" coordsize="540,540" path="m2426,446l2403,447,2381,450,2359,454,2337,461,2317,469,2297,479,2278,490,2261,503,2244,517,2229,532,2215,549,2202,566,2190,585,2180,604,2172,625,2166,646,2161,668,2158,691,2156,714,2156,716,2157,739,2160,762,2165,784,2171,805,2180,826,2189,846,2201,864,2213,882,2227,899,2243,914,2259,928,2277,941,2295,952,2315,962,2335,970,2357,977,2379,982,2401,985,2424,986,2426,986,2450,985,2472,982,2495,977,2516,971,2536,963,2556,953,2575,942,2593,929,2609,915,2624,900,2639,884,2651,866,2663,847,2673,828,2681,807,2687,786,2692,764,2695,741,2696,718,2696,716,2695,693,2693,670,2688,648,2681,627,2673,606,2664,587,2652,568,2640,550,2626,534,2611,518,2594,504,2577,491,2558,480,2538,470,2518,462,2497,455,2475,450,2452,447,2429,446,2426,446xe" filled="f" stroked="t" strokeweight="0.75pt" strokecolor="#FF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tombol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Export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As</w:t>
      </w:r>
      <w:r>
        <w:rPr>
          <w:rFonts w:cs="Verdana" w:hAnsi="Verdana" w:eastAsia="Verdana" w:ascii="Verdana"/>
          <w:b/>
          <w:spacing w:val="-2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..</w:t>
      </w:r>
      <w:r>
        <w:rPr>
          <w:rFonts w:cs="Verdana" w:hAnsi="Verdana" w:eastAsia="Verdana" w:ascii="Verdana"/>
          <w:b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diatas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hasil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query.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tempat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8" w:lineRule="exact" w:line="440"/>
        <w:ind w:left="1732"/>
      </w:pPr>
      <w:r>
        <w:pict>
          <v:group style="position:absolute;margin-left:142.98pt;margin-top:-39.0081pt;width:316.62pt;height:229.26pt;mso-position-horizontal-relative:page;mso-position-vertical-relative:paragraph;z-index:-8621" coordorigin="2860,-780" coordsize="6332,4585">
            <v:shape type="#_x0000_t75" style="position:absolute;left:2860;top:-780;width:6332;height:4585">
              <v:imagedata o:title="" r:id="rId130"/>
            </v:shape>
            <v:shape style="position:absolute;left:3060;top:2810;width:6120;height:540" coordorigin="3060,2810" coordsize="6120,540" path="m3060,3350l9180,3350,9180,2810,3060,2810,3060,3350xe" filled="f" stroked="t" strokeweight="0.75pt" strokecolor="#FF0000">
              <v:path arrowok="t"/>
            </v:shape>
            <v:shape type="#_x0000_t75" style="position:absolute;left:3238;top:-73;width:5774;height:552">
              <v:imagedata o:title="" r:id="rId131"/>
            </v:shape>
            <v:shape style="position:absolute;left:3240;top:-71;width:5760;height:540" coordorigin="3240,-71" coordsize="5760,540" path="m3240,469l9000,469,9000,-71,3240,-71,3240,469xe" filled="f" stroked="t" strokeweight="0.75pt" strokecolor="#FF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8" w:lineRule="exact" w:line="440"/>
        <w:ind w:left="155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port.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lapora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21"/>
      </w:pPr>
      <w:r>
        <w:pict>
          <v:shape type="#_x0000_t75" style="width:307.14pt;height:142.5pt">
            <v:imagedata o:title="" r:id="rId1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/>
        <w:ind w:left="140"/>
      </w:pPr>
      <w:r>
        <w:pict>
          <v:group style="position:absolute;margin-left:88.5pt;margin-top:26.5882pt;width:418.32pt;height:0pt;mso-position-horizontal-relative:page;mso-position-vertical-relative:paragraph;z-index:-8622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Format</w:t>
      </w:r>
      <w:r>
        <w:rPr>
          <w:rFonts w:cs="Georgia" w:hAnsi="Georgia" w:eastAsia="Georgia" w:ascii="Georgia"/>
          <w:b/>
          <w:spacing w:val="-10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Laporan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generate</w:t>
      </w:r>
      <w:r>
        <w:rPr>
          <w:rFonts w:cs="Verdana" w:hAnsi="Verdana" w:eastAsia="Verdana" w:ascii="Verdana"/>
          <w:i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langsung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TML,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CSV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CSV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tan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mma</w:t>
      </w:r>
      <w:r>
        <w:rPr>
          <w:rFonts w:cs="Verdana" w:hAnsi="Verdana" w:eastAsia="Verdana" w:ascii="Verdana"/>
          <w:i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Separated</w:t>
      </w:r>
      <w:r>
        <w:rPr>
          <w:rFonts w:cs="Verdana" w:hAnsi="Verdana" w:eastAsia="Verdana" w:ascii="Verdana"/>
          <w:i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Versio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CSV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mana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record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dipisahkan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3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koma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(,)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3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titik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koma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(;).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sederhana,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ini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dibuka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ai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text-edi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Notepad,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Word,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bahkan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membuat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port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27"/>
      </w:pPr>
      <w:r>
        <w:pict>
          <v:shape type="#_x0000_t75" style="width:296.64pt;height:219.6pt">
            <v:imagedata o:title="" r:id="rId1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pemi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dsb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mbol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Chang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18"/>
      </w:pPr>
      <w:r>
        <w:pict>
          <v:shape type="#_x0000_t75" style="width:157.56pt;height:171.12pt">
            <v:imagedata o:title="" r:id="rId1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lapor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dibuka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notepad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2003.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67"/>
      </w:pPr>
      <w:r>
        <w:pict>
          <v:shape type="#_x0000_t75" style="width:372.54pt;height:124.32pt">
            <v:imagedata o:title="" r:id="rId1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65"/>
      </w:pPr>
      <w:r>
        <w:pict>
          <v:shape type="#_x0000_t75" style="width:372.84pt;height:198.12pt">
            <v:imagedata o:title="" r:id="rId1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HTML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katan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HyperText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Mar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Lan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uag</w:t>
      </w:r>
      <w:r>
        <w:rPr>
          <w:rFonts w:cs="Verdana" w:hAnsi="Verdana" w:eastAsia="Verdana" w:ascii="Verdana"/>
          <w:i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TML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bro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wse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(IE,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Moz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dll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brow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cocok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aporan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web/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et.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Bagaimana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laporan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HTML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dijelaskan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bagian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sebelumnya.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mikian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ilannya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halaman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web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(browser)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dilihat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sebel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mnya.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XML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XML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eXten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Markup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uage.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sekarang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baku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omputer.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memungkinkan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berko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unikasi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(bertukar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data)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mudah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7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apli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owser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mendukung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XML,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aplikasi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2007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dll.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68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5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repor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spacing w:val="5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contoh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aporan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ML.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6"/>
      </w:pPr>
      <w:r>
        <w:pict>
          <v:shape type="#_x0000_t75" style="width:341.76pt;height:252.66pt">
            <v:imagedata o:title="" r:id="rId1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2"/>
      </w:pPr>
      <w:r>
        <w:pict>
          <v:shape type="#_x0000_t75" style="width:341.1pt;height:224.04pt">
            <v:imagedata o:title="" r:id="rId1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spacing w:before="17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Excel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XML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paling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banyak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digunakan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pemb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atan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lapora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forma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k.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6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lapora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5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XML-based</w:t>
      </w:r>
      <w:r>
        <w:rPr>
          <w:rFonts w:cs="Verdana" w:hAnsi="Verdana" w:eastAsia="Verdana" w:ascii="Verdana"/>
          <w:i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i/>
          <w:spacing w:val="5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5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5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dibuka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2003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2007.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140" w:right="117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memb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repor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mpila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lapora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2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ML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MS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xcel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2003).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02"/>
      </w:pPr>
      <w:r>
        <w:pict>
          <v:shape type="#_x0000_t75" style="width:339.06pt;height:249.96pt">
            <v:imagedata o:title="" r:id="rId1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2"/>
        <w:sectPr>
          <w:pgMar w:header="547" w:footer="759" w:top="740" w:bottom="280" w:left="1660" w:right="1640"/>
          <w:pgSz w:w="11900" w:h="16840"/>
        </w:sectPr>
      </w:pPr>
      <w:r>
        <w:pict>
          <v:shape type="#_x0000_t75" style="width:345.06pt;height:183.9pt">
            <v:imagedata o:title="" r:id="rId1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2.81pt;margin-top:124.15pt;width:432.34pt;height:68.37pt;mso-position-horizontal-relative:page;mso-position-vertical-relative:page;z-index:-8620" coordorigin="1656,2483" coordsize="8647,1367">
            <v:shape style="position:absolute;left:1691;top:2513;width:8525;height:448" coordorigin="1691,2513" coordsize="8525,448" path="m1691,2513l1691,2960,10216,2960,10216,2513,1691,2513xe" filled="t" fillcolor="#E6E6E6" stroked="f">
              <v:path arrowok="t"/>
              <v:fill/>
            </v:shape>
            <v:shape style="position:absolute;left:1662;top:2489;width:29;height:0" coordorigin="1662,2489" coordsize="29,0" path="m1662,2489l1691,2489e" filled="f" stroked="t" strokeweight="0.58pt" strokecolor="#000000">
              <v:path arrowok="t"/>
            </v:shape>
            <v:shape style="position:absolute;left:1691;top:2489;width:8525;height:0" coordorigin="1691,2489" coordsize="8525,0" path="m1691,2489l10216,2489e" filled="f" stroked="t" strokeweight="0.58pt" strokecolor="#000000">
              <v:path arrowok="t"/>
            </v:shape>
            <v:shape style="position:absolute;left:1691;top:2508;width:8525;height:0" coordorigin="1691,2508" coordsize="8525,0" path="m1691,2508l10216,2508e" filled="f" stroked="t" strokeweight="0.58pt" strokecolor="#000000">
              <v:path arrowok="t"/>
            </v:shape>
            <v:shape style="position:absolute;left:10216;top:2489;width:29;height:0" coordorigin="10216,2489" coordsize="29,0" path="m10216,2489l10244,2489e" filled="f" stroked="t" strokeweight="0.58pt" strokecolor="#000000">
              <v:path arrowok="t"/>
            </v:shape>
            <v:shape style="position:absolute;left:10254;top:2513;width:0;height:448" coordorigin="10254,2513" coordsize="0,448" path="m10254,2513l10254,2960e" filled="f" stroked="t" strokeweight="2.02pt" strokecolor="#000000">
              <v:path arrowok="t"/>
            </v:shape>
            <v:shape style="position:absolute;left:1691;top:2960;width:8525;height:365" coordorigin="1691,2960" coordsize="8525,365" path="m1691,2960l1691,3325,10216,3325,10216,2960,1691,2960xe" filled="t" fillcolor="#E6E6E6" stroked="f">
              <v:path arrowok="t"/>
              <v:fill/>
            </v:shape>
            <v:shape style="position:absolute;left:10254;top:2960;width:0;height:365" coordorigin="10254,2960" coordsize="0,365" path="m10254,2960l10254,3325e" filled="f" stroked="t" strokeweight="2.02pt" strokecolor="#000000">
              <v:path arrowok="t"/>
            </v:shape>
            <v:shape style="position:absolute;left:1691;top:3325;width:8525;height:446" coordorigin="1691,3325" coordsize="8525,446" path="m1691,3325l1691,3772,10216,3772,10216,3325,1691,3325xe" filled="t" fillcolor="#E6E6E6" stroked="f">
              <v:path arrowok="t"/>
              <v:fill/>
            </v:shape>
            <v:shape style="position:absolute;left:1662;top:3796;width:29;height:0" coordorigin="1662,3796" coordsize="29,0" path="m1662,3796l1691,3796e" filled="f" stroked="t" strokeweight="0.58pt" strokecolor="#000000">
              <v:path arrowok="t"/>
            </v:shape>
            <v:shape style="position:absolute;left:1691;top:3790;width:8525;height:40" coordorigin="1691,3790" coordsize="8525,40" path="m1691,3830l10216,3830,10216,3790,1691,3790,1691,3830xe" filled="t" fillcolor="#000000" stroked="f">
              <v:path arrowok="t"/>
              <v:fill/>
            </v:shape>
            <v:shape style="position:absolute;left:1691;top:3771;width:8525;height:12" coordorigin="1691,3771" coordsize="8525,12" path="m1691,3782l10216,3782,10216,3771,1691,3771,1691,3782xe" filled="t" fillcolor="#000000" stroked="f">
              <v:path arrowok="t"/>
              <v:fill/>
            </v:shape>
            <v:shape style="position:absolute;left:10244;top:3800;width:29;height:0" coordorigin="10244,3800" coordsize="29,0" path="m10244,3800l10273,3800e" filled="f" stroked="t" strokeweight="2.98pt" strokecolor="#000000">
              <v:path arrowok="t"/>
            </v:shape>
            <v:shape style="position:absolute;left:10216;top:3815;width:58;height:0" coordorigin="10216,3815" coordsize="58,0" path="m10216,3815l10273,3815e" filled="f" stroked="t" strokeweight="1.54pt" strokecolor="#000000">
              <v:path arrowok="t"/>
            </v:shape>
            <v:shape style="position:absolute;left:10216;top:3796;width:29;height:0" coordorigin="10216,3796" coordsize="29,0" path="m10216,3796l10244,3796e" filled="f" stroked="t" strokeweight="0.58pt" strokecolor="#000000">
              <v:path arrowok="t"/>
            </v:shape>
            <v:shape style="position:absolute;left:1682;top:2494;width:0;height:1297" coordorigin="1682,2494" coordsize="0,1297" path="m1682,2494l1682,3791e" filled="f" stroked="t" strokeweight="0.58pt" strokecolor="#000000">
              <v:path arrowok="t"/>
            </v:shape>
            <v:shape style="position:absolute;left:1686;top:2503;width:0;height:1268" coordorigin="1686,2503" coordsize="0,1268" path="m1686,2503l1686,3772e" filled="f" stroked="t" strokeweight="0.58pt" strokecolor="#000000">
              <v:path arrowok="t"/>
            </v:shape>
            <v:shape style="position:absolute;left:10254;top:3325;width:0;height:446" coordorigin="10254,3325" coordsize="0,446" path="m10254,3325l10254,3772e" filled="f" stroked="t" strokeweight="2.02pt" strokecolor="#000000">
              <v:path arrowok="t"/>
            </v:shape>
            <v:shape style="position:absolute;left:10223;top:2494;width:0;height:1297" coordorigin="10223,2494" coordsize="0,1297" path="m10223,2494l10223,3791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Georgia" w:hAnsi="Georgia" w:eastAsia="Georgia" w:ascii="Georgia"/>
          <w:sz w:val="28"/>
          <w:szCs w:val="28"/>
        </w:rPr>
        <w:jc w:val="center"/>
        <w:spacing w:before="29"/>
        <w:ind w:left="3800" w:right="3814"/>
      </w:pP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Bab</w:t>
      </w:r>
      <w:r>
        <w:rPr>
          <w:rFonts w:cs="Georgia" w:hAnsi="Georgia" w:eastAsia="Georgia" w:ascii="Georgia"/>
          <w:b/>
          <w:spacing w:val="-6"/>
          <w:w w:val="100"/>
          <w:sz w:val="28"/>
          <w:szCs w:val="28"/>
        </w:rPr>
        <w:t> </w: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11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rFonts w:cs="Georgia" w:hAnsi="Georgia" w:eastAsia="Georgia" w:ascii="Georgia"/>
          <w:sz w:val="40"/>
          <w:szCs w:val="40"/>
        </w:rPr>
        <w:jc w:val="center"/>
        <w:spacing w:lineRule="exact" w:line="440"/>
        <w:ind w:left="276" w:right="289"/>
      </w:pP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Backup,</w:t>
      </w:r>
      <w:r>
        <w:rPr>
          <w:rFonts w:cs="Georgia" w:hAnsi="Georgia" w:eastAsia="Georgia" w:ascii="Georgia"/>
          <w:b/>
          <w:spacing w:val="-16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Restore</w:t>
      </w:r>
      <w:r>
        <w:rPr>
          <w:rFonts w:cs="Georgia" w:hAnsi="Georgia" w:eastAsia="Georgia" w:ascii="Georgia"/>
          <w:b/>
          <w:spacing w:val="-15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dan</w:t>
      </w:r>
      <w:r>
        <w:rPr>
          <w:rFonts w:cs="Georgia" w:hAnsi="Georgia" w:eastAsia="Georgia" w:ascii="Georgia"/>
          <w:b/>
          <w:spacing w:val="-7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Import</w:t>
      </w:r>
      <w:r>
        <w:rPr>
          <w:rFonts w:cs="Georgia" w:hAnsi="Georgia" w:eastAsia="Georgia" w:ascii="Georgia"/>
          <w:b/>
          <w:spacing w:val="-14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100"/>
          <w:position w:val="-1"/>
          <w:sz w:val="40"/>
          <w:szCs w:val="40"/>
        </w:rPr>
        <w:t>di</w:t>
      </w:r>
      <w:r>
        <w:rPr>
          <w:rFonts w:cs="Georgia" w:hAnsi="Georgia" w:eastAsia="Georgia" w:ascii="Georgia"/>
          <w:b/>
          <w:spacing w:val="-3"/>
          <w:w w:val="100"/>
          <w:position w:val="-1"/>
          <w:sz w:val="40"/>
          <w:szCs w:val="40"/>
        </w:rPr>
        <w:t> </w:t>
      </w:r>
      <w:r>
        <w:rPr>
          <w:rFonts w:cs="Georgia" w:hAnsi="Georgia" w:eastAsia="Georgia" w:ascii="Georgia"/>
          <w:b/>
          <w:spacing w:val="0"/>
          <w:w w:val="99"/>
          <w:position w:val="-1"/>
          <w:sz w:val="40"/>
          <w:szCs w:val="40"/>
        </w:rPr>
        <w:t>MySQL</w:t>
      </w:r>
      <w:r>
        <w:rPr>
          <w:rFonts w:cs="Georgia" w:hAnsi="Georgia" w:eastAsia="Georgia" w:ascii="Georgia"/>
          <w:spacing w:val="0"/>
          <w:w w:val="100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6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4"/>
        <w:ind w:left="140"/>
      </w:pPr>
      <w:r>
        <w:rPr>
          <w:rFonts w:cs="creation" w:hAnsi="creation" w:eastAsia="creation" w:ascii="creation"/>
          <w:spacing w:val="0"/>
          <w:w w:val="600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Restore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88" w:lineRule="exact" w:line="240"/>
        <w:ind w:left="140"/>
      </w:pPr>
      <w:r>
        <w:rPr>
          <w:rFonts w:cs="creation" w:hAnsi="creation" w:eastAsia="creation" w:ascii="creation"/>
          <w:spacing w:val="0"/>
          <w:w w:val="600"/>
          <w:position w:val="-1"/>
          <w:sz w:val="20"/>
          <w:szCs w:val="20"/>
        </w:rPr>
        <w:t></w:t>
      </w:r>
      <w:r>
        <w:rPr>
          <w:rFonts w:cs="creation" w:hAnsi="creation" w:eastAsia="creation" w:ascii="creation"/>
          <w:spacing w:val="-179"/>
          <w:w w:val="6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Import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before="29" w:lineRule="exact" w:line="300"/>
        <w:ind w:left="140"/>
      </w:pPr>
      <w:r>
        <w:pict>
          <v:group style="position:absolute;margin-left:88.5pt;margin-top:26.5882pt;width:418.32pt;height:0pt;mso-position-horizontal-relative:page;mso-position-vertical-relative:paragraph;z-index:-8619" coordorigin="1770,532" coordsize="8366,0">
            <v:shape style="position:absolute;left:1770;top:532;width:8366;height:0" coordorigin="1770,532" coordsize="8366,0" path="m1770,532l10136,532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Backup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kukan.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-hal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tidak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diinginkan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langnya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usa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Sebaiknya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rut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menerus.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narnya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jenis,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yaitu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replicat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on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real-time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di-backup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lain.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Jika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server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perubahannya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replikasi</w:t>
      </w:r>
      <w:r>
        <w:rPr>
          <w:rFonts w:cs="Verdana" w:hAnsi="Verdana" w:eastAsia="Verdana" w:ascii="Verdana"/>
          <w:i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Biasanya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membuat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schedule-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backup.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dij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lankan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oleh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softw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secara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setiap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periode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4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manual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strator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njalankan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perintah-perintah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tertent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alam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atabase.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Backup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Bentuk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1"/>
          <w:w w:val="100"/>
          <w:sz w:val="24"/>
          <w:szCs w:val="24"/>
        </w:rPr>
        <w:t>F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ile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5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akukan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-copy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folder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tabase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mpan.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stem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ndows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ySQL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x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default</w:t>
      </w:r>
      <w:r>
        <w:rPr>
          <w:rFonts w:cs="Verdana" w:hAnsi="Verdana" w:eastAsia="Verdana" w:ascii="Verdana"/>
          <w:i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impan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didalam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folder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C:\Pr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gr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Files\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ySQ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\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MyS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60"/>
        <w:ind w:left="140" w:right="116"/>
      </w:pP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5.0\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hanya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tinggal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meng-co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3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3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lde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empa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6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Keu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ngan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5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5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4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bagi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awam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karena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tinggal</w:t>
      </w:r>
      <w:r>
        <w:rPr>
          <w:rFonts w:cs="Verdana" w:hAnsi="Verdana" w:eastAsia="Verdana" w:ascii="Verdana"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copy</w:t>
      </w:r>
      <w:r>
        <w:rPr>
          <w:rFonts w:cs="Verdana" w:hAnsi="Verdana" w:eastAsia="Verdana" w:ascii="Verdana"/>
          <w:i/>
          <w:spacing w:val="2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2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Namun</w:t>
      </w:r>
      <w:r>
        <w:rPr>
          <w:rFonts w:cs="Verdana" w:hAnsi="Verdana" w:eastAsia="Verdana" w:ascii="Verdana"/>
          <w:spacing w:val="2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6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seperti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terkadang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bermasalah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sistem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operasi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rbeda.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4"/>
          <w:szCs w:val="24"/>
        </w:rPr>
        <w:jc w:val="left"/>
        <w:ind w:left="140"/>
      </w:pP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Backup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Bentuk</w:t>
      </w:r>
      <w:r>
        <w:rPr>
          <w:rFonts w:cs="Verdana" w:hAnsi="Verdana" w:eastAsia="Verdana" w:ascii="Verdana"/>
          <w:b/>
          <w:spacing w:val="1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Perintah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4"/>
          <w:szCs w:val="24"/>
        </w:rPr>
        <w:t>Database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59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dalam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Dump.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Dump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suatu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(file)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ntah-p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NSERT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struktur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seca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otomatis.</w:t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3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Pada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sarnya,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ngeksekusi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mp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lhotc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py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udah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disediakan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Bentuk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ah: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374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shell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mysqldump</w:t>
      </w: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--tab=/path/to/some/dir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--opt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db_name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374"/>
      </w:pPr>
      <w:r>
        <w:pict>
          <v:group style="position:absolute;margin-left:95.77pt;margin-top:-32.1795pt;width:403.54pt;height:50.86pt;mso-position-horizontal-relative:page;mso-position-vertical-relative:paragraph;z-index:-8618" coordorigin="1915,-644" coordsize="8071,1017">
            <v:shape style="position:absolute;left:1926;top:-638;width:0;height:95" coordorigin="1926,-638" coordsize="0,95" path="m1926,-638l1926,-543e" filled="f" stroked="t" strokeweight="0.58pt" strokecolor="#000000">
              <v:path arrowok="t"/>
            </v:shape>
            <v:shape style="position:absolute;left:1921;top:-633;width:8054;height:0" coordorigin="1921,-633" coordsize="8054,0" path="m1921,-633l9976,-633e" filled="f" stroked="t" strokeweight="0.58pt" strokecolor="#000000">
              <v:path arrowok="t"/>
            </v:shape>
            <v:shape style="position:absolute;left:1926;top:-543;width:0;height:911" coordorigin="1926,-543" coordsize="0,911" path="m1926,-543l1926,368e" filled="f" stroked="t" strokeweight="0.58pt" strokecolor="#000000">
              <v:path arrowok="t"/>
            </v:shape>
            <v:shape style="position:absolute;left:1921;top:363;width:8054;height:0" coordorigin="1921,363" coordsize="8054,0" path="m1921,363l9976,363e" filled="f" stroked="t" strokeweight="0.58pt" strokecolor="#000000">
              <v:path arrowok="t"/>
            </v:shape>
            <v:shape style="position:absolute;left:9980;top:-638;width:0;height:1006" coordorigin="9980,-638" coordsize="0,1006" path="m9980,-638l9980,368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shell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&gt;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mysqlhotcopy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db_name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/path/to/some/dir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Cont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nya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semua</w:t>
      </w:r>
      <w:r>
        <w:rPr>
          <w:rFonts w:cs="Verdana" w:hAnsi="Verdana" w:eastAsia="Verdana" w:ascii="Verdana"/>
          <w:spacing w:val="2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base,</w:t>
      </w:r>
      <w:r>
        <w:rPr>
          <w:rFonts w:cs="Verdana" w:hAnsi="Verdana" w:eastAsia="Verdana" w:ascii="Verdana"/>
          <w:spacing w:val="2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sintaksnya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sebagai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berikut: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 w:lineRule="exact" w:line="220"/>
        <w:ind w:left="382"/>
      </w:pPr>
      <w:r>
        <w:pict>
          <v:group style="position:absolute;margin-left:94.54pt;margin-top:-2.7145pt;width:406.18pt;height:20.86pt;mso-position-horizontal-relative:page;mso-position-vertical-relative:paragraph;z-index:-8617" coordorigin="1891,-54" coordsize="8124,417">
            <v:shape style="position:absolute;left:1949;top:-44;width:8022;height:397" coordorigin="1949,-44" coordsize="8022,397" path="m1949,-44l1949,353,9971,353,9971,-44,1949,-44xe" filled="t" fillcolor="#CCCCCC" stroked="f">
              <v:path arrowok="t"/>
              <v:fill/>
            </v:shape>
            <v:shape style="position:absolute;left:2042;top:41;width:7820;height:227" coordorigin="2042,41" coordsize="7820,227" path="m2042,41l2042,268,9863,268,9863,41,2042,41xe" filled="t" fillcolor="#CCCCCC" stroked="f">
              <v:path arrowok="t"/>
              <v:fill/>
            </v:shape>
            <v:shape style="position:absolute;left:1925;top:-44;width:0;height:85" coordorigin="1925,-44" coordsize="0,85" path="m1925,-44l1925,41e" filled="f" stroked="t" strokeweight="0.58pt" strokecolor="#000000">
              <v:path arrowok="t"/>
            </v:shape>
            <v:shape style="position:absolute;left:1944;top:-44;width:0;height:85" coordorigin="1944,-44" coordsize="0,85" path="m1944,-44l1944,41e" filled="f" stroked="t" strokeweight="0.58pt" strokecolor="#000000">
              <v:path arrowok="t"/>
            </v:shape>
            <v:shape style="position:absolute;left:1949;top:-2;width:8022;height:0" coordorigin="1949,-2" coordsize="8022,0" path="m1949,-2l9971,-2e" filled="f" stroked="t" strokeweight="4.36pt" strokecolor="#CCCCCC">
              <v:path arrowok="t"/>
            </v:shape>
            <v:shape style="position:absolute;left:1934;top:310;width:8036;height:0" coordorigin="1934,310" coordsize="8036,0" path="m1934,310l9971,310e" filled="f" stroked="t" strokeweight="4.36pt" strokecolor="#CCCCCC">
              <v:path arrowok="t"/>
            </v:shape>
            <v:shape style="position:absolute;left:1944;top:41;width:0;height:312" coordorigin="1944,41" coordsize="0,312" path="m1944,41l1944,353e" filled="f" stroked="t" strokeweight="0.58pt" strokecolor="#000000">
              <v:path arrowok="t"/>
            </v:shape>
            <v:shape style="position:absolute;left:1925;top:41;width:0;height:312" coordorigin="1925,41" coordsize="0,312" path="m1925,41l1925,353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shell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mysqldump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--all-databases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position w:val="1"/>
          <w:sz w:val="20"/>
          <w:szCs w:val="20"/>
        </w:rPr>
        <w:t>backup.sql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140" w:right="116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memanfaatkan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ftwa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lai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seper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rosedur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cara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memanfaatkan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180.01pt;margin-top:36.2821pt;width:235.24pt;height:148.36pt;mso-position-horizontal-relative:page;mso-position-vertical-relative:paragraph;z-index:-8616" coordorigin="3600,726" coordsize="4705,2967">
            <v:shape type="#_x0000_t75" style="position:absolute;left:3616;top:741;width:4674;height:2936">
              <v:imagedata o:title="" r:id="rId141"/>
            </v:shape>
            <v:shape style="position:absolute;left:3606;top:736;width:4693;height:0" coordorigin="3606,736" coordsize="4693,0" path="m3606,736l8299,736e" filled="f" stroked="t" strokeweight="0.58pt" strokecolor="#000000">
              <v:path arrowok="t"/>
            </v:shape>
            <v:shape style="position:absolute;left:3611;top:731;width:0;height:2956" coordorigin="3611,731" coordsize="0,2956" path="m3611,731l3611,3687e" filled="f" stroked="t" strokeweight="0.58pt" strokecolor="#000000">
              <v:path arrowok="t"/>
            </v:shape>
            <v:shape style="position:absolute;left:8294;top:731;width:0;height:2956" coordorigin="8294,731" coordsize="0,2956" path="m8294,731l8294,3687e" filled="f" stroked="t" strokeweight="0.58pt" strokecolor="#000000">
              <v:path arrowok="t"/>
            </v:shape>
            <v:shape style="position:absolute;left:3606;top:3682;width:4693;height:0" coordorigin="3606,3682" coordsize="4693,0" path="m3606,3682l8299,3682e" filled="f" stroked="t" strokeweight="0.5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DB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Datab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As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Dump...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60"/>
        <w:ind w:left="500" w:right="115" w:hanging="36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tamp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ndow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“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”,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dibackup,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apa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dibackup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(data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strukturnya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saja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kedua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ya),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tabel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akan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up,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file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backup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beberapa</w:t>
      </w:r>
      <w:r>
        <w:rPr>
          <w:rFonts w:cs="Verdana" w:hAnsi="Verdana" w:eastAsia="Verdana" w:ascii="Verdana"/>
          <w:spacing w:val="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pilihan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500"/>
      </w:pP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88"/>
      </w:pPr>
      <w:r>
        <w:pict>
          <v:shape type="#_x0000_t75" style="width:250.56pt;height:229.92pt">
            <v:imagedata o:title="" r:id="rId1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tombol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Export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751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Hasi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bac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kup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sio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erseb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dapa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kemudian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ind w:left="140"/>
      </w:pPr>
      <w:r>
        <w:pict>
          <v:group style="position:absolute;margin-left:88.5pt;margin-top:25.1383pt;width:418.32pt;height:0pt;mso-position-horizontal-relative:page;mso-position-vertical-relative:paragraph;z-index:-8615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sz w:val="28"/>
          <w:szCs w:val="28"/>
        </w:rPr>
        <w:t>Restore</w:t>
      </w:r>
      <w:r>
        <w:rPr>
          <w:rFonts w:cs="Georgia" w:hAnsi="Georgia" w:eastAsia="Georgia" w:ascii="Georgia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lineRule="auto" w:line="360"/>
        <w:ind w:left="140" w:right="113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merupakan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osedur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aksanakan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mengembal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dibackup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dilakuk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melalui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perintah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manfaatk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mysql</w:t>
      </w:r>
      <w:r>
        <w:rPr>
          <w:rFonts w:cs="Verdana" w:hAnsi="Verdana" w:eastAsia="Verdana" w:ascii="Verdana"/>
          <w:b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uga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bisa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ware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bantu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68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ka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meng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unak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aks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SQL,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b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kut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co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toh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hny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: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382"/>
        <w:sectPr>
          <w:pgMar w:header="547" w:footer="759" w:top="740" w:bottom="280" w:left="1660" w:right="1640"/>
          <w:pgSz w:w="11900" w:h="16840"/>
        </w:sectPr>
      </w:pPr>
      <w:r>
        <w:pict>
          <v:group style="position:absolute;margin-left:94.54pt;margin-top:-2.7745pt;width:406.18pt;height:26.5pt;mso-position-horizontal-relative:page;mso-position-vertical-relative:paragraph;z-index:-8614" coordorigin="1891,-55" coordsize="8124,530">
            <v:shape style="position:absolute;left:1949;top:-45;width:8022;height:510" coordorigin="1949,-45" coordsize="8022,510" path="m1949,-45l1949,465,9971,465,9971,-45,1949,-45xe" filled="t" fillcolor="#CCCCCC" stroked="f">
              <v:path arrowok="t"/>
              <v:fill/>
            </v:shape>
            <v:shape style="position:absolute;left:2042;top:40;width:7820;height:340" coordorigin="2042,40" coordsize="7820,340" path="m2042,40l2042,379,9863,379,9863,40,2042,40xe" filled="t" fillcolor="#CCCCCC" stroked="f">
              <v:path arrowok="t"/>
              <v:fill/>
            </v:shape>
            <v:shape style="position:absolute;left:1925;top:-45;width:0;height:85" coordorigin="1925,-45" coordsize="0,85" path="m1925,-45l1925,40e" filled="f" stroked="t" strokeweight="0.58pt" strokecolor="#000000">
              <v:path arrowok="t"/>
            </v:shape>
            <v:shape style="position:absolute;left:1944;top:-45;width:0;height:85" coordorigin="1944,-45" coordsize="0,85" path="m1944,-45l1944,40e" filled="f" stroked="t" strokeweight="0.58pt" strokecolor="#000000">
              <v:path arrowok="t"/>
            </v:shape>
            <v:shape style="position:absolute;left:1949;top:-3;width:8022;height:0" coordorigin="1949,-3" coordsize="8022,0" path="m1949,-3l9971,-3e" filled="f" stroked="t" strokeweight="4.36pt" strokecolor="#CCCCCC">
              <v:path arrowok="t"/>
            </v:shape>
            <v:shape style="position:absolute;left:1934;top:422;width:8036;height:0" coordorigin="1934,422" coordsize="8036,0" path="m1934,422l9971,422e" filled="f" stroked="t" strokeweight="4.36pt" strokecolor="#CCCCCC">
              <v:path arrowok="t"/>
            </v:shape>
            <v:shape style="position:absolute;left:1944;top:40;width:0;height:425" coordorigin="1944,40" coordsize="0,425" path="m1944,40l1944,465e" filled="f" stroked="t" strokeweight="0.58pt" strokecolor="#000000">
              <v:path arrowok="t"/>
            </v:shape>
            <v:shape style="position:absolute;left:1925;top:40;width:0;height:425" coordorigin="1925,40" coordsize="0,425" path="m1925,40l1925,465e" filled="f" stroked="t" strokeweight="0.5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shell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mysql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–u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user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–p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spacing w:val="0"/>
          <w:w w:val="100"/>
          <w:sz w:val="20"/>
          <w:szCs w:val="20"/>
        </w:rPr>
        <w:t>backup.sql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68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Sedangkan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ggun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SQLYog,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7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prosedur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6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databasenya: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pict>
          <v:group style="position:absolute;margin-left:173.41pt;margin-top:36.2829pt;width:248.5pt;height:168.88pt;mso-position-horizontal-relative:page;mso-position-vertical-relative:paragraph;z-index:-8613" coordorigin="3468,726" coordsize="4970,3378">
            <v:shape type="#_x0000_t75" style="position:absolute;left:3484;top:742;width:4939;height:3346">
              <v:imagedata o:title="" r:id="rId143"/>
            </v:shape>
            <v:shape style="position:absolute;left:3474;top:736;width:4958;height:0" coordorigin="3474,736" coordsize="4958,0" path="m3474,736l8432,736e" filled="f" stroked="t" strokeweight="0.58pt" strokecolor="#000000">
              <v:path arrowok="t"/>
            </v:shape>
            <v:shape style="position:absolute;left:3479;top:731;width:0;height:3366" coordorigin="3479,731" coordsize="0,3366" path="m3479,731l3479,4097e" filled="f" stroked="t" strokeweight="0.58pt" strokecolor="#000000">
              <v:path arrowok="t"/>
            </v:shape>
            <v:shape style="position:absolute;left:8428;top:731;width:0;height:3366" coordorigin="8428,731" coordsize="0,3366" path="m8428,731l8428,4097e" filled="f" stroked="t" strokeweight="0.58pt" strokecolor="#000000">
              <v:path arrowok="t"/>
            </v:shape>
            <v:shape style="position:absolute;left:3474;top:4093;width:4958;height:0" coordorigin="3474,4093" coordsize="4958,0" path="m3474,4093l8432,4093e" filled="f" stroked="t" strokeweight="0.5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utama,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menu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DB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sto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Fr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SQL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b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b/>
          <w:spacing w:val="0"/>
          <w:w w:val="100"/>
          <w:position w:val="-1"/>
          <w:sz w:val="20"/>
          <w:szCs w:val="20"/>
        </w:rPr>
        <w:t>mp...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di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mpil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nd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uk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mem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bac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kup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(*.</w:t>
      </w:r>
      <w:r>
        <w:rPr>
          <w:rFonts w:cs="Verdana" w:hAnsi="Verdana" w:eastAsia="Verdana" w:ascii="Verdana"/>
          <w:spacing w:val="-1"/>
          <w:w w:val="100"/>
          <w:position w:val="-1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L).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38"/>
      </w:pPr>
      <w:r>
        <w:pict>
          <v:shape type="#_x0000_t75" style="width:245.46pt;height:181.62pt">
            <v:imagedata o:title="" r:id="rId1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Execu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untuk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mengeksekusi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restor</w:t>
      </w:r>
      <w:r>
        <w:rPr>
          <w:rFonts w:cs="Verdana" w:hAnsi="Verdana" w:eastAsia="Verdana" w:ascii="Verdana"/>
          <w:i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Georgia" w:hAnsi="Georgia" w:eastAsia="Georgia" w:ascii="Georgia"/>
          <w:sz w:val="28"/>
          <w:szCs w:val="28"/>
        </w:rPr>
        <w:jc w:val="left"/>
        <w:spacing w:lineRule="exact" w:line="300"/>
        <w:ind w:left="140"/>
      </w:pPr>
      <w:r>
        <w:pict>
          <v:group style="position:absolute;margin-left:88.5pt;margin-top:25.1382pt;width:418.32pt;height:0pt;mso-position-horizontal-relative:page;mso-position-vertical-relative:paragraph;z-index:-8612" coordorigin="1770,503" coordsize="8366,0">
            <v:shape style="position:absolute;left:1770;top:503;width:8366;height:0" coordorigin="1770,503" coordsize="8366,0" path="m1770,503l10136,503e" filled="f" stroked="t" strokeweight="0.58pt" strokecolor="#000000">
              <v:path arrowok="t"/>
            </v:shape>
            <w10:wrap type="none"/>
          </v:group>
        </w:pict>
      </w:r>
      <w:r>
        <w:rPr>
          <w:rFonts w:cs="Georgia" w:hAnsi="Georgia" w:eastAsia="Georgia" w:ascii="Georgia"/>
          <w:b/>
          <w:spacing w:val="0"/>
          <w:w w:val="100"/>
          <w:position w:val="-1"/>
          <w:sz w:val="28"/>
          <w:szCs w:val="28"/>
        </w:rPr>
        <w:t>Import</w:t>
      </w:r>
      <w:r>
        <w:rPr>
          <w:rFonts w:cs="Georgia" w:hAnsi="Georgia" w:eastAsia="Georgia" w:ascii="Georgia"/>
          <w:spacing w:val="0"/>
          <w:w w:val="1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both"/>
        <w:spacing w:before="24" w:lineRule="auto" w:line="359"/>
        <w:ind w:left="140" w:right="114" w:firstLine="5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Adakalanya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kita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mempunyai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jumlah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besar.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ben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xce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VS,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tau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nnya.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-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mport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harus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menyesu</w:t>
      </w:r>
      <w:r>
        <w:rPr>
          <w:rFonts w:cs="Verdana" w:hAnsi="Verdana" w:eastAsia="Verdana" w:ascii="Verdana"/>
          <w:spacing w:val="-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ikan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tersebut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</w:t>
      </w:r>
      <w:r>
        <w:rPr>
          <w:rFonts w:cs="Verdana" w:hAnsi="Verdana" w:eastAsia="Verdana" w:ascii="Verdan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kenal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MySQL.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 w:lineRule="auto" w:line="360"/>
        <w:ind w:left="140" w:right="113" w:firstLine="5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2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am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format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.S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2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prosedur</w:t>
      </w:r>
      <w:r>
        <w:rPr>
          <w:rFonts w:cs="Verdana" w:hAnsi="Verdana" w:eastAsia="Verdana" w:ascii="Verdana"/>
          <w:spacing w:val="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mport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dapat</w:t>
      </w:r>
      <w:r>
        <w:rPr>
          <w:rFonts w:cs="Verdana" w:hAnsi="Verdana" w:eastAsia="Verdana" w:ascii="Verdana"/>
          <w:spacing w:val="2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prosedur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restore</w:t>
      </w:r>
      <w:r>
        <w:rPr>
          <w:rFonts w:cs="Verdana" w:hAnsi="Verdana" w:eastAsia="Verdana" w:ascii="Verdana"/>
          <w:i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diatas.</w:t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59"/>
        <w:ind w:left="140" w:right="118" w:firstLine="540"/>
      </w:pP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kut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ni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prosed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impor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uk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4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CVS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spacing w:val="4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4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rmat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ng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har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sesua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kan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dengan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mat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CV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1.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SQ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og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pili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be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jua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2.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Dari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utama,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Table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&gt;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Import</w:t>
      </w:r>
      <w:r>
        <w:rPr>
          <w:rFonts w:cs="Verdana" w:hAnsi="Verdana" w:eastAsia="Verdana" w:ascii="Verdana"/>
          <w:b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Data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From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CSV...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40"/>
      </w:pP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3.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Akan</w:t>
      </w:r>
      <w:r>
        <w:rPr>
          <w:rFonts w:cs="Verdana" w:hAnsi="Verdana" w:eastAsia="Verdana" w:ascii="Verdana"/>
          <w:spacing w:val="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dita</w:t>
      </w:r>
      <w:r>
        <w:rPr>
          <w:rFonts w:cs="Verdana" w:hAnsi="Verdana" w:eastAsia="Verdana" w:ascii="Verdana"/>
          <w:spacing w:val="-2"/>
          <w:w w:val="100"/>
          <w:position w:val="-1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pilkan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window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Import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position w:val="-1"/>
          <w:sz w:val="20"/>
          <w:szCs w:val="20"/>
        </w:rPr>
        <w:t>Data.</w:t>
      </w:r>
      <w:r>
        <w:rPr>
          <w:rFonts w:cs="Verdana" w:hAnsi="Verdana" w:eastAsia="Verdana" w:ascii="Verdana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3" w:lineRule="exact" w:line="480"/>
        <w:ind w:left="5007"/>
      </w:pPr>
      <w:r>
        <w:rPr>
          <w:rFonts w:cs="Times New Roman" w:hAnsi="Times New Roman" w:eastAsia="Times New Roman" w:ascii="Times New Roman"/>
          <w:spacing w:val="0"/>
          <w:w w:val="100"/>
          <w:position w:val="-4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8"/>
          <w:szCs w:val="28"/>
        </w:rPr>
        <w:t>                         </w:t>
      </w:r>
      <w:r>
        <w:rPr>
          <w:rFonts w:cs="Times New Roman" w:hAnsi="Times New Roman" w:eastAsia="Times New Roman" w:ascii="Times New Roman"/>
          <w:spacing w:val="19"/>
          <w:w w:val="100"/>
          <w:position w:val="-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4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3" w:lineRule="exact" w:line="300"/>
        <w:ind w:left="4606" w:right="3772"/>
      </w:pPr>
      <w:r>
        <w:pict>
          <v:group style="position:absolute;margin-left:135.72pt;margin-top:-195.96pt;width:323.88pt;height:253.98pt;mso-position-horizontal-relative:page;mso-position-vertical-relative:paragraph;z-index:-8611" coordorigin="2714,-3919" coordsize="6478,5080">
            <v:shape type="#_x0000_t75" style="position:absolute;left:2714;top:-3919;width:6478;height:4832">
              <v:imagedata o:title="" r:id="rId145"/>
            </v:shape>
            <v:shape style="position:absolute;left:6480;top:-2630;width:540;height:540" coordorigin="6480,-2630" coordsize="540,540" path="m6750,-2630l6727,-2629,6704,-2627,6682,-2622,6661,-2615,6640,-2607,6621,-2597,6602,-2586,6584,-2573,6568,-2559,6552,-2544,6538,-2528,6525,-2510,6514,-2491,6504,-2472,6496,-2451,6489,-2430,6484,-2408,6481,-2386,6480,-2363,6480,-2360,6481,-2337,6484,-2314,6489,-2292,6495,-2271,6503,-2250,6513,-2231,6524,-2212,6537,-2194,6551,-2178,6566,-2162,6583,-2148,6600,-2135,6619,-2124,6639,-2114,6659,-2106,6680,-2099,6702,-2095,6725,-2092,6748,-2090,6750,-2090,6773,-2091,6796,-2094,6818,-2099,6839,-2105,6860,-2113,6879,-2123,6898,-2134,6916,-2147,6932,-2161,6948,-2176,6962,-2193,6975,-2210,6986,-2229,6996,-2248,7004,-2269,7011,-2290,7016,-2312,7019,-2335,7020,-2358,7020,-2360,7019,-2384,7016,-2406,7011,-2428,7005,-2449,6997,-2470,6987,-2490,6976,-2508,6963,-2526,6949,-2543,6934,-2558,6917,-2572,6900,-2585,6881,-2596,6861,-2606,6841,-2615,6820,-2621,6798,-2626,6775,-2629,6752,-2630,6750,-2630xe" filled="f" stroked="t" strokeweight="0.75pt" strokecolor="#000000">
              <v:path arrowok="t"/>
            </v:shape>
            <v:shape type="#_x0000_t75" style="position:absolute;left:8459;top:-2812;width:552;height:552">
              <v:imagedata o:title="" r:id="rId146"/>
            </v:shape>
            <v:shape style="position:absolute;left:8460;top:-2810;width:540;height:540" coordorigin="8460,-2810" coordsize="540,540" path="m8730,-2810l8707,-2809,8684,-2807,8662,-2802,8641,-2795,8620,-2787,8601,-2777,8582,-2766,8564,-2753,8548,-2739,8532,-2724,8518,-2708,8505,-2690,8494,-2671,8484,-2652,8476,-2631,8469,-2610,8464,-2588,8461,-2566,8460,-2543,8460,-2540,8461,-2517,8464,-2494,8469,-2472,8475,-2451,8483,-2430,8493,-2411,8504,-2392,8517,-2374,8531,-2358,8546,-2342,8563,-2328,8580,-2315,8599,-2304,8619,-2294,8639,-2286,8660,-2279,8682,-2275,8705,-2272,8728,-2270,8730,-2270,8753,-2271,8776,-2274,8798,-2279,8819,-2285,8840,-2293,8859,-2303,8878,-2314,8896,-2327,8912,-2341,8928,-2356,8942,-2373,8955,-2390,8966,-2409,8976,-2428,8984,-2449,8991,-2470,8996,-2492,8999,-2515,9000,-2538,9000,-2540,8999,-2564,8996,-2586,8991,-2608,8985,-2629,8977,-2650,8967,-2670,8956,-2688,8943,-2706,8929,-2723,8914,-2738,8897,-2752,8880,-2765,8861,-2776,8841,-2786,8821,-2795,8800,-2801,8778,-2806,8755,-2809,8732,-2810,8730,-2810xe" filled="f" stroked="t" strokeweight="0.75pt" strokecolor="#000000">
              <v:path arrowok="t"/>
            </v:shape>
            <v:shape type="#_x0000_t75" style="position:absolute;left:6119;top:-112;width:552;height:552">
              <v:imagedata o:title="" r:id="rId147"/>
            </v:shape>
            <v:shape style="position:absolute;left:6120;top:-110;width:540;height:540" coordorigin="6120,-110" coordsize="540,540" path="m6390,-110l6367,-109,6344,-107,6322,-102,6301,-95,6280,-87,6261,-77,6242,-66,6224,-53,6208,-39,6192,-24,6178,-8,6165,10,6154,29,6144,48,6136,69,6129,90,6124,112,6121,134,6120,157,6120,160,6121,183,6124,206,6129,228,6135,249,6143,270,6153,289,6164,308,6177,326,6191,342,6206,358,6223,372,6240,385,6259,396,6279,406,6299,414,6320,421,6342,425,6365,428,6388,430,6390,430,6413,429,6436,426,6458,421,6479,415,6500,407,6519,397,6538,386,6556,373,6572,359,6588,344,6602,327,6615,310,6626,291,6636,272,6644,251,6651,230,6656,208,6659,185,6660,162,6660,160,6659,136,6656,114,6651,92,6645,71,6637,50,6627,30,6616,12,6603,-6,6589,-23,6574,-38,6557,-52,6540,-65,6521,-76,6501,-86,6481,-95,6460,-101,6438,-106,6415,-109,6392,-110,6390,-110xe" filled="f" stroked="t" strokeweight="0.75pt" strokecolor="#000000">
              <v:path arrowok="t"/>
            </v:shape>
            <v:shape type="#_x0000_t75" style="position:absolute;left:7919;top:608;width:552;height:552">
              <v:imagedata o:title="" r:id="rId148"/>
            </v:shape>
            <v:shape style="position:absolute;left:7920;top:610;width:540;height:540" coordorigin="7920,610" coordsize="540,540" path="m8190,610l8167,611,8144,613,8122,618,8101,625,8080,633,8061,643,8042,654,8024,667,8008,681,7992,696,7978,712,7965,730,7954,749,7944,768,7936,789,7929,810,7924,832,7921,854,7920,877,7920,880,7921,903,7924,926,7929,948,7935,969,7943,990,7953,1009,7964,1028,7977,1046,7991,1062,8006,1078,8023,1092,8040,1105,8059,1116,8079,1126,8099,1134,8120,1141,8142,1145,8165,1148,8188,1150,8190,1150,8213,1149,8236,1146,8258,1141,8279,1135,8300,1127,8319,1117,8338,1106,8356,1093,8372,1079,8388,1064,8402,1047,8415,1030,8426,1011,8436,992,8444,971,8451,950,8456,928,8459,905,8460,882,8460,880,8459,856,8456,834,8451,812,8445,791,8437,770,8427,750,8416,732,8403,714,8389,697,8374,682,8357,668,8340,655,8321,644,8301,634,8281,625,8260,619,8238,614,8215,611,8192,610,8190,610x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99"/>
          <w:position w:val="-1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3" w:lineRule="exact" w:line="300"/>
        <w:ind w:right="2013"/>
      </w:pPr>
      <w:r>
        <w:rPr>
          <w:rFonts w:cs="Times New Roman" w:hAnsi="Times New Roman" w:eastAsia="Times New Roman" w:ascii="Times New Roman"/>
          <w:spacing w:val="0"/>
          <w:w w:val="99"/>
          <w:position w:val="-1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4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4.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om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(f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d)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tuju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nny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5.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Pilih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deli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m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er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atau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misahnya.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6.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yang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diimport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40"/>
        <w:sectPr>
          <w:pgMar w:header="547" w:footer="759" w:top="740" w:bottom="280" w:left="1660" w:right="1640"/>
          <w:pgSz w:w="11900" w:h="16840"/>
        </w:sectPr>
      </w:pPr>
      <w:r>
        <w:rPr>
          <w:rFonts w:cs="Verdana" w:hAnsi="Verdana" w:eastAsia="Verdana" w:ascii="Verdana"/>
          <w:spacing w:val="0"/>
          <w:w w:val="100"/>
          <w:sz w:val="20"/>
          <w:szCs w:val="20"/>
        </w:rPr>
        <w:t>7.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li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to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mbo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Import...</w:t>
      </w:r>
      <w:r>
        <w:rPr>
          <w:rFonts w:cs="Verdana" w:hAnsi="Verdana" w:eastAsia="Verdana" w:ascii="Verdana"/>
          <w:b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meng</w:t>
      </w:r>
      <w:r>
        <w:rPr>
          <w:rFonts w:cs="Verdana" w:hAnsi="Verdana" w:eastAsia="Verdana" w:ascii="Verdan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ksekusi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per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nta</w:t>
      </w:r>
      <w:r>
        <w:rPr>
          <w:rFonts w:cs="Verdana" w:hAnsi="Verdana" w:eastAsia="Verdana" w:ascii="Verdan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40"/>
          <w:szCs w:val="40"/>
        </w:rPr>
        <w:jc w:val="center"/>
        <w:spacing w:before="3"/>
        <w:ind w:left="2596" w:right="2608"/>
      </w:pPr>
      <w:r>
        <w:rPr>
          <w:rFonts w:cs="Cambria" w:hAnsi="Cambria" w:eastAsia="Cambria" w:ascii="Cambria"/>
          <w:b/>
          <w:spacing w:val="-14"/>
          <w:w w:val="100"/>
          <w:sz w:val="40"/>
          <w:szCs w:val="40"/>
        </w:rPr>
        <w:t>D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F</w:t>
      </w:r>
      <w:r>
        <w:rPr>
          <w:rFonts w:cs="Cambria" w:hAnsi="Cambria" w:eastAsia="Cambria" w:ascii="Cambria"/>
          <w:b/>
          <w:spacing w:val="-44"/>
          <w:w w:val="100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AR</w:t>
      </w:r>
      <w:r>
        <w:rPr>
          <w:rFonts w:cs="Cambria" w:hAnsi="Cambria" w:eastAsia="Cambria" w:ascii="Cambria"/>
          <w:b/>
          <w:spacing w:val="-7"/>
          <w:w w:val="100"/>
          <w:sz w:val="40"/>
          <w:szCs w:val="40"/>
        </w:rPr>
        <w:t> 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PU</w:t>
      </w:r>
      <w:r>
        <w:rPr>
          <w:rFonts w:cs="Cambria" w:hAnsi="Cambria" w:eastAsia="Cambria" w:ascii="Cambria"/>
          <w:b/>
          <w:spacing w:val="-4"/>
          <w:w w:val="99"/>
          <w:sz w:val="40"/>
          <w:szCs w:val="40"/>
        </w:rPr>
        <w:t>S</w:t>
      </w:r>
      <w:r>
        <w:rPr>
          <w:rFonts w:cs="Cambria" w:hAnsi="Cambria" w:eastAsia="Cambria" w:ascii="Cambria"/>
          <w:b/>
          <w:spacing w:val="-44"/>
          <w:w w:val="99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AKA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lineRule="auto" w:line="360"/>
        <w:ind w:left="140" w:right="291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Achmad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Solichin.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2005.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Pemrograman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Web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dengan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PHP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</w:t>
      </w:r>
      <w:r>
        <w:rPr>
          <w:rFonts w:cs="Cambria" w:hAnsi="Cambria" w:eastAsia="Cambria" w:ascii="Cambria"/>
          <w:b/>
          <w:spacing w:val="-1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Jakarta.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Allen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G.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Tailor.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2003.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SQL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For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Dummies,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5</w:t>
      </w:r>
      <w:r>
        <w:rPr>
          <w:rFonts w:cs="Cambria" w:hAnsi="Cambria" w:eastAsia="Cambria" w:ascii="Cambria"/>
          <w:b/>
          <w:spacing w:val="1"/>
          <w:w w:val="100"/>
          <w:position w:val="6"/>
          <w:sz w:val="16"/>
          <w:szCs w:val="16"/>
        </w:rPr>
        <w:t>t</w:t>
      </w:r>
      <w:r>
        <w:rPr>
          <w:rFonts w:cs="Cambria" w:hAnsi="Cambria" w:eastAsia="Cambria" w:ascii="Cambria"/>
          <w:b/>
          <w:spacing w:val="0"/>
          <w:w w:val="100"/>
          <w:position w:val="6"/>
          <w:sz w:val="16"/>
          <w:szCs w:val="16"/>
        </w:rPr>
        <w:t>h</w:t>
      </w:r>
      <w:r>
        <w:rPr>
          <w:rFonts w:cs="Cambria" w:hAnsi="Cambria" w:eastAsia="Cambria" w:ascii="Cambria"/>
          <w:b/>
          <w:spacing w:val="17"/>
          <w:w w:val="100"/>
          <w:position w:val="6"/>
          <w:sz w:val="16"/>
          <w:szCs w:val="16"/>
        </w:rPr>
        <w:t> </w:t>
      </w:r>
      <w:r>
        <w:rPr>
          <w:rFonts w:cs="Cambria" w:hAnsi="Cambria" w:eastAsia="Cambria" w:ascii="Cambria"/>
          <w:b/>
          <w:spacing w:val="0"/>
          <w:w w:val="100"/>
          <w:position w:val="0"/>
          <w:sz w:val="24"/>
          <w:szCs w:val="24"/>
        </w:rPr>
        <w:t>Edition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Wiley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Publishing,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Inc.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Charler</w:t>
      </w:r>
      <w:r>
        <w:rPr>
          <w:rFonts w:cs="Cambria" w:hAnsi="Cambria" w:eastAsia="Cambria" w:ascii="Cambria"/>
          <w:spacing w:val="-1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A.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Bell.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2007.</w:t>
      </w:r>
      <w:r>
        <w:rPr>
          <w:rFonts w:cs="Cambria" w:hAnsi="Cambria" w:eastAsia="Cambria" w:ascii="Cambria"/>
          <w:spacing w:val="2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position w:val="0"/>
          <w:sz w:val="24"/>
          <w:szCs w:val="24"/>
        </w:rPr>
        <w:t>Expert</w:t>
      </w:r>
      <w:r>
        <w:rPr>
          <w:rFonts w:cs="Cambria" w:hAnsi="Cambria" w:eastAsia="Cambria" w:ascii="Cambria"/>
          <w:b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position w:val="0"/>
          <w:sz w:val="24"/>
          <w:szCs w:val="24"/>
        </w:rPr>
        <w:t>My</w:t>
      </w:r>
      <w:r>
        <w:rPr>
          <w:rFonts w:cs="Cambria" w:hAnsi="Cambria" w:eastAsia="Cambria" w:ascii="Cambria"/>
          <w:b/>
          <w:spacing w:val="2"/>
          <w:w w:val="100"/>
          <w:position w:val="0"/>
          <w:sz w:val="24"/>
          <w:szCs w:val="24"/>
        </w:rPr>
        <w:t>S</w:t>
      </w:r>
      <w:r>
        <w:rPr>
          <w:rFonts w:cs="Cambria" w:hAnsi="Cambria" w:eastAsia="Cambria" w:ascii="Cambria"/>
          <w:b/>
          <w:spacing w:val="0"/>
          <w:w w:val="100"/>
          <w:position w:val="0"/>
          <w:sz w:val="24"/>
          <w:szCs w:val="24"/>
        </w:rPr>
        <w:t>QL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Apress</w:t>
      </w:r>
      <w:r>
        <w:rPr>
          <w:rFonts w:cs="Cambria" w:hAnsi="Cambria" w:eastAsia="Cambria" w:ascii="Cambria"/>
          <w:spacing w:val="-1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Publishing:</w:t>
      </w:r>
      <w:r>
        <w:rPr>
          <w:rFonts w:cs="Cambria" w:hAnsi="Cambria" w:eastAsia="Cambria" w:ascii="Cambria"/>
          <w:spacing w:val="-1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New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position w:val="0"/>
          <w:sz w:val="24"/>
          <w:szCs w:val="24"/>
        </w:rPr>
        <w:t>York.</w:t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Derek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Balling,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Jere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Zawodny.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6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2004.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2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High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Perfor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m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ance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O’Reilly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70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Publishing.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George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Reese.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2003.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Pocket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Reference.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O’Reilly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Publishing.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lineRule="auto" w:line="359"/>
        <w:ind w:left="708" w:right="112" w:hanging="56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Marc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spacing w:val="3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Delisle.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spacing w:val="3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2009.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spacing w:val="3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Mastering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b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phpMyAdmin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b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3.1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b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for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b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Effe</w:t>
      </w:r>
      <w:r>
        <w:rPr>
          <w:rFonts w:cs="Cambria" w:hAnsi="Cambria" w:eastAsia="Cambria" w:ascii="Cambria"/>
          <w:b/>
          <w:spacing w:val="2"/>
          <w:w w:val="100"/>
          <w:sz w:val="24"/>
          <w:szCs w:val="24"/>
        </w:rPr>
        <w:t>c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tive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</w:t>
      </w:r>
      <w:r>
        <w:rPr>
          <w:rFonts w:cs="Cambria" w:hAnsi="Cambria" w:eastAsia="Cambria" w:ascii="Cambria"/>
          <w:b/>
          <w:spacing w:val="24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Q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Management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Packt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Publishing: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Birmingham</w:t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before="1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Mark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Maslakowski.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2000.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Sam’s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Teach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Y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o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urself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</w:t>
      </w:r>
      <w:r>
        <w:rPr>
          <w:rFonts w:cs="Cambria" w:hAnsi="Cambria" w:eastAsia="Cambria" w:ascii="Cambria"/>
          <w:b/>
          <w:spacing w:val="2"/>
          <w:w w:val="100"/>
          <w:sz w:val="24"/>
          <w:szCs w:val="24"/>
        </w:rPr>
        <w:t>S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QL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in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21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1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Day</w:t>
      </w:r>
      <w:r>
        <w:rPr>
          <w:rFonts w:cs="Cambria" w:hAnsi="Cambria" w:eastAsia="Cambria" w:ascii="Cambria"/>
          <w:b/>
          <w:spacing w:val="2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Sams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70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Publishing.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Michael</w:t>
      </w:r>
      <w:r>
        <w:rPr>
          <w:rFonts w:cs="Cambria" w:hAnsi="Cambria" w:eastAsia="Cambria" w:ascii="Cambria"/>
          <w:spacing w:val="3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o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fler.</w:t>
      </w:r>
      <w:r>
        <w:rPr>
          <w:rFonts w:cs="Cambria" w:hAnsi="Cambria" w:eastAsia="Cambria" w:ascii="Cambria"/>
          <w:spacing w:val="3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2005.</w:t>
      </w:r>
      <w:r>
        <w:rPr>
          <w:rFonts w:cs="Cambria" w:hAnsi="Cambria" w:eastAsia="Cambria" w:ascii="Cambria"/>
          <w:spacing w:val="3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The</w:t>
      </w:r>
      <w:r>
        <w:rPr>
          <w:rFonts w:cs="Cambria" w:hAnsi="Cambria" w:eastAsia="Cambria" w:ascii="Cambria"/>
          <w:b/>
          <w:spacing w:val="2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Definitive</w:t>
      </w:r>
      <w:r>
        <w:rPr>
          <w:rFonts w:cs="Cambria" w:hAnsi="Cambria" w:eastAsia="Cambria" w:ascii="Cambria"/>
          <w:b/>
          <w:spacing w:val="2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Guide</w:t>
      </w:r>
      <w:r>
        <w:rPr>
          <w:rFonts w:cs="Cambria" w:hAnsi="Cambria" w:eastAsia="Cambria" w:ascii="Cambria"/>
          <w:b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to</w:t>
      </w:r>
      <w:r>
        <w:rPr>
          <w:rFonts w:cs="Cambria" w:hAnsi="Cambria" w:eastAsia="Cambria" w:ascii="Cambria"/>
          <w:b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2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5</w:t>
      </w:r>
      <w:r>
        <w:rPr>
          <w:rFonts w:cs="Cambria" w:hAnsi="Cambria" w:eastAsia="Cambria" w:ascii="Cambria"/>
          <w:b/>
          <w:spacing w:val="2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third</w:t>
      </w:r>
      <w:r>
        <w:rPr>
          <w:rFonts w:cs="Cambria" w:hAnsi="Cambria" w:eastAsia="Cambria" w:ascii="Cambria"/>
          <w:b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ed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tio</w:t>
      </w:r>
      <w:r>
        <w:rPr>
          <w:rFonts w:cs="Cambria" w:hAnsi="Cambria" w:eastAsia="Cambria" w:ascii="Cambria"/>
          <w:b/>
          <w:spacing w:val="2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spacing w:val="3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Apress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70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Publishing: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New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York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Situs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52"/>
          <w:w w:val="100"/>
          <w:sz w:val="24"/>
          <w:szCs w:val="24"/>
        </w:rPr>
        <w:t> </w:t>
      </w:r>
      <w:hyperlink r:id="rId149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http://mysql.co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  <w:t>m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.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diakses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29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Jan</w:t>
        </w:r>
        <w:r>
          <w:rPr>
            <w:rFonts w:cs="Cambria" w:hAnsi="Cambria" w:eastAsia="Cambria" w:ascii="Cambria"/>
            <w:color w:val="000000"/>
            <w:spacing w:val="-2"/>
            <w:w w:val="100"/>
            <w:sz w:val="24"/>
            <w:szCs w:val="24"/>
          </w:rPr>
          <w:t>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ari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2010</w:t>
        </w:r>
      </w:hyperlink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MySQL.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Manua</w:t>
      </w:r>
      <w:r>
        <w:rPr>
          <w:rFonts w:cs="Cambria" w:hAnsi="Cambria" w:eastAsia="Cambria" w:ascii="Cambria"/>
          <w:b/>
          <w:spacing w:val="1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hyperlink r:id="rId150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http://mysql.co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  <w:t>m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.</w:t>
        </w:r>
      </w:hyperlink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Steven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Feuerstein,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4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Guy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Harri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on.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4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2006.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4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b/>
          <w:spacing w:val="3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Stored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b/>
          <w:spacing w:val="3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Procedure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708"/>
      </w:pP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Programming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O’Reil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Publishing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40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Wikipedia.</w:t>
      </w:r>
      <w:r>
        <w:rPr>
          <w:rFonts w:cs="Cambria" w:hAnsi="Cambria" w:eastAsia="Cambria" w:ascii="Cambria"/>
          <w:spacing w:val="1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MySQL</w:t>
      </w:r>
      <w:r>
        <w:rPr>
          <w:rFonts w:cs="Cambria" w:hAnsi="Cambria" w:eastAsia="Cambria" w:ascii="Cambria"/>
          <w:b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on</w:t>
      </w:r>
      <w:r>
        <w:rPr>
          <w:rFonts w:cs="Cambria" w:hAnsi="Cambria" w:eastAsia="Cambria" w:ascii="Cambria"/>
          <w:b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Wikipedia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5"/>
          <w:w w:val="100"/>
          <w:sz w:val="24"/>
          <w:szCs w:val="24"/>
        </w:rPr>
        <w:t> </w:t>
      </w:r>
      <w:hyperlink r:id="rId151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http://en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  <w:t>.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wikipe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  <w:t>d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  <w:t>i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a.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  <w:t>o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r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g/wiki/MySQ</w:t>
        </w:r>
      </w:hyperlink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  <w:t>L</w:t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17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diakses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708"/>
        <w:sectPr>
          <w:pgMar w:header="547" w:footer="759" w:top="740" w:bottom="280" w:left="1660" w:right="1640"/>
          <w:pgSz w:w="11900" w:h="16840"/>
        </w:sectPr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29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Januari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2010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40"/>
          <w:szCs w:val="40"/>
        </w:rPr>
        <w:jc w:val="left"/>
        <w:spacing w:before="3"/>
        <w:ind w:left="2577"/>
      </w:pP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TEN</w:t>
      </w:r>
      <w:r>
        <w:rPr>
          <w:rFonts w:cs="Cambria" w:hAnsi="Cambria" w:eastAsia="Cambria" w:ascii="Cambria"/>
          <w:b/>
          <w:spacing w:val="-43"/>
          <w:w w:val="100"/>
          <w:sz w:val="40"/>
          <w:szCs w:val="40"/>
        </w:rPr>
        <w:t>T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ANG</w:t>
      </w:r>
      <w:r>
        <w:rPr>
          <w:rFonts w:cs="Cambria" w:hAnsi="Cambria" w:eastAsia="Cambria" w:ascii="Cambria"/>
          <w:b/>
          <w:spacing w:val="-18"/>
          <w:w w:val="100"/>
          <w:sz w:val="40"/>
          <w:szCs w:val="40"/>
        </w:rPr>
        <w:t> </w:t>
      </w:r>
      <w:r>
        <w:rPr>
          <w:rFonts w:cs="Cambria" w:hAnsi="Cambria" w:eastAsia="Cambria" w:ascii="Cambria"/>
          <w:b/>
          <w:spacing w:val="0"/>
          <w:w w:val="100"/>
          <w:sz w:val="40"/>
          <w:szCs w:val="40"/>
        </w:rPr>
        <w:t>PENULIS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855" w:right="111"/>
      </w:pPr>
      <w:r>
        <w:pict>
          <v:group style="position:absolute;margin-left:90.045pt;margin-top:0.0476438pt;width:76.71pt;height:93.99pt;mso-position-horizontal-relative:page;mso-position-vertical-relative:paragraph;z-index:-8609" coordorigin="1801,1" coordsize="1534,1880">
            <v:shape type="#_x0000_t75" style="position:absolute;left:1816;top:16;width:1505;height:1850">
              <v:imagedata o:title="" r:id="rId152"/>
            </v:shape>
            <v:shape style="position:absolute;left:1808;top:8;width:1519;height:1865" coordorigin="1808,8" coordsize="1519,1865" path="m1808,8l3328,8,3328,1873,1808,1873,1808,8xe" filled="f" stroked="t" strokeweight="0.75pt" strokecolor="#1F487C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Achmad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spacing w:val="0"/>
          <w:w w:val="100"/>
          <w:sz w:val="24"/>
          <w:szCs w:val="24"/>
        </w:rPr>
        <w:t>Solichin.</w:t>
      </w:r>
      <w:r>
        <w:rPr>
          <w:rFonts w:cs="Cambria" w:hAnsi="Cambria" w:eastAsia="Cambria" w:ascii="Cambria"/>
          <w:b/>
          <w:spacing w:val="8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Ada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ah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Lulusan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Tek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o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rmatika,</w:t>
      </w:r>
      <w:r>
        <w:rPr>
          <w:rFonts w:cs="Cambria" w:hAnsi="Cambria" w:eastAsia="Cambria" w:ascii="Cambria"/>
          <w:spacing w:val="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F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kultas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Teknologi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nformasi,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Universitas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B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Luhur,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Jakarta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(S1,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2005</w:t>
      </w:r>
      <w:r>
        <w:rPr>
          <w:rFonts w:cs="Cambria" w:hAnsi="Cambria" w:eastAsia="Cambria" w:ascii="Cambria"/>
          <w:spacing w:val="7"/>
          <w:w w:val="100"/>
          <w:sz w:val="24"/>
          <w:szCs w:val="24"/>
        </w:rPr>
        <w:t>)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Saat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se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ang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mene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puh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pendi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S2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Magis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Teknologi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Informa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Uni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v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er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tas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Indonesia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(2008).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Kegiatan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ehari‐hari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adalah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ebagai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Dosen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5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Universitas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Budi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    </w:t>
      </w:r>
      <w:r>
        <w:rPr>
          <w:rFonts w:cs="Cambria" w:hAnsi="Cambria" w:eastAsia="Cambria" w:ascii="Cambria"/>
          <w:spacing w:val="2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Luhur</w:t>
      </w:r>
    </w:p>
    <w:p>
      <w:pPr>
        <w:rPr>
          <w:rFonts w:cs="Cambria" w:hAnsi="Cambria" w:eastAsia="Cambria" w:ascii="Cambria"/>
          <w:sz w:val="24"/>
          <w:szCs w:val="24"/>
        </w:rPr>
        <w:jc w:val="both"/>
        <w:spacing w:lineRule="auto" w:line="360"/>
        <w:ind w:left="140" w:right="112"/>
      </w:pPr>
      <w:hyperlink r:id="rId153">
        <w:r>
          <w:rPr>
            <w:rFonts w:cs="Cambria" w:hAnsi="Cambria" w:eastAsia="Cambria" w:ascii="Cambria"/>
            <w:spacing w:val="0"/>
            <w:w w:val="100"/>
            <w:sz w:val="24"/>
            <w:szCs w:val="24"/>
          </w:rPr>
          <w:t>(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http://www.bl.ac.i</w:t>
        </w:r>
      </w:hyperlink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  <w:t>d</w:t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),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sekaligus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sebagai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Kepala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Laboratorium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Komputer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Uni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v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er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tas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Budi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Luhur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hyperlink r:id="rId154"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(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http://labkom.bl.ac.i</w:t>
        </w:r>
      </w:hyperlink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  <w:t>d</w:t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).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Kegi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tan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in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ktif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sebag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programm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r,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w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b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v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lop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r,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st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al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st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dan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r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kan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p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lat</w:t>
      </w:r>
      <w:r>
        <w:rPr>
          <w:rFonts w:cs="Cambria" w:hAnsi="Cambria" w:eastAsia="Cambria" w:ascii="Cambria"/>
          <w:color w:val="000000"/>
          <w:spacing w:val="7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han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berbagai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idang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komputer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ser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membuat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t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utorial‐tutorial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prak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t</w:t>
      </w:r>
      <w:r>
        <w:rPr>
          <w:rFonts w:cs="Cambria" w:hAnsi="Cambria" w:eastAsia="Cambria" w:ascii="Cambria"/>
          <w:color w:val="000000"/>
          <w:spacing w:val="6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b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dang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komputer.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Penulis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juga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terlibat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alam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pen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embangan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‐Learning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ni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v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ersit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B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h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P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ki</w:t>
      </w:r>
      <w:r>
        <w:rPr>
          <w:rFonts w:cs="Cambria" w:hAnsi="Cambria" w:eastAsia="Cambria" w:ascii="Cambria"/>
          <w:color w:val="000000"/>
          <w:spacing w:val="5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5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tama</w:t>
      </w:r>
      <w:r>
        <w:rPr>
          <w:rFonts w:cs="Cambria" w:hAnsi="Cambria" w:eastAsia="Cambria" w:ascii="Cambria"/>
          <w:color w:val="000000"/>
          <w:spacing w:val="5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di</w:t>
      </w:r>
      <w:r>
        <w:rPr>
          <w:rFonts w:cs="Cambria" w:hAnsi="Cambria" w:eastAsia="Cambria" w:ascii="Cambria"/>
          <w:color w:val="000000"/>
          <w:spacing w:val="5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48"/>
          <w:w w:val="100"/>
          <w:sz w:val="24"/>
          <w:szCs w:val="24"/>
        </w:rPr>
        <w:t> </w:t>
      </w:r>
      <w:hyperlink r:id="rId155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http://achmatim.net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yang</w:t>
        </w:r>
        <w:r>
          <w:rPr>
            <w:rFonts w:cs="Cambria" w:hAnsi="Cambria" w:eastAsia="Cambria" w:ascii="Cambria"/>
            <w:color w:val="000000"/>
            <w:spacing w:val="53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b</w:t>
        </w:r>
        <w:r>
          <w:rPr>
            <w:rFonts w:cs="Cambria" w:hAnsi="Cambria" w:eastAsia="Cambria" w:ascii="Cambria"/>
            <w:color w:val="000000"/>
            <w:spacing w:val="1"/>
            <w:w w:val="100"/>
            <w:sz w:val="24"/>
            <w:szCs w:val="24"/>
          </w:rPr>
          <w:t>e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r</w:t>
        </w:r>
        <w:r>
          <w:rPr>
            <w:rFonts w:cs="Cambria" w:hAnsi="Cambria" w:eastAsia="Cambria" w:ascii="Cambria"/>
            <w:color w:val="000000"/>
            <w:spacing w:val="1"/>
            <w:w w:val="100"/>
            <w:sz w:val="24"/>
            <w:szCs w:val="24"/>
          </w:rPr>
          <w:t>i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s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berbagai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t</w:t>
        </w:r>
        <w:r>
          <w:rPr>
            <w:rFonts w:cs="Cambria" w:hAnsi="Cambria" w:eastAsia="Cambria" w:ascii="Cambria"/>
            <w:color w:val="000000"/>
            <w:spacing w:val="-2"/>
            <w:w w:val="100"/>
            <w:sz w:val="24"/>
            <w:szCs w:val="24"/>
          </w:rPr>
          <w:t>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torial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komputer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b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uku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gratis.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Penulis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d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apat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dihu</w:t>
        </w:r>
        <w:r>
          <w:rPr>
            <w:rFonts w:cs="Cambria" w:hAnsi="Cambria" w:eastAsia="Cambria" w:ascii="Cambria"/>
            <w:color w:val="000000"/>
            <w:spacing w:val="6"/>
            <w:w w:val="100"/>
            <w:sz w:val="24"/>
            <w:szCs w:val="24"/>
          </w:rPr>
          <w:t>b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ungi</w:t>
        </w:r>
        <w:r>
          <w:rPr>
            <w:rFonts w:cs="Cambria" w:hAnsi="Cambria" w:eastAsia="Cambria" w:ascii="Cambria"/>
            <w:color w:val="000000"/>
            <w:spacing w:val="2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melalui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email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FF"/>
            <w:spacing w:val="-52"/>
            <w:w w:val="100"/>
            <w:sz w:val="24"/>
            <w:szCs w:val="24"/>
          </w:rPr>
          <w:t> </w:t>
        </w:r>
      </w:hyperlink>
      <w:hyperlink r:id="rId156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ac</w:t>
        </w:r>
        <w:r>
          <w:rPr>
            <w:rFonts w:cs="Cambria" w:hAnsi="Cambria" w:eastAsia="Cambria" w:ascii="Cambria"/>
            <w:color w:val="0000FF"/>
            <w:spacing w:val="-2"/>
            <w:w w:val="100"/>
            <w:sz w:val="24"/>
            <w:szCs w:val="24"/>
            <w:u w:val="single" w:color="0000FF"/>
          </w:rPr>
          <w:t>h</w:t>
        </w:r>
        <w:r>
          <w:rPr>
            <w:rFonts w:cs="Cambria" w:hAnsi="Cambria" w:eastAsia="Cambria" w:ascii="Cambria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m</w:t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atim@gmail.co</w:t>
        </w:r>
      </w:hyperlink>
      <w:r>
        <w:rPr>
          <w:rFonts w:cs="Cambria" w:hAnsi="Cambria" w:eastAsia="Cambria" w:ascii="Cambria"/>
          <w:color w:val="0000FF"/>
          <w:spacing w:val="1"/>
          <w:w w:val="100"/>
          <w:sz w:val="24"/>
          <w:szCs w:val="24"/>
          <w:u w:val="single" w:color="0000FF"/>
        </w:rPr>
        <w:t>m</w:t>
      </w:r>
      <w:r>
        <w:rPr>
          <w:rFonts w:cs="Cambria" w:hAnsi="Cambria" w:eastAsia="Cambria" w:ascii="Cambria"/>
          <w:color w:val="0000FF"/>
          <w:spacing w:val="1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1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1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YM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  <w:u w:val="single" w:color="0000FF"/>
        </w:rPr>
        <w:t>achmatim</w:t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Faceboo</w:t>
      </w:r>
      <w:r>
        <w:rPr>
          <w:rFonts w:cs="Cambria" w:hAnsi="Cambria" w:eastAsia="Cambria" w:ascii="Cambria"/>
          <w:color w:val="000000"/>
          <w:spacing w:val="2"/>
          <w:w w:val="100"/>
          <w:sz w:val="24"/>
          <w:szCs w:val="24"/>
        </w:rPr>
        <w:t>k</w:t>
      </w:r>
      <w:r>
        <w:rPr>
          <w:rFonts w:cs="Cambria" w:hAnsi="Cambria" w:eastAsia="Cambria" w:ascii="Cambria"/>
          <w:color w:val="000000"/>
          <w:spacing w:val="0"/>
          <w:w w:val="100"/>
          <w:position w:val="6"/>
          <w:sz w:val="16"/>
          <w:szCs w:val="16"/>
        </w:rPr>
        <w:t>2</w:t>
      </w:r>
      <w:r>
        <w:rPr>
          <w:rFonts w:cs="Cambria" w:hAnsi="Cambria" w:eastAsia="Cambria" w:ascii="Cambria"/>
          <w:color w:val="000000"/>
          <w:spacing w:val="17"/>
          <w:w w:val="100"/>
          <w:position w:val="6"/>
          <w:sz w:val="16"/>
          <w:szCs w:val="16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4"/>
          <w:szCs w:val="24"/>
        </w:rPr>
        <w:t>dan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4"/>
          <w:szCs w:val="24"/>
        </w:rPr>
        <w:t>Twitter</w:t>
      </w:r>
      <w:r>
        <w:rPr>
          <w:rFonts w:cs="Cambria" w:hAnsi="Cambria" w:eastAsia="Cambria" w:ascii="Cambria"/>
          <w:color w:val="000000"/>
          <w:spacing w:val="1"/>
          <w:w w:val="100"/>
          <w:position w:val="6"/>
          <w:sz w:val="16"/>
          <w:szCs w:val="16"/>
        </w:rPr>
        <w:t>3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both"/>
        <w:ind w:left="140" w:right="3111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Beberapa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website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yang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dik</w:t>
      </w:r>
      <w:r>
        <w:rPr>
          <w:rFonts w:cs="Cambria" w:hAnsi="Cambria" w:eastAsia="Cambria" w:ascii="Cambria"/>
          <w:spacing w:val="3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mban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kan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oleh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penulis: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24"/>
          <w:szCs w:val="24"/>
        </w:rPr>
        <w:jc w:val="both"/>
        <w:ind w:left="206" w:right="1513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57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http://achmatim.ne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  <w:t>t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tutorial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o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mputer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</w:t>
        </w:r>
        <w:r>
          <w:rPr>
            <w:rFonts w:cs="Cambria" w:hAnsi="Cambria" w:eastAsia="Cambria" w:ascii="Cambria"/>
            <w:color w:val="000000"/>
            <w:spacing w:val="3"/>
            <w:w w:val="100"/>
            <w:sz w:val="24"/>
            <w:szCs w:val="24"/>
          </w:rPr>
          <w:t>a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buku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belajar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gratis</w:t>
        </w:r>
      </w:hyperlink>
    </w:p>
    <w:p>
      <w:pPr>
        <w:rPr>
          <w:rFonts w:cs="Cambria" w:hAnsi="Cambria" w:eastAsia="Cambria" w:ascii="Cambria"/>
          <w:sz w:val="24"/>
          <w:szCs w:val="24"/>
        </w:rPr>
        <w:tabs>
          <w:tab w:pos="560" w:val="left"/>
        </w:tabs>
        <w:jc w:val="left"/>
        <w:spacing w:before="86" w:lineRule="auto" w:line="316"/>
        <w:ind w:left="566" w:right="115" w:hanging="360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  <w:tab/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hyperlink r:id="rId158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http://contohprogram.inf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  <w:t>o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</w:t>
        </w:r>
        <w:r>
          <w:rPr>
            <w:rFonts w:cs="Cambria" w:hAnsi="Cambria" w:eastAsia="Cambria" w:ascii="Cambria"/>
            <w:color w:val="000000"/>
            <w:spacing w:val="34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kumpulan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</w:t>
        </w:r>
        <w:r>
          <w:rPr>
            <w:rFonts w:cs="Cambria" w:hAnsi="Cambria" w:eastAsia="Cambria" w:ascii="Cambria"/>
            <w:color w:val="000000"/>
            <w:spacing w:val="35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contoh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</w:t>
        </w:r>
        <w:r>
          <w:rPr>
            <w:rFonts w:cs="Cambria" w:hAnsi="Cambria" w:eastAsia="Cambria" w:ascii="Cambria"/>
            <w:color w:val="000000"/>
            <w:spacing w:val="35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program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</w:t>
        </w:r>
        <w:r>
          <w:rPr>
            <w:rFonts w:cs="Cambria" w:hAnsi="Cambria" w:eastAsia="Cambria" w:ascii="Cambria"/>
            <w:color w:val="000000"/>
            <w:spacing w:val="35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  </w:t>
        </w:r>
        <w:r>
          <w:rPr>
            <w:rFonts w:cs="Cambria" w:hAnsi="Cambria" w:eastAsia="Cambria" w:ascii="Cambria"/>
            <w:color w:val="000000"/>
            <w:spacing w:val="34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aplikasi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komputer</w:t>
        </w:r>
      </w:hyperlink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28"/>
        <w:ind w:left="206" w:right="1802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59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http://ebook.achmatim.ne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  <w:t>t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f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r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ee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computer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ebook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collections</w:t>
        </w:r>
      </w:hyperlink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86"/>
        <w:ind w:left="206" w:right="2876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60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http://elearning.achmatim.ne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  <w:t>t</w:t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3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situs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kuliah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online</w:t>
        </w:r>
      </w:hyperlink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85"/>
        <w:ind w:left="206" w:right="2209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61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http://bes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  <w:t>t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  <w:t>f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reetutorial.co</w:t>
        </w:r>
      </w:hyperlink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  <w:t>m</w:t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best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free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tutorial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for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newbie</w:t>
      </w:r>
    </w:p>
    <w:p>
      <w:pPr>
        <w:rPr>
          <w:rFonts w:cs="Cambria" w:hAnsi="Cambria" w:eastAsia="Cambria" w:ascii="Cambria"/>
          <w:sz w:val="24"/>
          <w:szCs w:val="24"/>
        </w:rPr>
        <w:tabs>
          <w:tab w:pos="560" w:val="left"/>
        </w:tabs>
        <w:jc w:val="left"/>
        <w:spacing w:before="86" w:lineRule="auto" w:line="317"/>
        <w:ind w:left="566" w:right="116" w:hanging="360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  <w:tab/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hyperlink r:id="rId162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http://hotnewsarchi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  <w:t>v</w:t>
        </w:r>
        <w:r>
          <w:rPr>
            <w:rFonts w:cs="Cambria" w:hAnsi="Cambria" w:eastAsia="Cambria" w:ascii="Cambria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es.inf</w:t>
        </w:r>
      </w:hyperlink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  <w:t>o</w:t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3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4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ata</w:t>
      </w:r>
      <w:r>
        <w:rPr>
          <w:rFonts w:cs="Cambria" w:hAnsi="Cambria" w:eastAsia="Cambria" w:ascii="Cambria"/>
          <w:color w:val="000000"/>
          <w:spacing w:val="39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ng,</w:t>
      </w:r>
      <w:r>
        <w:rPr>
          <w:rFonts w:cs="Cambria" w:hAnsi="Cambria" w:eastAsia="Cambria" w:ascii="Cambria"/>
          <w:color w:val="000000"/>
          <w:spacing w:val="4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ta</w:t>
      </w:r>
      <w:r>
        <w:rPr>
          <w:rFonts w:cs="Cambria" w:hAnsi="Cambria" w:eastAsia="Cambria" w:ascii="Cambria"/>
          <w:color w:val="000000"/>
          <w:spacing w:val="4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wa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r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ho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u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4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and</w:t>
      </w:r>
      <w:r>
        <w:rPr>
          <w:rFonts w:cs="Cambria" w:hAnsi="Cambria" w:eastAsia="Cambria" w:ascii="Cambria"/>
          <w:color w:val="000000"/>
          <w:spacing w:val="4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k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wl</w:t>
      </w:r>
      <w:r>
        <w:rPr>
          <w:rFonts w:cs="Cambria" w:hAnsi="Cambria" w:eastAsia="Cambria" w:ascii="Cambria"/>
          <w:color w:val="000000"/>
          <w:spacing w:val="1"/>
          <w:w w:val="100"/>
          <w:sz w:val="24"/>
          <w:szCs w:val="24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dge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management</w:t>
      </w:r>
    </w:p>
    <w:p>
      <w:pPr>
        <w:rPr>
          <w:rFonts w:cs="Cambria" w:hAnsi="Cambria" w:eastAsia="Cambria" w:ascii="Cambria"/>
          <w:sz w:val="24"/>
          <w:szCs w:val="24"/>
        </w:rPr>
        <w:tabs>
          <w:tab w:pos="560" w:val="left"/>
        </w:tabs>
        <w:jc w:val="left"/>
        <w:spacing w:before="27" w:lineRule="auto" w:line="316"/>
        <w:ind w:left="566" w:right="115" w:hanging="360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  <w:tab/>
      </w:r>
      <w:r>
        <w:rPr>
          <w:rFonts w:cs="creation" w:hAnsi="creation" w:eastAsia="creation" w:ascii="creation"/>
          <w:spacing w:val="0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0"/>
          <w:w w:val="100"/>
          <w:sz w:val="24"/>
          <w:szCs w:val="24"/>
        </w:rPr>
      </w:r>
      <w:hyperlink r:id="rId163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http://banksoalkomputer.inf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  <w:t>o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bank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soal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dan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latihan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-2"/>
            <w:w w:val="100"/>
            <w:sz w:val="24"/>
            <w:szCs w:val="24"/>
          </w:rPr>
          <w:t>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ntuk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universitas</w:t>
        </w:r>
        <w:r>
          <w:rPr>
            <w:rFonts w:cs="Cambria" w:hAnsi="Cambria" w:eastAsia="Cambria" w:ascii="Cambria"/>
            <w:color w:val="000000"/>
            <w:spacing w:val="28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perguruan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tinggi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komputer</w:t>
        </w:r>
      </w:hyperlink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28"/>
        <w:ind w:left="206" w:right="1629"/>
      </w:pP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64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http://banksoalujian.inf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  <w:t>o</w:t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FF"/>
            <w:spacing w:val="2"/>
            <w:w w:val="100"/>
            <w:sz w:val="24"/>
            <w:szCs w:val="24"/>
          </w:rPr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,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bank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o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al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ujian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un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t</w:t>
        </w:r>
        <w:r>
          <w:rPr>
            <w:rFonts w:cs="Cambria" w:hAnsi="Cambria" w:eastAsia="Cambria" w:ascii="Cambria"/>
            <w:color w:val="000000"/>
            <w:spacing w:val="-1"/>
            <w:w w:val="100"/>
            <w:sz w:val="24"/>
            <w:szCs w:val="24"/>
          </w:rPr>
          <w:t>u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k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SMP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dan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 </w:t>
        </w:r>
        <w:r>
          <w:rPr>
            <w:rFonts w:cs="Cambria" w:hAnsi="Cambria" w:eastAsia="Cambria" w:ascii="Cambria"/>
            <w:color w:val="000000"/>
            <w:spacing w:val="0"/>
            <w:w w:val="100"/>
            <w:sz w:val="24"/>
            <w:szCs w:val="24"/>
          </w:rPr>
          <w:t>SMA</w:t>
        </w:r>
      </w:hyperlink>
    </w:p>
    <w:p>
      <w:pPr>
        <w:rPr>
          <w:rFonts w:cs="Cambria" w:hAnsi="Cambria" w:eastAsia="Cambria" w:ascii="Cambria"/>
          <w:sz w:val="24"/>
          <w:szCs w:val="24"/>
        </w:rPr>
        <w:jc w:val="both"/>
        <w:spacing w:before="86"/>
        <w:ind w:left="206" w:right="2208"/>
      </w:pPr>
      <w:r>
        <w:pict>
          <v:group style="position:absolute;margin-left:90pt;margin-top:68.0803pt;width:144pt;height:0pt;mso-position-horizontal-relative:page;mso-position-vertical-relative:paragraph;z-index:-8610" coordorigin="1800,1362" coordsize="2880,0">
            <v:shape style="position:absolute;left:1800;top:1362;width:2880;height:0" coordorigin="1800,1362" coordsize="2880,0" path="m1800,1362l4680,1362e" filled="f" stroked="t" strokeweight="0.7pt" strokecolor="#000000">
              <v:path arrowok="t"/>
            </v:shape>
            <w10:wrap type="none"/>
          </v:group>
        </w:pict>
      </w:r>
      <w:r>
        <w:rPr>
          <w:rFonts w:cs="creation" w:hAnsi="creation" w:eastAsia="creation" w:ascii="creation"/>
          <w:spacing w:val="0"/>
          <w:w w:val="600"/>
          <w:sz w:val="24"/>
          <w:szCs w:val="24"/>
        </w:rPr>
        <w:t></w:t>
      </w:r>
      <w:r>
        <w:rPr>
          <w:rFonts w:cs="creation" w:hAnsi="creation" w:eastAsia="creation" w:ascii="creation"/>
          <w:spacing w:val="-216"/>
          <w:w w:val="600"/>
          <w:sz w:val="24"/>
          <w:szCs w:val="24"/>
        </w:rPr>
        <w:t> </w:t>
      </w:r>
      <w:r>
        <w:rPr>
          <w:rFonts w:cs="Cambria" w:hAnsi="Cambria" w:eastAsia="Cambria" w:ascii="Cambria"/>
          <w:color w:val="0000FF"/>
          <w:spacing w:val="-398"/>
          <w:w w:val="600"/>
          <w:sz w:val="24"/>
          <w:szCs w:val="24"/>
        </w:rPr>
        <w:t> </w:t>
      </w:r>
      <w:hyperlink r:id="rId165"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http://sman1sumpiuh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  <w:t>.</w:t>
        </w:r>
        <w:r>
          <w:rPr>
            <w:rFonts w:cs="Cambria" w:hAnsi="Cambria" w:eastAsia="Cambria" w:ascii="Cambria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Cambria" w:hAnsi="Cambria" w:eastAsia="Cambria" w:ascii="Cambria"/>
            <w:color w:val="0000FF"/>
            <w:spacing w:val="0"/>
            <w:w w:val="100"/>
            <w:sz w:val="24"/>
            <w:szCs w:val="24"/>
            <w:u w:val="single" w:color="0000FF"/>
          </w:rPr>
          <w:t>co</w:t>
        </w:r>
      </w:hyperlink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  <w:t>m</w:t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  <w:u w:val="single" w:color="0000FF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FF"/>
          <w:spacing w:val="2"/>
          <w:w w:val="100"/>
          <w:sz w:val="24"/>
          <w:szCs w:val="24"/>
        </w:rPr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situs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SMA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Negeri</w:t>
      </w:r>
      <w:r>
        <w:rPr>
          <w:rFonts w:cs="Cambria" w:hAnsi="Cambria" w:eastAsia="Cambria" w:ascii="Cambria"/>
          <w:color w:val="000000"/>
          <w:spacing w:val="-1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1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  <w:t>Sumpiuh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40"/>
        <w:ind w:left="140" w:right="5860"/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2"/>
          <w:w w:val="100"/>
          <w:position w:val="8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FF"/>
          <w:spacing w:val="32"/>
          <w:w w:val="100"/>
          <w:position w:val="-1"/>
          <w:sz w:val="20"/>
          <w:szCs w:val="20"/>
        </w:rPr>
      </w:r>
      <w:hyperlink r:id="rId166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http://facebook.co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/ac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m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40" w:right="6070"/>
      </w:pPr>
      <w:r>
        <w:rPr>
          <w:rFonts w:cs="Times New Roman" w:hAnsi="Times New Roman" w:eastAsia="Times New Roman" w:ascii="Times New Roman"/>
          <w:spacing w:val="0"/>
          <w:w w:val="100"/>
          <w:position w:val="9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32"/>
          <w:w w:val="100"/>
          <w:position w:val="9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FF"/>
          <w:spacing w:val="32"/>
          <w:w w:val="100"/>
          <w:position w:val="0"/>
          <w:sz w:val="20"/>
          <w:szCs w:val="20"/>
        </w:rPr>
      </w:r>
      <w:hyperlink r:id="rId167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tt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://twitter.c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ac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0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0"/>
            <w:sz w:val="20"/>
            <w:szCs w:val="20"/>
            <w:u w:val="single" w:color="0000FF"/>
          </w:rPr>
          <w:t>m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0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sectPr>
      <w:pgMar w:header="547" w:footer="759" w:top="740" w:bottom="280" w:left="1660" w:right="1640"/>
      <w:pgSz w:w="1190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38pt;margin-top:794.04pt;width:400.8pt;height:0.48pt;mso-position-horizontal-relative:page;mso-position-vertical-relative:page;z-index:-8942">
          <v:imagedata o:title="" r:id="rId1"/>
        </v:shape>
      </w:pict>
    </w:r>
    <w:r>
      <w:pict>
        <v:shape type="#_x0000_t202" style="position:absolute;margin-left:453.38pt;margin-top:794.535pt;width:50.8017pt;height:11pt;mso-position-horizontal-relative:page;mso-position-vertical-relative:page;z-index:-894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2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8.88pt;margin-top:796.155pt;width:288.267pt;height:11pt;mso-position-horizontal-relative:page;mso-position-vertical-relative:page;z-index:-894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12">
          <v:imagedata o:title="" r:id="rId1"/>
        </v:shape>
      </w:pict>
    </w:r>
    <w:r>
      <w:pict>
        <v:shape type="#_x0000_t202" style="position:absolute;margin-left:447.5pt;margin-top:794.595pt;width:57.4848pt;height:11pt;mso-position-horizontal-relative:page;mso-position-vertical-relative:page;z-index:-891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1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898">
          <v:imagedata o:title="" r:id="rId1"/>
        </v:shape>
      </w:pict>
    </w:r>
    <w:r>
      <w:pict>
        <v:shape type="#_x0000_t202" style="position:absolute;margin-left:447.5pt;margin-top:794.595pt;width:57.4848pt;height:11pt;mso-position-horizontal-relative:page;mso-position-vertical-relative:page;z-index:-889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896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895">
          <v:imagedata o:title="" r:id="rId1"/>
        </v:shape>
      </w:pict>
    </w:r>
    <w:r>
      <w:pict>
        <v:shape type="#_x0000_t202" style="position:absolute;margin-left:441.8pt;margin-top:794.595pt;width:65.4648pt;height:11pt;mso-position-horizontal-relative:page;mso-position-vertical-relative:page;z-index:-889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89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33">
          <v:imagedata o:title="" r:id="rId1"/>
        </v:shape>
      </w:pict>
    </w:r>
    <w:r>
      <w:pict>
        <v:shape type="#_x0000_t202" style="position:absolute;margin-left:455.48pt;margin-top:794.595pt;width:50.8016pt;height:11pt;mso-position-horizontal-relative:page;mso-position-vertical-relative:page;z-index:-893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2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3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30">
          <v:imagedata o:title="" r:id="rId1"/>
        </v:shape>
      </w:pict>
    </w:r>
    <w:r>
      <w:pict>
        <v:shape type="#_x0000_t202" style="position:absolute;margin-left:455.48pt;margin-top:794.595pt;width:50.8016pt;height:11pt;mso-position-horizontal-relative:page;mso-position-vertical-relative:page;z-index:-892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3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2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27">
          <v:imagedata o:title="" r:id="rId1"/>
        </v:shape>
      </w:pict>
    </w:r>
    <w:r>
      <w:pict>
        <v:shape type="#_x0000_t202" style="position:absolute;margin-left:449.78pt;margin-top:794.595pt;width:57.5039pt;height:11pt;mso-position-horizontal-relative:page;mso-position-vertical-relative:page;z-index:-8926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2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24">
          <v:imagedata o:title="" r:id="rId1"/>
        </v:shape>
      </w:pict>
    </w:r>
    <w:r>
      <w:pict>
        <v:shape type="#_x0000_t202" style="position:absolute;margin-left:447.5pt;margin-top:794.595pt;width:59.7839pt;height:11pt;mso-position-horizontal-relative:page;mso-position-vertical-relative:page;z-index:-892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2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21">
          <v:imagedata o:title="" r:id="rId1"/>
        </v:shape>
      </w:pict>
    </w:r>
    <w:r>
      <w:pict>
        <v:shape type="#_x0000_t202" style="position:absolute;margin-left:447.5pt;margin-top:794.595pt;width:59.7648pt;height:11pt;mso-position-horizontal-relative:page;mso-position-vertical-relative:page;z-index:-892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1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18">
          <v:imagedata o:title="" r:id="rId1"/>
        </v:shape>
      </w:pict>
    </w:r>
    <w:r>
      <w:pict>
        <v:shape type="#_x0000_t202" style="position:absolute;margin-left:447.5pt;margin-top:794.595pt;width:57.4848pt;height:11pt;mso-position-horizontal-relative:page;mso-position-vertical-relative:page;z-index:-891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16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794.04pt;width:400.32pt;height:0.48pt;mso-position-horizontal-relative:page;mso-position-vertical-relative:page;z-index:-8915">
          <v:imagedata o:title="" r:id="rId1"/>
        </v:shape>
      </w:pict>
    </w:r>
    <w:r>
      <w:pict>
        <v:shape type="#_x0000_t202" style="position:absolute;margin-left:441.8pt;margin-top:794.595pt;width:65.4839pt;height:11pt;mso-position-horizontal-relative:page;mso-position-vertical-relative:page;z-index:-891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Halaman</w:t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pt;margin-top:796.155pt;width:288.267pt;height:11pt;mso-position-horizontal-relative:page;mso-position-vertical-relative:page;z-index:-891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Achmad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o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c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n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hyperlink r:id="rId2">
                  <w:r>
                    <w:rPr>
                      <w:rFonts w:cs="Verdana" w:hAnsi="Verdana" w:eastAsia="Verdana" w:ascii="Verdana"/>
                      <w:spacing w:val="-1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http://achmat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m.net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,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hyperlink r:id="rId3"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achmat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@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cs="Verdana" w:hAnsi="Verdana" w:eastAsia="Verdana" w:ascii="Verdana"/>
                      <w:color w:val="0000FF"/>
                      <w:spacing w:val="-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ma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cs="Verdana" w:hAnsi="Verdana" w:eastAsia="Verdana" w:ascii="Verdana"/>
                      <w:color w:val="0000FF"/>
                      <w:spacing w:val="1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</w:r>
                  <w:r>
                    <w:rPr>
                      <w:rFonts w:cs="Verdana" w:hAnsi="Verdana" w:eastAsia="Verdana" w:ascii="Verdana"/>
                      <w:color w:val="0000FF"/>
                      <w:spacing w:val="0"/>
                      <w:w w:val="100"/>
                      <w:sz w:val="18"/>
                      <w:szCs w:val="18"/>
                      <w:u w:val="single" w:color="0000FF"/>
                    </w:rPr>
                    <w:t>.com</w:t>
                  </w:r>
                </w:hyperlink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  <w:u w:val="single" w:color="0000FF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FF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18"/>
                    <w:szCs w:val="18"/>
                  </w:rPr>
                  <w:t>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9.8789"/>
        <w:szCs w:val="19.8789"/>
      </w:rPr>
      <w:jc w:val="left"/>
      <w:spacing w:lineRule="exact" w:line="180"/>
    </w:pPr>
    <w:r>
      <w:pict>
        <v:shape type="#_x0000_t75" style="position:absolute;margin-left:88.38pt;margin-top:47.3997pt;width:418.62pt;height:0.48pt;mso-position-horizontal-relative:page;mso-position-vertical-relative:page;z-index:-8945">
          <v:imagedata o:title="" r:id="rId1"/>
        </v:shape>
      </w:pict>
    </w:r>
    <w:r>
      <w:pict>
        <v:shape type="#_x0000_t202" style="position:absolute;margin-left:88.88pt;margin-top:36.1345pt;width:170.346pt;height:11pt;mso-position-horizontal-relative:page;mso-position-vertical-relative:page;z-index:-894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741pt;margin-top:36.1345pt;width:111.591pt;height:11pt;mso-position-horizontal-relative:page;mso-position-vertical-relative:page;z-index:-894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19.8789"/>
        <w:szCs w:val="19.8789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47.3397pt;width:418.56pt;height:0.48pt;mso-position-horizontal-relative:page;mso-position-vertical-relative:page;z-index:-8939">
          <v:imagedata o:title="" r:id="rId1"/>
        </v:shape>
      </w:pict>
    </w:r>
    <w:r>
      <w:pict>
        <v:shape type="#_x0000_t202" style="position:absolute;margin-left:89pt;margin-top:36.0745pt;width:170.346pt;height:11pt;mso-position-horizontal-relative:page;mso-position-vertical-relative:page;z-index:-893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93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47.3397pt;width:418.56pt;height:0.48pt;mso-position-horizontal-relative:page;mso-position-vertical-relative:page;z-index:-8936">
          <v:imagedata o:title="" r:id="rId1"/>
        </v:shape>
      </w:pict>
    </w:r>
    <w:r>
      <w:pict>
        <v:shape type="#_x0000_t202" style="position:absolute;margin-left:89pt;margin-top:36.0745pt;width:170.346pt;height:11pt;mso-position-horizontal-relative:page;mso-position-vertical-relative:page;z-index:-893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93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47.3397pt;width:418.56pt;height:0.48pt;mso-position-horizontal-relative:page;mso-position-vertical-relative:page;z-index:-8909">
          <v:imagedata o:title="" r:id="rId1"/>
        </v:shape>
      </w:pict>
    </w:r>
    <w:r>
      <w:pict>
        <v:shape type="#_x0000_t202" style="position:absolute;margin-left:89pt;margin-top:36.0745pt;width:170.346pt;height:11pt;mso-position-horizontal-relative:page;mso-position-vertical-relative:page;z-index:-890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90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47.3397pt;width:418.56pt;height:0.48pt;mso-position-horizontal-relative:page;mso-position-vertical-relative:page;z-index:-8906">
          <v:imagedata o:title="" r:id="rId1"/>
        </v:shape>
      </w:pict>
    </w:r>
    <w:r>
      <w:pict>
        <v:shape type="#_x0000_t202" style="position:absolute;margin-left:89pt;margin-top:36.0745pt;width:170.346pt;height:11pt;mso-position-horizontal-relative:page;mso-position-vertical-relative:page;z-index:-890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90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9pt;margin-top:36.0745pt;width:170.346pt;height:11pt;mso-position-horizontal-relative:page;mso-position-vertical-relative:page;z-index:-890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90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88.5pt;margin-top:47.3397pt;width:418.56pt;height:0.48pt;mso-position-horizontal-relative:page;mso-position-vertical-relative:page;z-index:-8901">
          <v:imagedata o:title="" r:id="rId1"/>
        </v:shape>
      </w:pict>
    </w:r>
    <w:r>
      <w:pict>
        <v:shape type="#_x0000_t202" style="position:absolute;margin-left:89pt;margin-top:36.0745pt;width:170.346pt;height:11pt;mso-position-horizontal-relative:page;mso-position-vertical-relative:page;z-index:-890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My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S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QL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5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: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D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ari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Pemu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l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cs="Verdana" w:hAnsi="Verdana" w:eastAsia="Verdana" w:ascii="Verdana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Hingga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Mah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i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r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94.861pt;margin-top:36.0745pt;width:111.591pt;height:11pt;mso-position-horizontal-relative:page;mso-position-vertical-relative:page;z-index:-889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versi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cs="Verdana" w:hAnsi="Verdana" w:eastAsia="Verdana" w:ascii="Verdana"/>
                    <w:spacing w:val="1"/>
                    <w:w w:val="100"/>
                    <w:sz w:val="18"/>
                    <w:szCs w:val="18"/>
                  </w:rPr>
                  <w:t>.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0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(Januari</w:t>
                </w:r>
                <w:r>
                  <w:rPr>
                    <w:rFonts w:cs="Verdana" w:hAnsi="Verdana" w:eastAsia="Verdana" w:ascii="Verdana"/>
                    <w:spacing w:val="2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Verdana" w:hAnsi="Verdana" w:eastAsia="Verdana" w:ascii="Verdana"/>
                    <w:spacing w:val="0"/>
                    <w:w w:val="100"/>
                    <w:sz w:val="18"/>
                    <w:szCs w:val="18"/>
                  </w:rPr>
                  <w:t>2010)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image" Target="media\image5.png"/><Relationship Id="rId9" Type="http://schemas.openxmlformats.org/officeDocument/2006/relationships/image" Target="media\image6.pn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hyperlink" Target="HTTP://ACHMATIM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20" Type="http://schemas.openxmlformats.org/officeDocument/2006/relationships/footer" Target="footer4.xml"/><Relationship Id="rId21" Type="http://schemas.openxmlformats.org/officeDocument/2006/relationships/hyperlink" Target="http://www.mysql.com" TargetMode="External"/><Relationship Id="rId22" Type="http://schemas.openxmlformats.org/officeDocument/2006/relationships/hyperlink" Target="mailto:achmatim@gmail.com" TargetMode="External"/><Relationship Id="rId23" Type="http://schemas.openxmlformats.org/officeDocument/2006/relationships/hyperlink" Target="http://achmatim.net" TargetMode="External"/><Relationship Id="rId24" Type="http://schemas.openxmlformats.org/officeDocument/2006/relationships/footer" Target="footer5.xml"/><Relationship Id="rId25" Type="http://schemas.openxmlformats.org/officeDocument/2006/relationships/footer" Target="footer6.xml"/><Relationship Id="rId26" Type="http://schemas.openxmlformats.org/officeDocument/2006/relationships/hyperlink" Target="http://id.wikipedia.org/wiki/Database" TargetMode="External"/><Relationship Id="rId27" Type="http://schemas.openxmlformats.org/officeDocument/2006/relationships/hyperlink" Target="http://www-306.ibm.com/software/data/db2/" TargetMode="External"/><Relationship Id="rId28" Type="http://schemas.openxmlformats.org/officeDocument/2006/relationships/hyperlink" Target="http://www.microsoft.com/sql/" TargetMode="External"/><Relationship Id="rId29" Type="http://schemas.openxmlformats.org/officeDocument/2006/relationships/hyperlink" Target="http://www.oracle.com" TargetMode="External"/><Relationship Id="rId30" Type="http://schemas.openxmlformats.org/officeDocument/2006/relationships/hyperlink" Target="http://www.sybase.com/" TargetMode="External"/><Relationship Id="rId31" Type="http://schemas.openxmlformats.org/officeDocument/2006/relationships/hyperlink" Target="http://www.borland.com/interbase" TargetMode="External"/><Relationship Id="rId32" Type="http://schemas.openxmlformats.org/officeDocument/2006/relationships/hyperlink" Target="http://www.teradata.com/" TargetMode="External"/><Relationship Id="rId33" Type="http://schemas.openxmlformats.org/officeDocument/2006/relationships/hyperlink" Target="http://www.firebirdsql.org/" TargetMode="External"/><Relationship Id="rId34" Type="http://schemas.openxmlformats.org/officeDocument/2006/relationships/hyperlink" Target="http://www.mysql.com" TargetMode="External"/><Relationship Id="rId35" Type="http://schemas.openxmlformats.org/officeDocument/2006/relationships/hyperlink" Target="http://www.postgresql.org/" TargetMode="External"/><Relationship Id="rId36" Type="http://schemas.openxmlformats.org/officeDocument/2006/relationships/image" Target="media\image17.png"/><Relationship Id="rId37" Type="http://schemas.openxmlformats.org/officeDocument/2006/relationships/hyperlink" Target="http://www.mysql.com" TargetMode="External"/><Relationship Id="rId38" Type="http://schemas.openxmlformats.org/officeDocument/2006/relationships/hyperlink" Target="http://www.mysql.com/downloads/" TargetMode="External"/><Relationship Id="rId39" Type="http://schemas.openxmlformats.org/officeDocument/2006/relationships/image" Target="media\image18.jpg"/><Relationship Id="rId40" Type="http://schemas.openxmlformats.org/officeDocument/2006/relationships/image" Target="media\image19.jpg"/><Relationship Id="rId41" Type="http://schemas.openxmlformats.org/officeDocument/2006/relationships/image" Target="media\image20.jpg"/><Relationship Id="rId42" Type="http://schemas.openxmlformats.org/officeDocument/2006/relationships/image" Target="media\image21.jpg"/><Relationship Id="rId43" Type="http://schemas.openxmlformats.org/officeDocument/2006/relationships/image" Target="media\image22.jpg"/><Relationship Id="rId44" Type="http://schemas.openxmlformats.org/officeDocument/2006/relationships/image" Target="media\image23.jpg"/><Relationship Id="rId45" Type="http://schemas.openxmlformats.org/officeDocument/2006/relationships/image" Target="media\image24.jpg"/><Relationship Id="rId46" Type="http://schemas.openxmlformats.org/officeDocument/2006/relationships/image" Target="media\image25.jpg"/><Relationship Id="rId47" Type="http://schemas.openxmlformats.org/officeDocument/2006/relationships/image" Target="media\image26.jpg"/><Relationship Id="rId48" Type="http://schemas.openxmlformats.org/officeDocument/2006/relationships/image" Target="media\image27.jpg"/><Relationship Id="rId49" Type="http://schemas.openxmlformats.org/officeDocument/2006/relationships/image" Target="media\image28.jpg"/><Relationship Id="rId50" Type="http://schemas.openxmlformats.org/officeDocument/2006/relationships/image" Target="media\image29.jpg"/><Relationship Id="rId51" Type="http://schemas.openxmlformats.org/officeDocument/2006/relationships/image" Target="media\image30.jpg"/><Relationship Id="rId52" Type="http://schemas.openxmlformats.org/officeDocument/2006/relationships/image" Target="media\image31.jpg"/><Relationship Id="rId53" Type="http://schemas.openxmlformats.org/officeDocument/2006/relationships/image" Target="media\image32.jpg"/><Relationship Id="rId54" Type="http://schemas.openxmlformats.org/officeDocument/2006/relationships/image" Target="media\image33.jpg"/><Relationship Id="rId55" Type="http://schemas.openxmlformats.org/officeDocument/2006/relationships/image" Target="media\image34.jpg"/><Relationship Id="rId56" Type="http://schemas.openxmlformats.org/officeDocument/2006/relationships/image" Target="media\image35.jpg"/><Relationship Id="rId57" Type="http://schemas.openxmlformats.org/officeDocument/2006/relationships/image" Target="media\image36.jpg"/><Relationship Id="rId58" Type="http://schemas.openxmlformats.org/officeDocument/2006/relationships/image" Target="media\image37.jpg"/><Relationship Id="rId59" Type="http://schemas.openxmlformats.org/officeDocument/2006/relationships/image" Target="media\image38.jpg"/><Relationship Id="rId60" Type="http://schemas.openxmlformats.org/officeDocument/2006/relationships/image" Target="media\image39.jpg"/><Relationship Id="rId61" Type="http://schemas.openxmlformats.org/officeDocument/2006/relationships/hyperlink" Target="http://www.mysqlfront.de" TargetMode="External"/><Relationship Id="rId62" Type="http://schemas.openxmlformats.org/officeDocument/2006/relationships/image" Target="media\image40.jpg"/><Relationship Id="rId63" Type="http://schemas.openxmlformats.org/officeDocument/2006/relationships/hyperlink" Target="http://www.phpmyadmin.net" TargetMode="External"/><Relationship Id="rId64" Type="http://schemas.openxmlformats.org/officeDocument/2006/relationships/image" Target="media\image41.jpg"/><Relationship Id="rId65" Type="http://schemas.openxmlformats.org/officeDocument/2006/relationships/hyperlink" Target="http://www.webyog.com" TargetMode="External"/><Relationship Id="rId66" Type="http://schemas.openxmlformats.org/officeDocument/2006/relationships/image" Target="media\image42.jpg"/><Relationship Id="rId67" Type="http://schemas.openxmlformats.org/officeDocument/2006/relationships/hyperlink" Target="http://www.mysql.com" TargetMode="External"/><Relationship Id="rId68" Type="http://schemas.openxmlformats.org/officeDocument/2006/relationships/hyperlink" Target="http://www.mysql.com/products/tools/" TargetMode="External"/><Relationship Id="rId69" Type="http://schemas.openxmlformats.org/officeDocument/2006/relationships/image" Target="media\image43.jpg"/><Relationship Id="rId70" Type="http://schemas.openxmlformats.org/officeDocument/2006/relationships/image" Target="media\image44.jpg"/><Relationship Id="rId71" Type="http://schemas.openxmlformats.org/officeDocument/2006/relationships/image" Target="media\image45.jpg"/><Relationship Id="rId72" Type="http://schemas.openxmlformats.org/officeDocument/2006/relationships/hyperlink" Target="mailto:achmatim@gmail.com" TargetMode="External"/><Relationship Id="rId73" Type="http://schemas.openxmlformats.org/officeDocument/2006/relationships/hyperlink" Target="mailto:achmatim@gmail.com" TargetMode="External"/><Relationship Id="rId74" Type="http://schemas.openxmlformats.org/officeDocument/2006/relationships/hyperlink" Target="mailto:budi@luhur.com" TargetMode="External"/><Relationship Id="rId75" Type="http://schemas.openxmlformats.org/officeDocument/2006/relationships/hyperlink" Target="mailto:budi@luhur.com" TargetMode="External"/><Relationship Id="rId76" Type="http://schemas.openxmlformats.org/officeDocument/2006/relationships/hyperlink" Target="mailto:achmatim@gmail.com" TargetMode="External"/><Relationship Id="rId77" Type="http://schemas.openxmlformats.org/officeDocument/2006/relationships/hyperlink" Target="mailto:agus20@yahoo.com" TargetMode="External"/><Relationship Id="rId78" Type="http://schemas.openxmlformats.org/officeDocument/2006/relationships/hyperlink" Target="mailto:damara@yahoo.com" TargetMode="External"/><Relationship Id="rId79" Type="http://schemas.openxmlformats.org/officeDocument/2006/relationships/hyperlink" Target="mailto:renren@yahoo.co.id" TargetMode="External"/><Relationship Id="rId80" Type="http://schemas.openxmlformats.org/officeDocument/2006/relationships/hyperlink" Target="mailto:aminahoke@plasa.com" TargetMode="External"/><Relationship Id="rId81" Type="http://schemas.openxmlformats.org/officeDocument/2006/relationships/hyperlink" Target="mailto:fixiz@yahoo.co.id" TargetMode="External"/><Relationship Id="rId82" Type="http://schemas.openxmlformats.org/officeDocument/2006/relationships/hyperlink" Target="mailto:agus20@yahoo.com" TargetMode="External"/><Relationship Id="rId83" Type="http://schemas.openxmlformats.org/officeDocument/2006/relationships/hyperlink" Target="mailto:damara@yahoo.com" TargetMode="External"/><Relationship Id="rId84" Type="http://schemas.openxmlformats.org/officeDocument/2006/relationships/hyperlink" Target="mailto:renren@yahoo.co.id" TargetMode="External"/><Relationship Id="rId85" Type="http://schemas.openxmlformats.org/officeDocument/2006/relationships/hyperlink" Target="mailto:fixiz@yahoo.co.id" TargetMode="External"/><Relationship Id="rId86" Type="http://schemas.openxmlformats.org/officeDocument/2006/relationships/footer" Target="footer7.xml"/><Relationship Id="rId87" Type="http://schemas.openxmlformats.org/officeDocument/2006/relationships/footer" Target="footer8.xml"/><Relationship Id="rId88" Type="http://schemas.openxmlformats.org/officeDocument/2006/relationships/hyperlink" Target="mailto:achmatim@gmail.com" TargetMode="External"/><Relationship Id="rId89" Type="http://schemas.openxmlformats.org/officeDocument/2006/relationships/hyperlink" Target="http://www.mysql.com" TargetMode="External"/><Relationship Id="rId90" Type="http://schemas.openxmlformats.org/officeDocument/2006/relationships/footer" Target="footer9.xml"/><Relationship Id="rId91" Type="http://schemas.openxmlformats.org/officeDocument/2006/relationships/footer" Target="footer10.xml"/><Relationship Id="rId92" Type="http://schemas.openxmlformats.org/officeDocument/2006/relationships/hyperlink" Target="mailto:root@localhost" TargetMode="External"/><Relationship Id="rId93" Type="http://schemas.openxmlformats.org/officeDocument/2006/relationships/image" Target="media\image50.jpg"/><Relationship Id="rId94" Type="http://schemas.openxmlformats.org/officeDocument/2006/relationships/hyperlink" Target="mailto:achmatim@gmail.com" TargetMode="External"/><Relationship Id="rId95" Type="http://schemas.openxmlformats.org/officeDocument/2006/relationships/hyperlink" Target="mailto:budi@luhur.com" TargetMode="External"/><Relationship Id="rId96" Type="http://schemas.openxmlformats.org/officeDocument/2006/relationships/hyperlink" Target="mailto:hasan02@yahoo.com" TargetMode="External"/><Relationship Id="rId97" Type="http://schemas.openxmlformats.org/officeDocument/2006/relationships/hyperlink" Target="mailto:aminudin@plasa.com" TargetMode="External"/><Relationship Id="rId98" Type="http://schemas.openxmlformats.org/officeDocument/2006/relationships/hyperlink" Target="mailto:aminudin@plasa.com" TargetMode="External"/><Relationship Id="rId99" Type="http://schemas.openxmlformats.org/officeDocument/2006/relationships/hyperlink" Target="mailto:achmatim@gmail.com" TargetMode="External"/><Relationship Id="rId100" Type="http://schemas.openxmlformats.org/officeDocument/2006/relationships/hyperlink" Target="mailto:budi@luhur.com" TargetMode="External"/><Relationship Id="rId101" Type="http://schemas.openxmlformats.org/officeDocument/2006/relationships/hyperlink" Target="mailto:hasan02@yahoo.com" TargetMode="External"/><Relationship Id="rId102" Type="http://schemas.openxmlformats.org/officeDocument/2006/relationships/hyperlink" Target="mailto:@id" TargetMode="External"/><Relationship Id="rId103" Type="http://schemas.openxmlformats.org/officeDocument/2006/relationships/hyperlink" Target="mailto:@id" TargetMode="External"/><Relationship Id="rId104" Type="http://schemas.openxmlformats.org/officeDocument/2006/relationships/hyperlink" Target="mailto:monty@localhost" TargetMode="External"/><Relationship Id="rId105" Type="http://schemas.openxmlformats.org/officeDocument/2006/relationships/hyperlink" Target="mailto:adinda@192.168.1.5" TargetMode="External"/><Relationship Id="rId106" Type="http://schemas.openxmlformats.org/officeDocument/2006/relationships/hyperlink" Target="mailto:admin@localhost" TargetMode="External"/><Relationship Id="rId107" Type="http://schemas.openxmlformats.org/officeDocument/2006/relationships/hyperlink" Target="mailto:adinda@192.168.1.5" TargetMode="External"/><Relationship Id="rId108" Type="http://schemas.openxmlformats.org/officeDocument/2006/relationships/hyperlink" Target="mailto:admin@localhost" TargetMode="External"/><Relationship Id="rId109" Type="http://schemas.openxmlformats.org/officeDocument/2006/relationships/hyperlink" Target="mailto:admin@localhost" TargetMode="External"/><Relationship Id="rId110" Type="http://schemas.openxmlformats.org/officeDocument/2006/relationships/hyperlink" Target="mailto:admin@localhost" TargetMode="External"/><Relationship Id="rId111" Type="http://schemas.openxmlformats.org/officeDocument/2006/relationships/header" Target="header5.xml"/><Relationship Id="rId112" Type="http://schemas.openxmlformats.org/officeDocument/2006/relationships/header" Target="header6.xml"/><Relationship Id="rId113" Type="http://schemas.openxmlformats.org/officeDocument/2006/relationships/footer" Target="footer11.xml"/><Relationship Id="rId114" Type="http://schemas.openxmlformats.org/officeDocument/2006/relationships/image" Target="media\image53.png"/><Relationship Id="rId115" Type="http://schemas.openxmlformats.org/officeDocument/2006/relationships/hyperlink" Target="http://achmatim.net" TargetMode="External"/><Relationship Id="rId116" Type="http://schemas.openxmlformats.org/officeDocument/2006/relationships/hyperlink" Target="mailto:achmatim@gmail.com" TargetMode="External"/><Relationship Id="rId117" Type="http://schemas.openxmlformats.org/officeDocument/2006/relationships/header" Target="header7.xml"/><Relationship Id="rId118" Type="http://schemas.openxmlformats.org/officeDocument/2006/relationships/header" Target="header8.xml"/><Relationship Id="rId119" Type="http://schemas.openxmlformats.org/officeDocument/2006/relationships/footer" Target="footer12.xml"/><Relationship Id="rId120" Type="http://schemas.openxmlformats.org/officeDocument/2006/relationships/footer" Target="footer13.xml"/><Relationship Id="rId121" Type="http://schemas.openxmlformats.org/officeDocument/2006/relationships/hyperlink" Target="mailto:@jumlah" TargetMode="External"/><Relationship Id="rId122" Type="http://schemas.openxmlformats.org/officeDocument/2006/relationships/hyperlink" Target="mailto:@jumlah" TargetMode="External"/><Relationship Id="rId123" Type="http://schemas.openxmlformats.org/officeDocument/2006/relationships/image" Target="media\image57.png"/><Relationship Id="rId124" Type="http://schemas.openxmlformats.org/officeDocument/2006/relationships/image" Target="media\image58.jpg"/><Relationship Id="rId125" Type="http://schemas.openxmlformats.org/officeDocument/2006/relationships/image" Target="media\image59.png"/><Relationship Id="rId126" Type="http://schemas.openxmlformats.org/officeDocument/2006/relationships/image" Target="media\image60.png"/><Relationship Id="rId127" Type="http://schemas.openxmlformats.org/officeDocument/2006/relationships/image" Target="media\image61.jpg"/><Relationship Id="rId128" Type="http://schemas.openxmlformats.org/officeDocument/2006/relationships/image" Target="media\image62.png"/><Relationship Id="rId129" Type="http://schemas.openxmlformats.org/officeDocument/2006/relationships/image" Target="media\image63.png"/><Relationship Id="rId130" Type="http://schemas.openxmlformats.org/officeDocument/2006/relationships/image" Target="media\image64.png"/><Relationship Id="rId131" Type="http://schemas.openxmlformats.org/officeDocument/2006/relationships/image" Target="media\image65.png"/><Relationship Id="rId132" Type="http://schemas.openxmlformats.org/officeDocument/2006/relationships/image" Target="media\image66.jpg"/><Relationship Id="rId133" Type="http://schemas.openxmlformats.org/officeDocument/2006/relationships/image" Target="media\image67.jpg"/><Relationship Id="rId134" Type="http://schemas.openxmlformats.org/officeDocument/2006/relationships/image" Target="media\image68.jpg"/><Relationship Id="rId135" Type="http://schemas.openxmlformats.org/officeDocument/2006/relationships/image" Target="media\image69.jpg"/><Relationship Id="rId136" Type="http://schemas.openxmlformats.org/officeDocument/2006/relationships/image" Target="media\image70.jpg"/><Relationship Id="rId137" Type="http://schemas.openxmlformats.org/officeDocument/2006/relationships/image" Target="media\image71.jpg"/><Relationship Id="rId138" Type="http://schemas.openxmlformats.org/officeDocument/2006/relationships/image" Target="media\image72.jpg"/><Relationship Id="rId139" Type="http://schemas.openxmlformats.org/officeDocument/2006/relationships/image" Target="media\image73.jpg"/><Relationship Id="rId140" Type="http://schemas.openxmlformats.org/officeDocument/2006/relationships/image" Target="media\image74.jpg"/><Relationship Id="rId141" Type="http://schemas.openxmlformats.org/officeDocument/2006/relationships/image" Target="media\image75.jpg"/><Relationship Id="rId142" Type="http://schemas.openxmlformats.org/officeDocument/2006/relationships/image" Target="media\image76.jpg"/><Relationship Id="rId143" Type="http://schemas.openxmlformats.org/officeDocument/2006/relationships/image" Target="media\image77.jpg"/><Relationship Id="rId144" Type="http://schemas.openxmlformats.org/officeDocument/2006/relationships/image" Target="media\image78.jpg"/><Relationship Id="rId145" Type="http://schemas.openxmlformats.org/officeDocument/2006/relationships/image" Target="media\image79.png"/><Relationship Id="rId146" Type="http://schemas.openxmlformats.org/officeDocument/2006/relationships/image" Target="media\image80.png"/><Relationship Id="rId147" Type="http://schemas.openxmlformats.org/officeDocument/2006/relationships/image" Target="media\image81.png"/><Relationship Id="rId148" Type="http://schemas.openxmlformats.org/officeDocument/2006/relationships/image" Target="media\image82.png"/><Relationship Id="rId149" Type="http://schemas.openxmlformats.org/officeDocument/2006/relationships/hyperlink" Target="http://mysql.com" TargetMode="External"/><Relationship Id="rId150" Type="http://schemas.openxmlformats.org/officeDocument/2006/relationships/hyperlink" Target="http://mysql.com" TargetMode="External"/><Relationship Id="rId151" Type="http://schemas.openxmlformats.org/officeDocument/2006/relationships/hyperlink" Target="http://en.wikipedia.org/wiki/MySQL" TargetMode="External"/><Relationship Id="rId152" Type="http://schemas.openxmlformats.org/officeDocument/2006/relationships/image" Target="media\image83.jpg"/><Relationship Id="rId153" Type="http://schemas.openxmlformats.org/officeDocument/2006/relationships/hyperlink" Target="http://www.bl.ac.id" TargetMode="External"/><Relationship Id="rId154" Type="http://schemas.openxmlformats.org/officeDocument/2006/relationships/hyperlink" Target="http://labkom.bl.ac.id" TargetMode="External"/><Relationship Id="rId155" Type="http://schemas.openxmlformats.org/officeDocument/2006/relationships/hyperlink" Target="http://achmatim.net" TargetMode="External"/><Relationship Id="rId156" Type="http://schemas.openxmlformats.org/officeDocument/2006/relationships/hyperlink" Target="mailto:achmatim@gmail.com" TargetMode="External"/><Relationship Id="rId157" Type="http://schemas.openxmlformats.org/officeDocument/2006/relationships/hyperlink" Target="http://achmatim.net" TargetMode="External"/><Relationship Id="rId158" Type="http://schemas.openxmlformats.org/officeDocument/2006/relationships/hyperlink" Target="http://contohprogram.info" TargetMode="External"/><Relationship Id="rId159" Type="http://schemas.openxmlformats.org/officeDocument/2006/relationships/hyperlink" Target="http://ebook.achmatim.net" TargetMode="External"/><Relationship Id="rId160" Type="http://schemas.openxmlformats.org/officeDocument/2006/relationships/hyperlink" Target="http://elearning.achmatim.net" TargetMode="External"/><Relationship Id="rId161" Type="http://schemas.openxmlformats.org/officeDocument/2006/relationships/hyperlink" Target="http://bestfreetutorial.com" TargetMode="External"/><Relationship Id="rId162" Type="http://schemas.openxmlformats.org/officeDocument/2006/relationships/hyperlink" Target="http://hotnewsarchives.info" TargetMode="External"/><Relationship Id="rId163" Type="http://schemas.openxmlformats.org/officeDocument/2006/relationships/hyperlink" Target="http://banksoalkomputer.info" TargetMode="External"/><Relationship Id="rId164" Type="http://schemas.openxmlformats.org/officeDocument/2006/relationships/hyperlink" Target="http://banksoalujian.info" TargetMode="External"/><Relationship Id="rId165" Type="http://schemas.openxmlformats.org/officeDocument/2006/relationships/hyperlink" Target="http://sman1sumpiuh.com" TargetMode="External"/><Relationship Id="rId166" Type="http://schemas.openxmlformats.org/officeDocument/2006/relationships/hyperlink" Target="http://facebook.com/achmatim" TargetMode="External"/><Relationship Id="rId167" Type="http://schemas.openxmlformats.org/officeDocument/2006/relationships/hyperlink" Target="http://twitter.com/achmatim" TargetMode="External"/></Relationships>

</file>

<file path=word/_rels/footer1.xml.rels><?xml version="1.0" encoding="UTF-8" standalone="yes"?>
<Relationships xmlns="http://schemas.openxmlformats.org/package/2006/relationships"><Relationship Id="rId1" Type="http://schemas.openxmlformats.org/officeDocument/2006/relationships/image" Target="media\image10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10.xml.rels><?xml version="1.0" encoding="UTF-8" standalone="yes"?>
<Relationships xmlns="http://schemas.openxmlformats.org/package/2006/relationships"><Relationship Id="rId1" Type="http://schemas.openxmlformats.org/officeDocument/2006/relationships/image" Target="media\image49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12.xml.rels><?xml version="1.0" encoding="UTF-8" standalone="yes"?>
<Relationships xmlns="http://schemas.openxmlformats.org/package/2006/relationships"><Relationship Id="rId1" Type="http://schemas.openxmlformats.org/officeDocument/2006/relationships/image" Target="media\image55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13.xml.rels><?xml version="1.0" encoding="UTF-8" standalone="yes"?>
<Relationships xmlns="http://schemas.openxmlformats.org/package/2006/relationships"><Relationship Id="rId1" Type="http://schemas.openxmlformats.org/officeDocument/2006/relationships/image" Target="media\image56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3.xml.rels><?xml version="1.0" encoding="UTF-8" standalone="yes"?>
<Relationships xmlns="http://schemas.openxmlformats.org/package/2006/relationships"><Relationship Id="rId1" Type="http://schemas.openxmlformats.org/officeDocument/2006/relationships/image" Target="media\image13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4.xml.rels><?xml version="1.0" encoding="UTF-8" standalone="yes"?>
<Relationships xmlns="http://schemas.openxmlformats.org/package/2006/relationships"><Relationship Id="rId1" Type="http://schemas.openxmlformats.org/officeDocument/2006/relationships/image" Target="media\image14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5.xml.rels><?xml version="1.0" encoding="UTF-8" standalone="yes"?>
<Relationships xmlns="http://schemas.openxmlformats.org/package/2006/relationships"><Relationship Id="rId1" Type="http://schemas.openxmlformats.org/officeDocument/2006/relationships/image" Target="media\image15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6.xml.rels><?xml version="1.0" encoding="UTF-8" standalone="yes"?>
<Relationships xmlns="http://schemas.openxmlformats.org/package/2006/relationships"><Relationship Id="rId1" Type="http://schemas.openxmlformats.org/officeDocument/2006/relationships/image" Target="media\image16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7.xml.rels><?xml version="1.0" encoding="UTF-8" standalone="yes"?>
<Relationships xmlns="http://schemas.openxmlformats.org/package/2006/relationships"><Relationship Id="rId1" Type="http://schemas.openxmlformats.org/officeDocument/2006/relationships/image" Target="media\image46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8.xml.rels><?xml version="1.0" encoding="UTF-8" standalone="yes"?>
<Relationships xmlns="http://schemas.openxmlformats.org/package/2006/relationships"><Relationship Id="rId1" Type="http://schemas.openxmlformats.org/officeDocument/2006/relationships/image" Target="media\image47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footer9.xml.rels><?xml version="1.0" encoding="UTF-8" standalone="yes"?>
<Relationships xmlns="http://schemas.openxmlformats.org/package/2006/relationships"><Relationship Id="rId1" Type="http://schemas.openxmlformats.org/officeDocument/2006/relationships/image" Target="media\image48.png"/><Relationship Id="rId2" Type="http://schemas.openxmlformats.org/officeDocument/2006/relationships/hyperlink" Target="http://achmatim.net" TargetMode="External"/><Relationship Id="rId3" Type="http://schemas.openxmlformats.org/officeDocument/2006/relationships/hyperlink" Target="mailto:achmatim@gmail.com" TargetMode="External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\image9.png"/></Relationships>

</file>

<file path=word/_rels/header3.xml.rels><?xml version="1.0" encoding="UTF-8" standalone="yes"?>
<Relationships xmlns="http://schemas.openxmlformats.org/package/2006/relationships"><Relationship Id="rId1" Type="http://schemas.openxmlformats.org/officeDocument/2006/relationships/image" Target="media\image11.png"/></Relationships>

</file>

<file path=word/_rels/header4.xml.rels><?xml version="1.0" encoding="UTF-8" standalone="yes"?>
<Relationships xmlns="http://schemas.openxmlformats.org/package/2006/relationships"><Relationship Id="rId1" Type="http://schemas.openxmlformats.org/officeDocument/2006/relationships/image" Target="media\image12.png"/></Relationships>

</file>

<file path=word/_rels/header5.xml.rels><?xml version="1.0" encoding="UTF-8" standalone="yes"?>
<Relationships xmlns="http://schemas.openxmlformats.org/package/2006/relationships"><Relationship Id="rId1" Type="http://schemas.openxmlformats.org/officeDocument/2006/relationships/image" Target="media\image51.png"/></Relationships>

</file>

<file path=word/_rels/header6.xml.rels><?xml version="1.0" encoding="UTF-8" standalone="yes"?>
<Relationships xmlns="http://schemas.openxmlformats.org/package/2006/relationships"><Relationship Id="rId1" Type="http://schemas.openxmlformats.org/officeDocument/2006/relationships/image" Target="media\image52.png"/></Relationships>

</file>

<file path=word/_rels/header8.xml.rels><?xml version="1.0" encoding="UTF-8" standalone="yes"?>
<Relationships xmlns="http://schemas.openxmlformats.org/package/2006/relationships"><Relationship Id="rId1" Type="http://schemas.openxmlformats.org/officeDocument/2006/relationships/image" Target="media\image54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